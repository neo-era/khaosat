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A84BE7" w14:textId="5EF944AC" w:rsidR="00C81961" w:rsidRPr="008E31C8" w:rsidRDefault="002579C7" w:rsidP="00C81961">
      <w:pPr>
        <w:jc w:val="center"/>
        <w:rPr>
          <w:b/>
          <w:sz w:val="26"/>
          <w:szCs w:val="26"/>
        </w:rPr>
      </w:pP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2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</w:p>
    <w:p w14:paraId="1BCC6735" w14:textId="77777777" w:rsidR="004C4DE3" w:rsidRPr="008E31C8" w:rsidRDefault="004C4DE3" w:rsidP="00C81961">
      <w:pPr>
        <w:jc w:val="center"/>
        <w:rPr>
          <w:b/>
          <w:sz w:val="26"/>
          <w:szCs w:val="26"/>
        </w:rPr>
      </w:pPr>
    </w:p>
    <w:p w14:paraId="7A8E0FA0" w14:textId="1EC90A99" w:rsidR="00CA2960" w:rsidRPr="008E31C8" w:rsidRDefault="002579C7" w:rsidP="00C81961">
      <w:pPr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Gói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1"/>
          <w:sz w:val="26"/>
          <w:szCs w:val="26"/>
        </w:rPr>
        <w:t>h</w:t>
      </w:r>
      <w:r w:rsidRPr="008E31C8">
        <w:rPr>
          <w:b/>
          <w:sz w:val="26"/>
          <w:szCs w:val="26"/>
        </w:rPr>
        <w:t>ầu: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xây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</w:t>
      </w:r>
      <w:r w:rsidRPr="008E31C8">
        <w:rPr>
          <w:b/>
          <w:spacing w:val="-2"/>
          <w:sz w:val="26"/>
          <w:szCs w:val="26"/>
        </w:rPr>
        <w:t>ự</w:t>
      </w:r>
      <w:r w:rsidRPr="008E31C8">
        <w:rPr>
          <w:b/>
          <w:sz w:val="26"/>
          <w:szCs w:val="26"/>
        </w:rPr>
        <w:t>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cung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cấp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</w:t>
      </w:r>
      <w:r w:rsidRPr="008E31C8">
        <w:rPr>
          <w:b/>
          <w:spacing w:val="-5"/>
          <w:sz w:val="26"/>
          <w:szCs w:val="26"/>
        </w:rPr>
        <w:t>ắ</w:t>
      </w:r>
      <w:r w:rsidRPr="008E31C8">
        <w:rPr>
          <w:b/>
          <w:sz w:val="26"/>
          <w:szCs w:val="26"/>
        </w:rPr>
        <w:t>p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đặt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thiết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</w:t>
      </w:r>
      <w:r w:rsidRPr="008E31C8">
        <w:rPr>
          <w:b/>
          <w:spacing w:val="4"/>
          <w:sz w:val="26"/>
          <w:szCs w:val="26"/>
        </w:rPr>
        <w:t>ị</w:t>
      </w:r>
      <w:r w:rsidRPr="008E31C8">
        <w:rPr>
          <w:b/>
          <w:sz w:val="26"/>
          <w:szCs w:val="26"/>
        </w:rPr>
        <w:t>.</w:t>
      </w:r>
    </w:p>
    <w:p w14:paraId="0AF79323" w14:textId="30C8D666" w:rsidR="006B3890" w:rsidRPr="008E31C8" w:rsidRDefault="002579C7" w:rsidP="00E64318">
      <w:pPr>
        <w:jc w:val="both"/>
        <w:rPr>
          <w:b/>
          <w:sz w:val="26"/>
          <w:szCs w:val="26"/>
        </w:rPr>
      </w:pPr>
      <w:r w:rsidRPr="008E31C8">
        <w:rPr>
          <w:b/>
          <w:sz w:val="26"/>
          <w:szCs w:val="26"/>
        </w:rPr>
        <w:t>Dự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án: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</w:t>
      </w:r>
      <w:r w:rsidRPr="008E31C8">
        <w:rPr>
          <w:b/>
          <w:spacing w:val="-2"/>
          <w:sz w:val="26"/>
          <w:szCs w:val="26"/>
        </w:rPr>
        <w:t>ử</w:t>
      </w:r>
      <w:r w:rsidRPr="008E31C8">
        <w:rPr>
          <w:b/>
          <w:sz w:val="26"/>
          <w:szCs w:val="26"/>
        </w:rPr>
        <w:t>a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1"/>
          <w:sz w:val="26"/>
          <w:szCs w:val="26"/>
        </w:rPr>
        <w:t>h</w:t>
      </w:r>
      <w:r w:rsidRPr="008E31C8">
        <w:rPr>
          <w:b/>
          <w:spacing w:val="-2"/>
          <w:sz w:val="26"/>
          <w:szCs w:val="26"/>
        </w:rPr>
        <w:t>ữ</w:t>
      </w:r>
      <w:r w:rsidRPr="008E31C8">
        <w:rPr>
          <w:b/>
          <w:sz w:val="26"/>
          <w:szCs w:val="26"/>
        </w:rPr>
        <w:t>a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hệ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thống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</w:t>
      </w:r>
      <w:r w:rsidRPr="008E31C8">
        <w:rPr>
          <w:b/>
          <w:spacing w:val="1"/>
          <w:sz w:val="26"/>
          <w:szCs w:val="26"/>
        </w:rPr>
        <w:t>i</w:t>
      </w:r>
      <w:r w:rsidRPr="008E31C8">
        <w:rPr>
          <w:b/>
          <w:sz w:val="26"/>
          <w:szCs w:val="26"/>
        </w:rPr>
        <w:t>ếu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sáng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</w:t>
      </w:r>
      <w:r w:rsidRPr="008E31C8">
        <w:rPr>
          <w:b/>
          <w:spacing w:val="-1"/>
          <w:sz w:val="26"/>
          <w:szCs w:val="26"/>
        </w:rPr>
        <w:t>ư</w:t>
      </w:r>
      <w:r w:rsidRPr="008E31C8">
        <w:rPr>
          <w:b/>
          <w:sz w:val="26"/>
          <w:szCs w:val="26"/>
        </w:rPr>
        <w:t>ờ</w:t>
      </w:r>
      <w:r w:rsidRPr="008E31C8">
        <w:rPr>
          <w:b/>
          <w:spacing w:val="4"/>
          <w:sz w:val="26"/>
          <w:szCs w:val="26"/>
        </w:rPr>
        <w:t>n</w:t>
      </w:r>
      <w:r w:rsidRPr="008E31C8">
        <w:rPr>
          <w:b/>
          <w:sz w:val="26"/>
          <w:szCs w:val="26"/>
        </w:rPr>
        <w:t>g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30/4,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thành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</w:t>
      </w:r>
      <w:r w:rsidRPr="008E31C8">
        <w:rPr>
          <w:b/>
          <w:spacing w:val="2"/>
          <w:sz w:val="26"/>
          <w:szCs w:val="26"/>
        </w:rPr>
        <w:t>h</w:t>
      </w:r>
      <w:r w:rsidRPr="008E31C8">
        <w:rPr>
          <w:b/>
          <w:sz w:val="26"/>
          <w:szCs w:val="26"/>
        </w:rPr>
        <w:t>ố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Tây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Ninh.</w:t>
      </w:r>
    </w:p>
    <w:p w14:paraId="23D5DFD9" w14:textId="77777777" w:rsidR="004C4DE3" w:rsidRPr="008E31C8" w:rsidRDefault="004C4DE3" w:rsidP="00E64318">
      <w:pPr>
        <w:jc w:val="both"/>
        <w:rPr>
          <w:sz w:val="26"/>
          <w:szCs w:val="26"/>
        </w:rPr>
      </w:pPr>
    </w:p>
    <w:p w14:paraId="7A8E1042" w14:textId="5CC4F4FE" w:rsidR="00CA2960" w:rsidRPr="008E31C8" w:rsidRDefault="002579C7" w:rsidP="008B3BD1">
      <w:pPr>
        <w:spacing w:before="120" w:after="120" w:line="240" w:lineRule="atLeast"/>
        <w:ind w:right="71" w:hanging="360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 xml:space="preserve">1. </w:t>
      </w:r>
      <w:r w:rsidRPr="008E31C8">
        <w:rPr>
          <w:b/>
          <w:spacing w:val="3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Tính</w:t>
      </w:r>
      <w:r w:rsidRPr="008E31C8">
        <w:rPr>
          <w:b/>
          <w:spacing w:val="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hợp</w:t>
      </w:r>
      <w:r w:rsidRPr="008E31C8">
        <w:rPr>
          <w:b/>
          <w:spacing w:val="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lý</w:t>
      </w:r>
      <w:r w:rsidRPr="008E31C8">
        <w:rPr>
          <w:b/>
          <w:spacing w:val="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</w:t>
      </w:r>
      <w:r w:rsidRPr="008E31C8">
        <w:rPr>
          <w:b/>
          <w:spacing w:val="1"/>
          <w:sz w:val="26"/>
          <w:szCs w:val="26"/>
        </w:rPr>
        <w:t>h</w:t>
      </w:r>
      <w:r w:rsidRPr="008E31C8">
        <w:rPr>
          <w:b/>
          <w:sz w:val="26"/>
          <w:szCs w:val="26"/>
        </w:rPr>
        <w:t>ả</w:t>
      </w:r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c</w:t>
      </w:r>
      <w:r w:rsidRPr="008E31C8">
        <w:rPr>
          <w:b/>
          <w:sz w:val="26"/>
          <w:szCs w:val="26"/>
        </w:rPr>
        <w:t>ủa</w:t>
      </w:r>
      <w:r w:rsidRPr="008E31C8">
        <w:rPr>
          <w:b/>
          <w:spacing w:val="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</w:t>
      </w:r>
      <w:r w:rsidRPr="008E31C8">
        <w:rPr>
          <w:b/>
          <w:spacing w:val="1"/>
          <w:sz w:val="26"/>
          <w:szCs w:val="26"/>
        </w:rPr>
        <w:t>i</w:t>
      </w:r>
      <w:r w:rsidRPr="008E31C8">
        <w:rPr>
          <w:b/>
          <w:sz w:val="26"/>
          <w:szCs w:val="26"/>
        </w:rPr>
        <w:t>ải</w:t>
      </w:r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5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k</w:t>
      </w:r>
      <w:r w:rsidRPr="008E31C8">
        <w:rPr>
          <w:b/>
          <w:sz w:val="26"/>
          <w:szCs w:val="26"/>
        </w:rPr>
        <w:t>ỹ</w:t>
      </w:r>
      <w:r w:rsidRPr="008E31C8">
        <w:rPr>
          <w:b/>
          <w:spacing w:val="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thuật,</w:t>
      </w:r>
      <w:r w:rsidRPr="008E31C8">
        <w:rPr>
          <w:b/>
          <w:spacing w:val="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</w:t>
      </w:r>
      <w:r w:rsidRPr="008E31C8">
        <w:rPr>
          <w:b/>
          <w:spacing w:val="1"/>
          <w:sz w:val="26"/>
          <w:szCs w:val="26"/>
        </w:rPr>
        <w:t>ệ</w:t>
      </w:r>
      <w:r w:rsidRPr="008E31C8">
        <w:rPr>
          <w:b/>
          <w:sz w:val="26"/>
          <w:szCs w:val="26"/>
        </w:rPr>
        <w:t>n</w:t>
      </w:r>
      <w:r w:rsidRPr="008E31C8">
        <w:rPr>
          <w:b/>
          <w:spacing w:val="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5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t</w:t>
      </w:r>
      <w:r w:rsidRPr="008E31C8">
        <w:rPr>
          <w:b/>
          <w:sz w:val="26"/>
          <w:szCs w:val="26"/>
        </w:rPr>
        <w:t>ổ</w:t>
      </w:r>
      <w:r w:rsidRPr="008E31C8">
        <w:rPr>
          <w:b/>
          <w:spacing w:val="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</w:t>
      </w:r>
      <w:r w:rsidRPr="008E31C8">
        <w:rPr>
          <w:b/>
          <w:spacing w:val="-2"/>
          <w:sz w:val="26"/>
          <w:szCs w:val="26"/>
        </w:rPr>
        <w:t>ứ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phù</w:t>
      </w:r>
      <w:r w:rsidRPr="008E31C8">
        <w:rPr>
          <w:b/>
          <w:spacing w:val="7"/>
          <w:sz w:val="26"/>
          <w:szCs w:val="26"/>
        </w:rPr>
        <w:t xml:space="preserve"> </w:t>
      </w:r>
      <w:r w:rsidRPr="008E31C8">
        <w:rPr>
          <w:b/>
          <w:spacing w:val="2"/>
          <w:sz w:val="26"/>
          <w:szCs w:val="26"/>
        </w:rPr>
        <w:t>h</w:t>
      </w:r>
      <w:r w:rsidRPr="008E31C8">
        <w:rPr>
          <w:b/>
          <w:sz w:val="26"/>
          <w:szCs w:val="26"/>
        </w:rPr>
        <w:t>ợp với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đề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xuất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về tiến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công.</w:t>
      </w:r>
    </w:p>
    <w:p w14:paraId="7A8E1043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1.</w:t>
      </w:r>
      <w:r w:rsidRPr="008E31C8">
        <w:rPr>
          <w:b/>
          <w:spacing w:val="3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Tổ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</w:t>
      </w:r>
      <w:r w:rsidRPr="008E31C8">
        <w:rPr>
          <w:b/>
          <w:spacing w:val="-2"/>
          <w:sz w:val="26"/>
          <w:szCs w:val="26"/>
        </w:rPr>
        <w:t>ứ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mặt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bằng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ờng</w:t>
      </w:r>
    </w:p>
    <w:p w14:paraId="7A8E1044" w14:textId="77777777" w:rsidR="00CA2960" w:rsidRPr="008E31C8" w:rsidRDefault="002579C7" w:rsidP="008B3BD1">
      <w:pPr>
        <w:spacing w:before="120" w:after="120" w:line="240" w:lineRule="atLeast"/>
        <w:ind w:right="8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Tổng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tôi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luôn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lý 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bố trí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ông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chồng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chéo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trở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ngại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</w:p>
    <w:p w14:paraId="7A8E1045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nhằm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quả.</w:t>
      </w:r>
    </w:p>
    <w:p w14:paraId="7A8E1047" w14:textId="77777777" w:rsidR="00CA2960" w:rsidRPr="008E31C8" w:rsidRDefault="002579C7" w:rsidP="008B3BD1">
      <w:pPr>
        <w:spacing w:before="120" w:after="120" w:line="240" w:lineRule="atLeast"/>
        <w:ind w:right="6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Tổng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5"/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z w:val="26"/>
          <w:szCs w:val="26"/>
        </w:rPr>
        <w:t>ủ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suốt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>h</w:t>
      </w:r>
      <w:r w:rsidRPr="008E31C8">
        <w:rPr>
          <w:sz w:val="26"/>
          <w:szCs w:val="26"/>
        </w:rPr>
        <w:t>i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sau:</w:t>
      </w:r>
    </w:p>
    <w:p w14:paraId="7A8E1048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rFonts w:ascii="Arial" w:eastAsia="Arial" w:hAnsi="Arial" w:cs="Arial"/>
          <w:sz w:val="26"/>
          <w:szCs w:val="26"/>
        </w:rPr>
        <w:t xml:space="preserve">-  </w:t>
      </w:r>
      <w:r w:rsidRPr="008E31C8">
        <w:rPr>
          <w:rFonts w:ascii="Arial" w:eastAsia="Arial" w:hAnsi="Arial" w:cs="Arial"/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</w:p>
    <w:p w14:paraId="7A8E1049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rFonts w:ascii="Arial" w:eastAsia="Arial" w:hAnsi="Arial" w:cs="Arial"/>
          <w:sz w:val="26"/>
          <w:szCs w:val="26"/>
        </w:rPr>
        <w:t xml:space="preserve">-  </w:t>
      </w:r>
      <w:r w:rsidRPr="008E31C8">
        <w:rPr>
          <w:rFonts w:ascii="Arial" w:eastAsia="Arial" w:hAnsi="Arial" w:cs="Arial"/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trại</w:t>
      </w:r>
    </w:p>
    <w:p w14:paraId="7A8E104A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rFonts w:ascii="Arial" w:eastAsia="Arial" w:hAnsi="Arial" w:cs="Arial"/>
          <w:sz w:val="26"/>
          <w:szCs w:val="26"/>
        </w:rPr>
        <w:t xml:space="preserve">-  </w:t>
      </w:r>
      <w:r w:rsidRPr="008E31C8">
        <w:rPr>
          <w:rFonts w:ascii="Arial" w:eastAsia="Arial" w:hAnsi="Arial" w:cs="Arial"/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h.</w:t>
      </w:r>
    </w:p>
    <w:p w14:paraId="7A8E104C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rFonts w:ascii="Arial" w:eastAsia="Arial" w:hAnsi="Arial" w:cs="Arial"/>
          <w:sz w:val="26"/>
          <w:szCs w:val="26"/>
        </w:rPr>
        <w:t xml:space="preserve">-  </w:t>
      </w:r>
      <w:r w:rsidRPr="008E31C8">
        <w:rPr>
          <w:rFonts w:ascii="Arial" w:eastAsia="Arial" w:hAnsi="Arial" w:cs="Arial"/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</w:t>
      </w:r>
      <w:r w:rsidRPr="008E31C8">
        <w:rPr>
          <w:spacing w:val="3"/>
          <w:sz w:val="26"/>
          <w:szCs w:val="26"/>
        </w:rPr>
        <w:t>u</w:t>
      </w:r>
      <w:r w:rsidRPr="008E31C8">
        <w:rPr>
          <w:sz w:val="26"/>
          <w:szCs w:val="26"/>
        </w:rPr>
        <w:t>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g.</w:t>
      </w:r>
    </w:p>
    <w:p w14:paraId="7A8E104E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rFonts w:ascii="Arial" w:eastAsia="Arial" w:hAnsi="Arial" w:cs="Arial"/>
          <w:sz w:val="26"/>
          <w:szCs w:val="26"/>
        </w:rPr>
        <w:t xml:space="preserve">-  </w:t>
      </w:r>
      <w:r w:rsidRPr="008E31C8">
        <w:rPr>
          <w:rFonts w:ascii="Arial" w:eastAsia="Arial" w:hAnsi="Arial" w:cs="Arial"/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sinh.</w:t>
      </w:r>
    </w:p>
    <w:p w14:paraId="7A8E1050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rFonts w:ascii="Arial" w:eastAsia="Arial" w:hAnsi="Arial" w:cs="Arial"/>
          <w:sz w:val="26"/>
          <w:szCs w:val="26"/>
        </w:rPr>
        <w:t xml:space="preserve">-  </w:t>
      </w:r>
      <w:r w:rsidRPr="008E31C8">
        <w:rPr>
          <w:rFonts w:ascii="Arial" w:eastAsia="Arial" w:hAnsi="Arial" w:cs="Arial"/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trí 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gom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.</w:t>
      </w:r>
    </w:p>
    <w:p w14:paraId="7A8E1052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rFonts w:ascii="Arial" w:eastAsia="Arial" w:hAnsi="Arial" w:cs="Arial"/>
          <w:sz w:val="26"/>
          <w:szCs w:val="26"/>
        </w:rPr>
        <w:t xml:space="preserve">-  </w:t>
      </w:r>
      <w:r w:rsidRPr="008E31C8">
        <w:rPr>
          <w:rFonts w:ascii="Arial" w:eastAsia="Arial" w:hAnsi="Arial" w:cs="Arial"/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thoát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lạc</w:t>
      </w:r>
    </w:p>
    <w:p w14:paraId="7A8E1054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rFonts w:ascii="Arial" w:eastAsia="Arial" w:hAnsi="Arial" w:cs="Arial"/>
          <w:sz w:val="26"/>
          <w:szCs w:val="26"/>
        </w:rPr>
        <w:t xml:space="preserve">-  </w:t>
      </w:r>
      <w:r w:rsidRPr="008E31C8">
        <w:rPr>
          <w:rFonts w:ascii="Arial" w:eastAsia="Arial" w:hAnsi="Arial" w:cs="Arial"/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phòng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cháy.</w:t>
      </w:r>
    </w:p>
    <w:p w14:paraId="7A8E1056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rFonts w:ascii="Arial" w:eastAsia="Arial" w:hAnsi="Arial" w:cs="Arial"/>
          <w:sz w:val="26"/>
          <w:szCs w:val="26"/>
        </w:rPr>
        <w:t xml:space="preserve">-  </w:t>
      </w:r>
      <w:r w:rsidRPr="008E31C8">
        <w:rPr>
          <w:rFonts w:ascii="Arial" w:eastAsia="Arial" w:hAnsi="Arial" w:cs="Arial"/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nghỉ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nhân.</w:t>
      </w:r>
    </w:p>
    <w:p w14:paraId="7A8E1058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rFonts w:ascii="Arial" w:eastAsia="Arial" w:hAnsi="Arial" w:cs="Arial"/>
          <w:sz w:val="26"/>
          <w:szCs w:val="26"/>
        </w:rPr>
        <w:t xml:space="preserve">-  </w:t>
      </w:r>
      <w:r w:rsidRPr="008E31C8">
        <w:rPr>
          <w:rFonts w:ascii="Arial" w:eastAsia="Arial" w:hAnsi="Arial" w:cs="Arial"/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vệ.</w:t>
      </w:r>
    </w:p>
    <w:p w14:paraId="6D22846D" w14:textId="77777777" w:rsidR="008B3BD1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rFonts w:ascii="Arial" w:eastAsia="Arial" w:hAnsi="Arial" w:cs="Arial"/>
          <w:sz w:val="26"/>
          <w:szCs w:val="26"/>
        </w:rPr>
        <w:t xml:space="preserve">-  </w:t>
      </w:r>
      <w:r w:rsidRPr="008E31C8">
        <w:rPr>
          <w:rFonts w:ascii="Arial" w:eastAsia="Arial" w:hAnsi="Arial" w:cs="Arial"/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rào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tạm.</w:t>
      </w:r>
    </w:p>
    <w:p w14:paraId="48B05F8C" w14:textId="7B0E42B8" w:rsidR="00577B14" w:rsidRPr="008E31C8" w:rsidRDefault="002579C7" w:rsidP="008B3BD1">
      <w:pPr>
        <w:spacing w:before="120" w:after="120" w:line="240" w:lineRule="atLeast"/>
        <w:ind w:left="284" w:hanging="284"/>
        <w:jc w:val="both"/>
        <w:rPr>
          <w:sz w:val="26"/>
          <w:szCs w:val="26"/>
        </w:rPr>
      </w:pPr>
      <w:r w:rsidRPr="008E31C8">
        <w:rPr>
          <w:rFonts w:ascii="Arial" w:eastAsia="Arial" w:hAnsi="Arial" w:cs="Arial"/>
          <w:sz w:val="26"/>
          <w:szCs w:val="26"/>
        </w:rPr>
        <w:t>-</w:t>
      </w:r>
      <w:r w:rsidRPr="008E31C8">
        <w:rPr>
          <w:rFonts w:ascii="Arial" w:eastAsia="Arial" w:hAnsi="Arial" w:cs="Arial"/>
          <w:sz w:val="26"/>
          <w:szCs w:val="26"/>
        </w:rPr>
        <w:tab/>
      </w: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nội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báo,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dẫn, 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sáng…</w:t>
      </w:r>
    </w:p>
    <w:p w14:paraId="7A8E105C" w14:textId="314E62A4" w:rsidR="00CA2960" w:rsidRPr="008E31C8" w:rsidRDefault="002579C7" w:rsidP="004C4DE3">
      <w:pPr>
        <w:tabs>
          <w:tab w:val="left" w:pos="1160"/>
        </w:tabs>
        <w:spacing w:before="120" w:after="120" w:line="240" w:lineRule="atLeast"/>
        <w:ind w:right="1572" w:hanging="283"/>
        <w:jc w:val="center"/>
        <w:rPr>
          <w:sz w:val="26"/>
          <w:szCs w:val="26"/>
        </w:rPr>
        <w:sectPr w:rsidR="00CA2960" w:rsidRPr="008E31C8" w:rsidSect="003345D6">
          <w:pgSz w:w="12240" w:h="15840"/>
          <w:pgMar w:top="851" w:right="851" w:bottom="851" w:left="1134" w:header="720" w:footer="720" w:gutter="0"/>
          <w:cols w:space="720"/>
        </w:sectPr>
      </w:pPr>
      <w:r w:rsidRPr="008E31C8">
        <w:rPr>
          <w:sz w:val="26"/>
          <w:szCs w:val="26"/>
        </w:rPr>
        <w:t>BẢN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VẼ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CHỨC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TRƯỜNG</w:t>
      </w:r>
    </w:p>
    <w:p w14:paraId="08F6C381" w14:textId="77777777" w:rsidR="006B3890" w:rsidRPr="008E31C8" w:rsidRDefault="003345D6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pict w14:anchorId="7A8E1F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pt;height:426.75pt">
            <v:imagedata r:id="rId7" o:title=""/>
          </v:shape>
        </w:pict>
      </w:r>
    </w:p>
    <w:p w14:paraId="7A8E105F" w14:textId="38615496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Chú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thích:</w:t>
      </w:r>
    </w:p>
    <w:p w14:paraId="7A8E1061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1.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 vào</w:t>
      </w:r>
    </w:p>
    <w:p w14:paraId="7A8E1063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2.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</w:p>
    <w:p w14:paraId="7A8E1065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3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Văn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</w:p>
    <w:p w14:paraId="7A8E1067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4.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nghỉ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</w:p>
    <w:p w14:paraId="7A8E1069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5.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</w:p>
    <w:p w14:paraId="7A8E106B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6.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</w:p>
    <w:p w14:paraId="7A8E106D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7.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</w:p>
    <w:p w14:paraId="7A8E106F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8.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</w:p>
    <w:p w14:paraId="7A8E1070" w14:textId="77777777" w:rsidR="00CA2960" w:rsidRPr="008E31C8" w:rsidRDefault="002579C7" w:rsidP="008B3BD1">
      <w:pPr>
        <w:spacing w:before="120" w:after="120" w:line="240" w:lineRule="atLeast"/>
        <w:ind w:right="6766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Thiết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bị 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w w:val="99"/>
          <w:sz w:val="26"/>
          <w:szCs w:val="26"/>
        </w:rPr>
        <w:t>công:</w:t>
      </w:r>
    </w:p>
    <w:p w14:paraId="7A8E1071" w14:textId="77777777" w:rsidR="00CA2960" w:rsidRPr="008E31C8" w:rsidRDefault="002579C7" w:rsidP="008B3BD1">
      <w:pPr>
        <w:spacing w:before="120" w:after="120" w:line="240" w:lineRule="atLeast"/>
        <w:ind w:right="57" w:firstLine="422"/>
        <w:jc w:val="both"/>
        <w:rPr>
          <w:sz w:val="26"/>
          <w:szCs w:val="26"/>
        </w:rPr>
        <w:sectPr w:rsidR="00CA2960" w:rsidRPr="008E31C8" w:rsidSect="003345D6">
          <w:pgSz w:w="12240" w:h="15840"/>
          <w:pgMar w:top="851" w:right="851" w:bottom="851" w:left="1134" w:header="720" w:footer="720" w:gutter="0"/>
          <w:cols w:space="720"/>
        </w:sectPr>
      </w:pPr>
      <w:r w:rsidRPr="008E31C8">
        <w:rPr>
          <w:sz w:val="26"/>
          <w:szCs w:val="26"/>
        </w:rPr>
        <w:t>Căn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cứ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mô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tổ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khối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 phải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kinh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 thi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thầu.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 tôi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kiến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móc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 bị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5"/>
          <w:sz w:val="26"/>
          <w:szCs w:val="26"/>
        </w:rPr>
        <w:t>ụ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 ở bảng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sau:</w:t>
      </w:r>
    </w:p>
    <w:p w14:paraId="7A8E1072" w14:textId="77777777" w:rsidR="00CA2960" w:rsidRPr="008E31C8" w:rsidRDefault="00CA2960" w:rsidP="008B3BD1">
      <w:pPr>
        <w:spacing w:before="120" w:after="120" w:line="240" w:lineRule="atLeast"/>
        <w:jc w:val="both"/>
        <w:rPr>
          <w:sz w:val="26"/>
          <w:szCs w:val="26"/>
        </w:rPr>
      </w:pPr>
    </w:p>
    <w:tbl>
      <w:tblPr>
        <w:tblW w:w="0" w:type="auto"/>
        <w:tblInd w:w="5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5532"/>
        <w:gridCol w:w="2127"/>
      </w:tblGrid>
      <w:tr w:rsidR="00CA2960" w:rsidRPr="008E31C8" w14:paraId="7A8E1079" w14:textId="77777777">
        <w:trPr>
          <w:trHeight w:hRule="exact" w:val="691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E1074" w14:textId="77777777" w:rsidR="00CA2960" w:rsidRPr="008E31C8" w:rsidRDefault="002579C7" w:rsidP="008B3BD1">
            <w:pPr>
              <w:spacing w:before="120" w:after="120" w:line="240" w:lineRule="atLeast"/>
              <w:jc w:val="center"/>
              <w:rPr>
                <w:sz w:val="26"/>
                <w:szCs w:val="26"/>
              </w:rPr>
            </w:pPr>
            <w:r w:rsidRPr="008E31C8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55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E1076" w14:textId="77777777" w:rsidR="00CA2960" w:rsidRPr="008E31C8" w:rsidRDefault="002579C7" w:rsidP="008B3BD1">
            <w:pPr>
              <w:spacing w:before="120" w:after="120" w:line="240" w:lineRule="atLeast"/>
              <w:ind w:right="2078"/>
              <w:jc w:val="both"/>
              <w:rPr>
                <w:sz w:val="26"/>
                <w:szCs w:val="26"/>
              </w:rPr>
            </w:pPr>
            <w:r w:rsidRPr="008E31C8">
              <w:rPr>
                <w:b/>
                <w:sz w:val="26"/>
                <w:szCs w:val="26"/>
              </w:rPr>
              <w:t>Tên</w:t>
            </w:r>
            <w:r w:rsidRPr="008E31C8">
              <w:rPr>
                <w:b/>
                <w:spacing w:val="-2"/>
                <w:sz w:val="26"/>
                <w:szCs w:val="26"/>
              </w:rPr>
              <w:t xml:space="preserve"> </w:t>
            </w:r>
            <w:r w:rsidRPr="008E31C8">
              <w:rPr>
                <w:b/>
                <w:sz w:val="26"/>
                <w:szCs w:val="26"/>
              </w:rPr>
              <w:t>thiết</w:t>
            </w:r>
            <w:r w:rsidRPr="008E31C8">
              <w:rPr>
                <w:b/>
                <w:spacing w:val="-3"/>
                <w:sz w:val="26"/>
                <w:szCs w:val="26"/>
              </w:rPr>
              <w:t xml:space="preserve"> </w:t>
            </w:r>
            <w:r w:rsidRPr="008E31C8">
              <w:rPr>
                <w:b/>
                <w:w w:val="99"/>
                <w:sz w:val="26"/>
                <w:szCs w:val="26"/>
              </w:rPr>
              <w:t>bị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E1078" w14:textId="77777777" w:rsidR="00CA2960" w:rsidRPr="008E31C8" w:rsidRDefault="002579C7" w:rsidP="008B3BD1">
            <w:pPr>
              <w:spacing w:before="120" w:after="120" w:line="240" w:lineRule="atLeast"/>
              <w:jc w:val="both"/>
              <w:rPr>
                <w:sz w:val="26"/>
                <w:szCs w:val="26"/>
              </w:rPr>
            </w:pPr>
            <w:r w:rsidRPr="008E31C8">
              <w:rPr>
                <w:b/>
                <w:sz w:val="26"/>
                <w:szCs w:val="26"/>
              </w:rPr>
              <w:t>Số</w:t>
            </w:r>
            <w:r w:rsidRPr="008E31C8">
              <w:rPr>
                <w:b/>
                <w:spacing w:val="-1"/>
                <w:sz w:val="26"/>
                <w:szCs w:val="26"/>
              </w:rPr>
              <w:t xml:space="preserve"> </w:t>
            </w:r>
            <w:r w:rsidRPr="008E31C8">
              <w:rPr>
                <w:b/>
                <w:sz w:val="26"/>
                <w:szCs w:val="26"/>
              </w:rPr>
              <w:t>l</w:t>
            </w:r>
            <w:r w:rsidRPr="008E31C8">
              <w:rPr>
                <w:b/>
                <w:spacing w:val="-2"/>
                <w:sz w:val="26"/>
                <w:szCs w:val="26"/>
              </w:rPr>
              <w:t>ư</w:t>
            </w:r>
            <w:r w:rsidRPr="008E31C8">
              <w:rPr>
                <w:b/>
                <w:sz w:val="26"/>
                <w:szCs w:val="26"/>
              </w:rPr>
              <w:t>ợng</w:t>
            </w:r>
          </w:p>
        </w:tc>
      </w:tr>
      <w:tr w:rsidR="00CA2960" w:rsidRPr="008E31C8" w14:paraId="7A8E1080" w14:textId="77777777">
        <w:trPr>
          <w:trHeight w:hRule="exact" w:val="529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E107B" w14:textId="77777777" w:rsidR="00CA2960" w:rsidRPr="008E31C8" w:rsidRDefault="002579C7" w:rsidP="008B3BD1">
            <w:pPr>
              <w:spacing w:before="120" w:after="120" w:line="240" w:lineRule="atLeast"/>
              <w:ind w:right="315"/>
              <w:jc w:val="center"/>
              <w:rPr>
                <w:sz w:val="26"/>
                <w:szCs w:val="26"/>
              </w:rPr>
            </w:pPr>
            <w:r w:rsidRPr="008E31C8">
              <w:rPr>
                <w:w w:val="99"/>
                <w:sz w:val="26"/>
                <w:szCs w:val="26"/>
              </w:rPr>
              <w:t>1</w:t>
            </w:r>
          </w:p>
        </w:tc>
        <w:tc>
          <w:tcPr>
            <w:tcW w:w="55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E107D" w14:textId="77777777" w:rsidR="00CA2960" w:rsidRPr="008E31C8" w:rsidRDefault="002579C7" w:rsidP="00090C65">
            <w:pPr>
              <w:spacing w:before="120" w:after="120" w:line="240" w:lineRule="atLeast"/>
              <w:ind w:left="261"/>
              <w:jc w:val="both"/>
              <w:rPr>
                <w:sz w:val="26"/>
                <w:szCs w:val="26"/>
              </w:rPr>
            </w:pPr>
            <w:r w:rsidRPr="008E31C8">
              <w:rPr>
                <w:sz w:val="26"/>
                <w:szCs w:val="26"/>
              </w:rPr>
              <w:t>Xe</w:t>
            </w:r>
            <w:r w:rsidRPr="008E31C8">
              <w:rPr>
                <w:spacing w:val="-1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nâng</w:t>
            </w:r>
            <w:r w:rsidRPr="008E31C8">
              <w:rPr>
                <w:spacing w:val="-3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ng</w:t>
            </w:r>
            <w:r w:rsidRPr="008E31C8">
              <w:rPr>
                <w:spacing w:val="-1"/>
                <w:sz w:val="26"/>
                <w:szCs w:val="26"/>
              </w:rPr>
              <w:t>ư</w:t>
            </w:r>
            <w:r w:rsidRPr="008E31C8">
              <w:rPr>
                <w:spacing w:val="2"/>
                <w:sz w:val="26"/>
                <w:szCs w:val="26"/>
              </w:rPr>
              <w:t>ờ</w:t>
            </w:r>
            <w:r w:rsidRPr="008E31C8">
              <w:rPr>
                <w:sz w:val="26"/>
                <w:szCs w:val="26"/>
              </w:rPr>
              <w:t>i</w:t>
            </w:r>
            <w:r w:rsidRPr="008E31C8">
              <w:rPr>
                <w:spacing w:val="-3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làm</w:t>
            </w:r>
            <w:r w:rsidRPr="008E31C8">
              <w:rPr>
                <w:spacing w:val="-2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việc</w:t>
            </w:r>
            <w:r w:rsidRPr="008E31C8">
              <w:rPr>
                <w:spacing w:val="-2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trên</w:t>
            </w:r>
            <w:r w:rsidRPr="008E31C8">
              <w:rPr>
                <w:spacing w:val="-7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cao, chiều</w:t>
            </w:r>
            <w:r w:rsidRPr="008E31C8">
              <w:rPr>
                <w:spacing w:val="-4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cao</w:t>
            </w:r>
            <w:r w:rsidRPr="008E31C8">
              <w:rPr>
                <w:spacing w:val="-7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≥</w:t>
            </w:r>
            <w:r w:rsidRPr="008E31C8">
              <w:rPr>
                <w:spacing w:val="-7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12m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E107F" w14:textId="77777777" w:rsidR="00CA2960" w:rsidRPr="008E31C8" w:rsidRDefault="002579C7" w:rsidP="008B3BD1">
            <w:pPr>
              <w:spacing w:before="120" w:after="120" w:line="240" w:lineRule="atLeast"/>
              <w:ind w:right="891"/>
              <w:jc w:val="center"/>
              <w:rPr>
                <w:sz w:val="26"/>
                <w:szCs w:val="26"/>
              </w:rPr>
            </w:pPr>
            <w:r w:rsidRPr="008E31C8">
              <w:rPr>
                <w:w w:val="99"/>
                <w:sz w:val="26"/>
                <w:szCs w:val="26"/>
              </w:rPr>
              <w:t>02</w:t>
            </w:r>
          </w:p>
        </w:tc>
      </w:tr>
      <w:tr w:rsidR="00CA2960" w:rsidRPr="008E31C8" w14:paraId="7A8E1087" w14:textId="77777777">
        <w:trPr>
          <w:trHeight w:hRule="exact" w:val="590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E1082" w14:textId="77777777" w:rsidR="00CA2960" w:rsidRPr="008E31C8" w:rsidRDefault="002579C7" w:rsidP="008B3BD1">
            <w:pPr>
              <w:spacing w:before="120" w:after="120" w:line="240" w:lineRule="atLeast"/>
              <w:ind w:right="315"/>
              <w:jc w:val="center"/>
              <w:rPr>
                <w:sz w:val="26"/>
                <w:szCs w:val="26"/>
              </w:rPr>
            </w:pPr>
            <w:r w:rsidRPr="008E31C8">
              <w:rPr>
                <w:w w:val="99"/>
                <w:sz w:val="26"/>
                <w:szCs w:val="26"/>
              </w:rPr>
              <w:t>2</w:t>
            </w:r>
          </w:p>
        </w:tc>
        <w:tc>
          <w:tcPr>
            <w:tcW w:w="55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E1084" w14:textId="77777777" w:rsidR="00CA2960" w:rsidRPr="008E31C8" w:rsidRDefault="002579C7" w:rsidP="00090C65">
            <w:pPr>
              <w:spacing w:before="120" w:after="120" w:line="240" w:lineRule="atLeast"/>
              <w:ind w:left="261"/>
              <w:jc w:val="both"/>
              <w:rPr>
                <w:sz w:val="26"/>
                <w:szCs w:val="26"/>
              </w:rPr>
            </w:pPr>
            <w:r w:rsidRPr="008E31C8">
              <w:rPr>
                <w:sz w:val="26"/>
                <w:szCs w:val="26"/>
              </w:rPr>
              <w:t>Ô tô tự</w:t>
            </w:r>
            <w:r w:rsidRPr="008E31C8">
              <w:rPr>
                <w:spacing w:val="-2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đổ</w:t>
            </w:r>
            <w:r w:rsidRPr="008E31C8">
              <w:rPr>
                <w:spacing w:val="1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-</w:t>
            </w:r>
            <w:r w:rsidRPr="008E31C8">
              <w:rPr>
                <w:spacing w:val="1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trọng</w:t>
            </w:r>
            <w:r w:rsidRPr="008E31C8">
              <w:rPr>
                <w:spacing w:val="-8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tải:</w:t>
            </w:r>
            <w:r w:rsidRPr="008E31C8">
              <w:rPr>
                <w:spacing w:val="2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5T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E1086" w14:textId="77777777" w:rsidR="00CA2960" w:rsidRPr="008E31C8" w:rsidRDefault="002579C7" w:rsidP="008B3BD1">
            <w:pPr>
              <w:spacing w:before="120" w:after="120" w:line="240" w:lineRule="atLeast"/>
              <w:ind w:right="891"/>
              <w:jc w:val="center"/>
              <w:rPr>
                <w:sz w:val="26"/>
                <w:szCs w:val="26"/>
              </w:rPr>
            </w:pPr>
            <w:r w:rsidRPr="008E31C8">
              <w:rPr>
                <w:w w:val="99"/>
                <w:sz w:val="26"/>
                <w:szCs w:val="26"/>
              </w:rPr>
              <w:t>01</w:t>
            </w:r>
          </w:p>
        </w:tc>
      </w:tr>
      <w:tr w:rsidR="00CA2960" w:rsidRPr="008E31C8" w14:paraId="7A8E108E" w14:textId="77777777">
        <w:trPr>
          <w:trHeight w:hRule="exact" w:val="595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E1089" w14:textId="77777777" w:rsidR="00CA2960" w:rsidRPr="008E31C8" w:rsidRDefault="002579C7" w:rsidP="008B3BD1">
            <w:pPr>
              <w:spacing w:before="120" w:after="120" w:line="240" w:lineRule="atLeast"/>
              <w:ind w:right="315"/>
              <w:jc w:val="center"/>
              <w:rPr>
                <w:sz w:val="26"/>
                <w:szCs w:val="26"/>
              </w:rPr>
            </w:pPr>
            <w:r w:rsidRPr="008E31C8">
              <w:rPr>
                <w:w w:val="99"/>
                <w:sz w:val="26"/>
                <w:szCs w:val="26"/>
              </w:rPr>
              <w:t>3</w:t>
            </w:r>
          </w:p>
        </w:tc>
        <w:tc>
          <w:tcPr>
            <w:tcW w:w="55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E108B" w14:textId="77777777" w:rsidR="00CA2960" w:rsidRPr="008E31C8" w:rsidRDefault="002579C7" w:rsidP="00090C65">
            <w:pPr>
              <w:spacing w:before="120" w:after="120" w:line="240" w:lineRule="atLeast"/>
              <w:ind w:left="261"/>
              <w:jc w:val="both"/>
              <w:rPr>
                <w:sz w:val="26"/>
                <w:szCs w:val="26"/>
              </w:rPr>
            </w:pPr>
            <w:r w:rsidRPr="008E31C8">
              <w:rPr>
                <w:sz w:val="26"/>
                <w:szCs w:val="26"/>
              </w:rPr>
              <w:t>Máy</w:t>
            </w:r>
            <w:r w:rsidRPr="008E31C8">
              <w:rPr>
                <w:spacing w:val="-3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phát</w:t>
            </w:r>
            <w:r w:rsidRPr="008E31C8">
              <w:rPr>
                <w:spacing w:val="-2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điện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E108D" w14:textId="77777777" w:rsidR="00CA2960" w:rsidRPr="008E31C8" w:rsidRDefault="002579C7" w:rsidP="008B3BD1">
            <w:pPr>
              <w:spacing w:before="120" w:after="120" w:line="240" w:lineRule="atLeast"/>
              <w:ind w:right="891"/>
              <w:jc w:val="center"/>
              <w:rPr>
                <w:sz w:val="26"/>
                <w:szCs w:val="26"/>
              </w:rPr>
            </w:pPr>
            <w:r w:rsidRPr="008E31C8">
              <w:rPr>
                <w:w w:val="99"/>
                <w:sz w:val="26"/>
                <w:szCs w:val="26"/>
              </w:rPr>
              <w:t>01</w:t>
            </w:r>
          </w:p>
        </w:tc>
      </w:tr>
      <w:tr w:rsidR="00CA2960" w:rsidRPr="008E31C8" w14:paraId="7A8E1095" w14:textId="77777777">
        <w:trPr>
          <w:trHeight w:hRule="exact" w:val="596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E1090" w14:textId="77777777" w:rsidR="00CA2960" w:rsidRPr="008E31C8" w:rsidRDefault="002579C7" w:rsidP="008B3BD1">
            <w:pPr>
              <w:spacing w:before="120" w:after="120" w:line="240" w:lineRule="atLeast"/>
              <w:ind w:right="315"/>
              <w:jc w:val="center"/>
              <w:rPr>
                <w:sz w:val="26"/>
                <w:szCs w:val="26"/>
              </w:rPr>
            </w:pPr>
            <w:r w:rsidRPr="008E31C8">
              <w:rPr>
                <w:w w:val="99"/>
                <w:sz w:val="26"/>
                <w:szCs w:val="26"/>
              </w:rPr>
              <w:t>4</w:t>
            </w:r>
          </w:p>
        </w:tc>
        <w:tc>
          <w:tcPr>
            <w:tcW w:w="55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E1092" w14:textId="77777777" w:rsidR="00CA2960" w:rsidRPr="008E31C8" w:rsidRDefault="002579C7" w:rsidP="00090C65">
            <w:pPr>
              <w:spacing w:before="120" w:after="120" w:line="240" w:lineRule="atLeast"/>
              <w:ind w:left="261"/>
              <w:jc w:val="both"/>
              <w:rPr>
                <w:sz w:val="26"/>
                <w:szCs w:val="26"/>
              </w:rPr>
            </w:pPr>
            <w:r w:rsidRPr="008E31C8">
              <w:rPr>
                <w:sz w:val="26"/>
                <w:szCs w:val="26"/>
              </w:rPr>
              <w:t>Đồng</w:t>
            </w:r>
            <w:r w:rsidRPr="008E31C8">
              <w:rPr>
                <w:spacing w:val="-4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hồ</w:t>
            </w:r>
            <w:r w:rsidRPr="008E31C8">
              <w:rPr>
                <w:spacing w:val="-1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đo</w:t>
            </w:r>
            <w:r w:rsidRPr="008E31C8">
              <w:rPr>
                <w:spacing w:val="-1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điện</w:t>
            </w:r>
            <w:r w:rsidRPr="008E31C8">
              <w:rPr>
                <w:spacing w:val="-2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vạn</w:t>
            </w:r>
            <w:r w:rsidRPr="008E31C8">
              <w:rPr>
                <w:spacing w:val="-2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năng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E1094" w14:textId="77777777" w:rsidR="00CA2960" w:rsidRPr="008E31C8" w:rsidRDefault="002579C7" w:rsidP="008B3BD1">
            <w:pPr>
              <w:spacing w:before="120" w:after="120" w:line="240" w:lineRule="atLeast"/>
              <w:ind w:right="891"/>
              <w:jc w:val="center"/>
              <w:rPr>
                <w:sz w:val="26"/>
                <w:szCs w:val="26"/>
              </w:rPr>
            </w:pPr>
            <w:r w:rsidRPr="008E31C8">
              <w:rPr>
                <w:w w:val="99"/>
                <w:sz w:val="26"/>
                <w:szCs w:val="26"/>
              </w:rPr>
              <w:t>01</w:t>
            </w:r>
          </w:p>
        </w:tc>
      </w:tr>
      <w:tr w:rsidR="00CA2960" w:rsidRPr="008E31C8" w14:paraId="7A8E109C" w14:textId="77777777">
        <w:trPr>
          <w:trHeight w:hRule="exact" w:val="590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E1097" w14:textId="77777777" w:rsidR="00CA2960" w:rsidRPr="008E31C8" w:rsidRDefault="002579C7" w:rsidP="008B3BD1">
            <w:pPr>
              <w:spacing w:before="120" w:after="120" w:line="240" w:lineRule="atLeast"/>
              <w:ind w:right="315"/>
              <w:jc w:val="center"/>
              <w:rPr>
                <w:sz w:val="26"/>
                <w:szCs w:val="26"/>
              </w:rPr>
            </w:pPr>
            <w:r w:rsidRPr="008E31C8">
              <w:rPr>
                <w:w w:val="99"/>
                <w:sz w:val="26"/>
                <w:szCs w:val="26"/>
              </w:rPr>
              <w:t>5</w:t>
            </w:r>
          </w:p>
        </w:tc>
        <w:tc>
          <w:tcPr>
            <w:tcW w:w="55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E1099" w14:textId="77777777" w:rsidR="00CA2960" w:rsidRPr="008E31C8" w:rsidRDefault="002579C7" w:rsidP="00090C65">
            <w:pPr>
              <w:spacing w:before="120" w:after="120" w:line="240" w:lineRule="atLeast"/>
              <w:ind w:left="261"/>
              <w:jc w:val="both"/>
              <w:rPr>
                <w:sz w:val="26"/>
                <w:szCs w:val="26"/>
              </w:rPr>
            </w:pPr>
            <w:r w:rsidRPr="008E31C8">
              <w:rPr>
                <w:sz w:val="26"/>
                <w:szCs w:val="26"/>
              </w:rPr>
              <w:t>Thiết</w:t>
            </w:r>
            <w:r w:rsidRPr="008E31C8">
              <w:rPr>
                <w:spacing w:val="-3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bị đo</w:t>
            </w:r>
            <w:r w:rsidRPr="008E31C8">
              <w:rPr>
                <w:spacing w:val="-1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dòng</w:t>
            </w:r>
            <w:r w:rsidRPr="008E31C8">
              <w:rPr>
                <w:spacing w:val="-3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rò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E109B" w14:textId="77777777" w:rsidR="00CA2960" w:rsidRPr="008E31C8" w:rsidRDefault="002579C7" w:rsidP="008B3BD1">
            <w:pPr>
              <w:spacing w:before="120" w:after="120" w:line="240" w:lineRule="atLeast"/>
              <w:ind w:right="891"/>
              <w:jc w:val="center"/>
              <w:rPr>
                <w:sz w:val="26"/>
                <w:szCs w:val="26"/>
              </w:rPr>
            </w:pPr>
            <w:r w:rsidRPr="008E31C8">
              <w:rPr>
                <w:w w:val="99"/>
                <w:sz w:val="26"/>
                <w:szCs w:val="26"/>
              </w:rPr>
              <w:t>01</w:t>
            </w:r>
          </w:p>
        </w:tc>
      </w:tr>
      <w:tr w:rsidR="00CA2960" w:rsidRPr="008E31C8" w14:paraId="7A8E10A3" w14:textId="77777777">
        <w:trPr>
          <w:trHeight w:hRule="exact" w:val="595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E109E" w14:textId="77777777" w:rsidR="00CA2960" w:rsidRPr="008E31C8" w:rsidRDefault="002579C7" w:rsidP="008B3BD1">
            <w:pPr>
              <w:spacing w:before="120" w:after="120" w:line="240" w:lineRule="atLeast"/>
              <w:ind w:right="315"/>
              <w:jc w:val="center"/>
              <w:rPr>
                <w:sz w:val="26"/>
                <w:szCs w:val="26"/>
              </w:rPr>
            </w:pPr>
            <w:r w:rsidRPr="008E31C8">
              <w:rPr>
                <w:w w:val="99"/>
                <w:sz w:val="26"/>
                <w:szCs w:val="26"/>
              </w:rPr>
              <w:t>6</w:t>
            </w:r>
          </w:p>
        </w:tc>
        <w:tc>
          <w:tcPr>
            <w:tcW w:w="55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E10A0" w14:textId="77777777" w:rsidR="00CA2960" w:rsidRPr="008E31C8" w:rsidRDefault="002579C7" w:rsidP="00090C65">
            <w:pPr>
              <w:spacing w:before="120" w:after="120" w:line="240" w:lineRule="atLeast"/>
              <w:ind w:left="261"/>
              <w:jc w:val="both"/>
              <w:rPr>
                <w:sz w:val="26"/>
                <w:szCs w:val="26"/>
              </w:rPr>
            </w:pPr>
            <w:r w:rsidRPr="008E31C8">
              <w:rPr>
                <w:sz w:val="26"/>
                <w:szCs w:val="26"/>
              </w:rPr>
              <w:t>Thiết</w:t>
            </w:r>
            <w:r w:rsidRPr="008E31C8">
              <w:rPr>
                <w:spacing w:val="-3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bị đo</w:t>
            </w:r>
            <w:r w:rsidRPr="008E31C8">
              <w:rPr>
                <w:spacing w:val="-1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điện</w:t>
            </w:r>
            <w:r w:rsidRPr="008E31C8">
              <w:rPr>
                <w:spacing w:val="-2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trở</w:t>
            </w:r>
            <w:r w:rsidRPr="008E31C8">
              <w:rPr>
                <w:spacing w:val="-4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đất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E10A2" w14:textId="77777777" w:rsidR="00CA2960" w:rsidRPr="008E31C8" w:rsidRDefault="002579C7" w:rsidP="008B3BD1">
            <w:pPr>
              <w:spacing w:before="120" w:after="120" w:line="240" w:lineRule="atLeast"/>
              <w:ind w:right="891"/>
              <w:jc w:val="center"/>
              <w:rPr>
                <w:sz w:val="26"/>
                <w:szCs w:val="26"/>
              </w:rPr>
            </w:pPr>
            <w:r w:rsidRPr="008E31C8">
              <w:rPr>
                <w:w w:val="99"/>
                <w:sz w:val="26"/>
                <w:szCs w:val="26"/>
              </w:rPr>
              <w:t>01</w:t>
            </w:r>
          </w:p>
        </w:tc>
      </w:tr>
      <w:tr w:rsidR="00CA2960" w:rsidRPr="008E31C8" w14:paraId="7A8E10AA" w14:textId="77777777">
        <w:trPr>
          <w:trHeight w:hRule="exact" w:val="596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E10A5" w14:textId="77777777" w:rsidR="00CA2960" w:rsidRPr="008E31C8" w:rsidRDefault="002579C7" w:rsidP="008B3BD1">
            <w:pPr>
              <w:spacing w:before="120" w:after="120" w:line="240" w:lineRule="atLeast"/>
              <w:ind w:right="315"/>
              <w:jc w:val="center"/>
              <w:rPr>
                <w:sz w:val="26"/>
                <w:szCs w:val="26"/>
              </w:rPr>
            </w:pPr>
            <w:r w:rsidRPr="008E31C8">
              <w:rPr>
                <w:w w:val="99"/>
                <w:sz w:val="26"/>
                <w:szCs w:val="26"/>
              </w:rPr>
              <w:t>7</w:t>
            </w:r>
          </w:p>
        </w:tc>
        <w:tc>
          <w:tcPr>
            <w:tcW w:w="55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E10A7" w14:textId="77777777" w:rsidR="00CA2960" w:rsidRPr="008E31C8" w:rsidRDefault="002579C7" w:rsidP="00090C65">
            <w:pPr>
              <w:spacing w:before="120" w:after="120" w:line="240" w:lineRule="atLeast"/>
              <w:ind w:left="261"/>
              <w:jc w:val="both"/>
              <w:rPr>
                <w:sz w:val="26"/>
                <w:szCs w:val="26"/>
              </w:rPr>
            </w:pPr>
            <w:r w:rsidRPr="008E31C8">
              <w:rPr>
                <w:sz w:val="26"/>
                <w:szCs w:val="26"/>
              </w:rPr>
              <w:t>Máy</w:t>
            </w:r>
            <w:r w:rsidRPr="008E31C8">
              <w:rPr>
                <w:spacing w:val="-3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đo</w:t>
            </w:r>
            <w:r w:rsidRPr="008E31C8">
              <w:rPr>
                <w:spacing w:val="-1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độ</w:t>
            </w:r>
            <w:r w:rsidRPr="008E31C8">
              <w:rPr>
                <w:spacing w:val="-1"/>
                <w:sz w:val="26"/>
                <w:szCs w:val="26"/>
              </w:rPr>
              <w:t xml:space="preserve"> </w:t>
            </w:r>
            <w:r w:rsidRPr="008E31C8">
              <w:rPr>
                <w:sz w:val="26"/>
                <w:szCs w:val="26"/>
              </w:rPr>
              <w:t>rọi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E10A9" w14:textId="77777777" w:rsidR="00CA2960" w:rsidRPr="008E31C8" w:rsidRDefault="002579C7" w:rsidP="008B3BD1">
            <w:pPr>
              <w:spacing w:before="120" w:after="120" w:line="240" w:lineRule="atLeast"/>
              <w:ind w:right="891"/>
              <w:jc w:val="center"/>
              <w:rPr>
                <w:sz w:val="26"/>
                <w:szCs w:val="26"/>
              </w:rPr>
            </w:pPr>
            <w:r w:rsidRPr="008E31C8">
              <w:rPr>
                <w:w w:val="99"/>
                <w:sz w:val="26"/>
                <w:szCs w:val="26"/>
              </w:rPr>
              <w:t>01</w:t>
            </w:r>
          </w:p>
        </w:tc>
      </w:tr>
    </w:tbl>
    <w:p w14:paraId="7A8E10AB" w14:textId="77777777" w:rsidR="00CA2960" w:rsidRPr="008E31C8" w:rsidRDefault="00CA2960" w:rsidP="008B3BD1">
      <w:pPr>
        <w:spacing w:before="120" w:after="120" w:line="240" w:lineRule="atLeast"/>
        <w:jc w:val="both"/>
        <w:rPr>
          <w:sz w:val="26"/>
          <w:szCs w:val="26"/>
        </w:rPr>
      </w:pPr>
    </w:p>
    <w:p w14:paraId="7A8E10AC" w14:textId="77777777" w:rsidR="00CA2960" w:rsidRPr="008E31C8" w:rsidRDefault="002579C7" w:rsidP="008B3BD1">
      <w:pPr>
        <w:spacing w:before="120" w:after="120" w:line="240" w:lineRule="atLeast"/>
        <w:ind w:right="7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móc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đảm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số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chủng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 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thầu.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đang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 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suất,</w:t>
      </w:r>
      <w:r w:rsidRPr="008E31C8">
        <w:rPr>
          <w:spacing w:val="-1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z w:val="26"/>
          <w:szCs w:val="26"/>
        </w:rPr>
        <w:t xml:space="preserve"> 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di chuyển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và 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7A8E10AE" w14:textId="77777777" w:rsidR="00CA2960" w:rsidRPr="008E31C8" w:rsidRDefault="002579C7" w:rsidP="008B3BD1">
      <w:pPr>
        <w:spacing w:before="120" w:after="120" w:line="240" w:lineRule="atLeast"/>
        <w:ind w:right="7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tỉ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mỉ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 tình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chồng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chéo.</w:t>
      </w:r>
    </w:p>
    <w:p w14:paraId="7A8E10B0" w14:textId="77777777" w:rsidR="00CA2960" w:rsidRPr="008E31C8" w:rsidRDefault="002579C7" w:rsidP="008B3BD1">
      <w:pPr>
        <w:spacing w:before="120" w:after="120" w:line="240" w:lineRule="atLeast"/>
        <w:ind w:right="85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công </w:t>
      </w:r>
      <w:r w:rsidRPr="008E31C8">
        <w:rPr>
          <w:spacing w:val="5"/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huy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 theo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 thi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thể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rên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z w:val="26"/>
          <w:szCs w:val="26"/>
        </w:rPr>
        <w:t>ồ cung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và 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động.</w:t>
      </w:r>
    </w:p>
    <w:p w14:paraId="7A8E10B2" w14:textId="77777777" w:rsidR="00CA296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tôi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thêm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mó</w:t>
      </w:r>
      <w:r w:rsidRPr="008E31C8">
        <w:rPr>
          <w:spacing w:val="3"/>
          <w:sz w:val="26"/>
          <w:szCs w:val="26"/>
        </w:rPr>
        <w:t>c</w:t>
      </w:r>
      <w:r w:rsidRPr="008E31C8">
        <w:rPr>
          <w:sz w:val="26"/>
          <w:szCs w:val="26"/>
        </w:rPr>
        <w:t>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 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nhằm đảm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khẩn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đẩy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nhanh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để </w:t>
      </w:r>
      <w:r w:rsidRPr="008E31C8">
        <w:rPr>
          <w:spacing w:val="-5"/>
          <w:sz w:val="26"/>
          <w:szCs w:val="26"/>
        </w:rPr>
        <w:t>s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 hiệu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ca</w:t>
      </w:r>
      <w:r w:rsidRPr="008E31C8">
        <w:rPr>
          <w:spacing w:val="9"/>
          <w:sz w:val="26"/>
          <w:szCs w:val="26"/>
        </w:rPr>
        <w:t>o</w:t>
      </w:r>
      <w:r w:rsidRPr="008E31C8">
        <w:rPr>
          <w:sz w:val="26"/>
          <w:szCs w:val="26"/>
        </w:rPr>
        <w:t>.</w:t>
      </w:r>
    </w:p>
    <w:p w14:paraId="7A8E10B4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Kho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bãi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tập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kết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thiết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bị thi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</w:p>
    <w:p w14:paraId="7A8E10B5" w14:textId="77777777" w:rsidR="00CA2960" w:rsidRPr="008E31C8" w:rsidRDefault="002579C7" w:rsidP="00090C65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 trong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triển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khai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án.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rằng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lý,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góp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ng của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 D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đây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là một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số yếu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tố quan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bị kho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z w:val="26"/>
          <w:szCs w:val="26"/>
        </w:rPr>
        <w:t>.</w:t>
      </w:r>
    </w:p>
    <w:p w14:paraId="7A8E10B8" w14:textId="192FACAE" w:rsidR="00CA2960" w:rsidRPr="008E31C8" w:rsidRDefault="002579C7" w:rsidP="00090C65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dễ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cận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kiệm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="00090C65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chuyển.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i,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gần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>ồn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dịch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="00090C65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ích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khác.</w:t>
      </w:r>
    </w:p>
    <w:p w14:paraId="7A8E10B9" w14:textId="77777777" w:rsidR="00CA2960" w:rsidRPr="008E31C8" w:rsidRDefault="002579C7" w:rsidP="00090C65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Để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sắp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xếp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di chuyển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bị,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có mặt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phẳng,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ngập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úng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đủ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rộng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trữ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cả 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bị cần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thiết.</w:t>
      </w:r>
    </w:p>
    <w:p w14:paraId="7A8E10BA" w14:textId="77777777" w:rsidR="00CA2960" w:rsidRPr="008E31C8" w:rsidRDefault="002579C7" w:rsidP="00090C65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phòng cháy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chá</w:t>
      </w:r>
      <w:r w:rsidRPr="008E31C8">
        <w:rPr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bảo vệ môi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 giảm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thiểu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rủi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ro tai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nạn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đề ảnh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khỏe.</w:t>
      </w:r>
    </w:p>
    <w:p w14:paraId="7A8E10BB" w14:textId="77777777" w:rsidR="00CA2960" w:rsidRPr="008E31C8" w:rsidRDefault="002579C7" w:rsidP="008B3BD1">
      <w:pPr>
        <w:spacing w:before="120" w:after="120" w:line="240" w:lineRule="atLeast"/>
        <w:ind w:right="80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m</w:t>
      </w:r>
      <w:r w:rsidRPr="008E31C8">
        <w:rPr>
          <w:sz w:val="26"/>
          <w:szCs w:val="26"/>
        </w:rPr>
        <w:t>áy,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 bị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công: K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u 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z w:val="26"/>
          <w:szCs w:val="26"/>
        </w:rPr>
        <w:t>ối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diện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5"/>
          <w:sz w:val="26"/>
          <w:szCs w:val="26"/>
        </w:rPr>
        <w:t>ă</w:t>
      </w:r>
      <w:r w:rsidRPr="008E31C8">
        <w:rPr>
          <w:sz w:val="26"/>
          <w:szCs w:val="26"/>
        </w:rPr>
        <w:t>n phòng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dễ nhìn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phía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 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xe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máy,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tro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7A8E10BC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lastRenderedPageBreak/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2.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Lán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trại</w:t>
      </w:r>
    </w:p>
    <w:p w14:paraId="7A8E10BE" w14:textId="11205AE7" w:rsidR="00CA2960" w:rsidRPr="008E31C8" w:rsidRDefault="002579C7" w:rsidP="00090C65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Để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tố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,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tiên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9"/>
          <w:sz w:val="26"/>
          <w:szCs w:val="26"/>
        </w:rPr>
        <w:t>h</w:t>
      </w:r>
      <w:r w:rsidRPr="008E31C8">
        <w:rPr>
          <w:sz w:val="26"/>
          <w:szCs w:val="26"/>
        </w:rPr>
        <w:t>à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tạm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="00090C65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còn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thuê, 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dân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thuê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k</w:t>
      </w:r>
      <w:r w:rsidRPr="008E31C8">
        <w:rPr>
          <w:sz w:val="26"/>
          <w:szCs w:val="26"/>
        </w:rPr>
        <w:t>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6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.</w:t>
      </w:r>
    </w:p>
    <w:p w14:paraId="7A8E10C0" w14:textId="77777777" w:rsidR="00CA2960" w:rsidRPr="008E31C8" w:rsidRDefault="002579C7" w:rsidP="008B3BD1">
      <w:pPr>
        <w:spacing w:before="120" w:after="120" w:line="240" w:lineRule="atLeast"/>
        <w:ind w:right="5603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Văn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phòng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Ban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chỉ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huy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trình</w:t>
      </w:r>
    </w:p>
    <w:p w14:paraId="7A8E10C2" w14:textId="77777777" w:rsidR="00CA2960" w:rsidRPr="008E31C8" w:rsidRDefault="002579C7" w:rsidP="008B3BD1">
      <w:pPr>
        <w:spacing w:before="120" w:after="120" w:line="240" w:lineRule="atLeast"/>
        <w:ind w:right="7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Văn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BCH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tạm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lán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 bố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ám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chung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là </w:t>
      </w:r>
      <w:r w:rsidRPr="008E31C8">
        <w:rPr>
          <w:spacing w:val="-5"/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họp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ba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 trao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7A8E10C4" w14:textId="77777777" w:rsidR="00CA2960" w:rsidRPr="008E31C8" w:rsidRDefault="002579C7" w:rsidP="008B3BD1">
      <w:pPr>
        <w:spacing w:before="120" w:after="120" w:line="240" w:lineRule="atLeast"/>
        <w:ind w:right="8189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Nhà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bảo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vệ</w:t>
      </w:r>
    </w:p>
    <w:p w14:paraId="7A8E10C6" w14:textId="77777777" w:rsidR="00CA2960" w:rsidRPr="008E31C8" w:rsidRDefault="002579C7" w:rsidP="008B3BD1">
      <w:pPr>
        <w:spacing w:before="120" w:after="120" w:line="240" w:lineRule="atLeast"/>
        <w:ind w:right="8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Bố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trí 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ở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lán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l</w:t>
      </w:r>
      <w:r w:rsidRPr="008E31C8">
        <w:rPr>
          <w:sz w:val="26"/>
          <w:szCs w:val="26"/>
        </w:rPr>
        <w:t>ối ra 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 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ra 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7A8E10C7" w14:textId="77777777" w:rsidR="00CA2960" w:rsidRPr="008E31C8" w:rsidRDefault="002579C7" w:rsidP="008B3BD1">
      <w:pPr>
        <w:spacing w:before="120" w:after="120" w:line="240" w:lineRule="atLeast"/>
        <w:ind w:right="4914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3.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Kho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bãi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tập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kết vật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liệu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thiết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bị</w:t>
      </w:r>
    </w:p>
    <w:p w14:paraId="7A8E10C8" w14:textId="77777777" w:rsidR="00CA2960" w:rsidRPr="008E31C8" w:rsidRDefault="002579C7" w:rsidP="008B3BD1">
      <w:pPr>
        <w:spacing w:before="120" w:after="120" w:line="240" w:lineRule="atLeast"/>
        <w:ind w:right="6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là một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 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nhằm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 cung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tục,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giúp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sẵn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sàng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3"/>
          <w:sz w:val="26"/>
          <w:szCs w:val="26"/>
        </w:rPr>
        <w:t>b</w:t>
      </w:r>
      <w:r w:rsidRPr="008E31C8">
        <w:rPr>
          <w:sz w:val="26"/>
          <w:szCs w:val="26"/>
        </w:rPr>
        <w:t>ãi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 xml:space="preserve">p </w:t>
      </w:r>
      <w:r w:rsidRPr="008E31C8">
        <w:rPr>
          <w:sz w:val="26"/>
          <w:szCs w:val="26"/>
        </w:rPr>
        <w:t>lý,</w:t>
      </w:r>
      <w:r w:rsidRPr="008E31C8">
        <w:rPr>
          <w:spacing w:val="10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khoa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học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góp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công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 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</w:t>
      </w:r>
      <w:r w:rsidRPr="008E31C8">
        <w:rPr>
          <w:spacing w:val="4"/>
          <w:sz w:val="26"/>
          <w:szCs w:val="26"/>
        </w:rPr>
        <w:t>h</w:t>
      </w:r>
      <w:r w:rsidRPr="008E31C8">
        <w:rPr>
          <w:sz w:val="26"/>
          <w:szCs w:val="26"/>
        </w:rPr>
        <w:t>.</w:t>
      </w:r>
    </w:p>
    <w:p w14:paraId="7A8E10CA" w14:textId="36F946A4" w:rsidR="00CA2960" w:rsidRPr="008E31C8" w:rsidRDefault="002579C7" w:rsidP="00CB3213">
      <w:pPr>
        <w:spacing w:before="120" w:after="120" w:line="240" w:lineRule="atLeast"/>
        <w:ind w:right="6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nhà: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ráo,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dột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="00CB3213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thoáng mát. 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kê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thiểu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0</w:t>
      </w:r>
      <w:r w:rsidRPr="008E31C8">
        <w:rPr>
          <w:spacing w:val="2"/>
          <w:sz w:val="26"/>
          <w:szCs w:val="26"/>
        </w:rPr>
        <w:t>,</w:t>
      </w:r>
      <w:r w:rsidRPr="008E31C8">
        <w:rPr>
          <w:sz w:val="26"/>
          <w:szCs w:val="26"/>
        </w:rPr>
        <w:t>3m. Các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nhạy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-5"/>
          <w:sz w:val="26"/>
          <w:szCs w:val="26"/>
        </w:rPr>
        <w:t>ả</w:t>
      </w:r>
      <w:r w:rsidRPr="008E31C8">
        <w:rPr>
          <w:sz w:val="26"/>
          <w:szCs w:val="26"/>
        </w:rPr>
        <w:t>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mái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che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>r</w:t>
      </w:r>
      <w:r w:rsidRPr="008E31C8">
        <w:rPr>
          <w:sz w:val="26"/>
          <w:szCs w:val="26"/>
        </w:rPr>
        <w:t>ánh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ẩm mốc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hỏng.</w:t>
      </w:r>
    </w:p>
    <w:p w14:paraId="7A8E10CB" w14:textId="77777777" w:rsidR="00CA2960" w:rsidRPr="008E31C8" w:rsidRDefault="002579C7" w:rsidP="008B3BD1">
      <w:pPr>
        <w:spacing w:before="120" w:after="120" w:line="240" w:lineRule="atLeast"/>
        <w:ind w:right="75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i: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trữ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hóa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i, 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có mái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che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 mái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he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kín.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trữ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 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kích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nghiêm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ngặt.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uy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nhiên,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trữ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5"/>
          <w:sz w:val="26"/>
          <w:szCs w:val="26"/>
        </w:rPr>
        <w:t>g</w:t>
      </w:r>
      <w:r w:rsidRPr="008E31C8">
        <w:rPr>
          <w:sz w:val="26"/>
          <w:szCs w:val="26"/>
        </w:rPr>
        <w:t>oài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4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đòi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hỏi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b</w:t>
      </w:r>
      <w:r w:rsidRPr="008E31C8">
        <w:rPr>
          <w:sz w:val="26"/>
          <w:szCs w:val="26"/>
        </w:rPr>
        <w:t>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đảm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hóa.</w:t>
      </w:r>
    </w:p>
    <w:p w14:paraId="7A8E10CD" w14:textId="5F311E86" w:rsidR="00CA2960" w:rsidRPr="008E31C8" w:rsidRDefault="002579C7" w:rsidP="00CB3213">
      <w:pPr>
        <w:spacing w:before="120" w:after="120" w:line="240" w:lineRule="atLeast"/>
        <w:ind w:right="75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eo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tiên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="00CB3213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dụng.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giúp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thiểu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 l</w:t>
      </w:r>
      <w:r w:rsidRPr="008E31C8">
        <w:rPr>
          <w:spacing w:val="-5"/>
          <w:sz w:val="26"/>
          <w:szCs w:val="26"/>
        </w:rPr>
        <w:t>ẫ</w:t>
      </w:r>
      <w:r w:rsidRPr="008E31C8">
        <w:rPr>
          <w:sz w:val="26"/>
          <w:szCs w:val="26"/>
        </w:rPr>
        <w:t>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lộn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tăng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 quá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tìm kiếm,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dụng.</w:t>
      </w:r>
    </w:p>
    <w:p w14:paraId="7A8E10CE" w14:textId="77777777" w:rsidR="00CA2960" w:rsidRPr="008E31C8" w:rsidRDefault="002579C7" w:rsidP="008B3BD1">
      <w:pPr>
        <w:spacing w:before="120" w:after="120" w:line="240" w:lineRule="atLeast"/>
        <w:ind w:right="81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Vật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trữ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riêng,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dễ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dàng tiếp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cận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 l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i 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l</w:t>
      </w:r>
      <w:r w:rsidRPr="008E31C8">
        <w:rPr>
          <w:sz w:val="26"/>
          <w:szCs w:val="26"/>
        </w:rPr>
        <w:t>iệu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dễ hư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kho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mái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che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 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ráo.</w:t>
      </w:r>
    </w:p>
    <w:p w14:paraId="7A8E10CF" w14:textId="77777777" w:rsidR="00CA2960" w:rsidRPr="008E31C8" w:rsidRDefault="002579C7" w:rsidP="008B3BD1">
      <w:pPr>
        <w:spacing w:before="120" w:after="120" w:line="240" w:lineRule="atLeast"/>
        <w:ind w:right="7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Để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mỗi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 bị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trữ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p.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Chẳng </w:t>
      </w:r>
      <w:r w:rsidRPr="008E31C8">
        <w:rPr>
          <w:sz w:val="26"/>
          <w:szCs w:val="26"/>
        </w:rPr>
        <w:t>hạn,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tử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ẩm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soát,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 ánh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 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c.</w:t>
      </w:r>
    </w:p>
    <w:p w14:paraId="7A8E10D0" w14:textId="77777777" w:rsidR="00CA2960" w:rsidRPr="008E31C8" w:rsidRDefault="002579C7" w:rsidP="008B3BD1">
      <w:pPr>
        <w:spacing w:before="120" w:after="120" w:line="240" w:lineRule="atLeast"/>
        <w:ind w:right="7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Mỗi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nhóm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gắn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hãn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ràn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danh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chi tiết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dễ dàng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dõi.</w:t>
      </w:r>
    </w:p>
    <w:p w14:paraId="7A8E10D2" w14:textId="6680EB00" w:rsidR="00CA2960" w:rsidRPr="008E31C8" w:rsidRDefault="002579C7" w:rsidP="00CB3213">
      <w:pPr>
        <w:spacing w:before="120" w:after="120" w:line="240" w:lineRule="atLeast"/>
        <w:ind w:right="7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Chuẩn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vòi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cảnh</w:t>
      </w:r>
      <w:r w:rsidR="00CB3213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nổ.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huấn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luyện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 cháy 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7A8E10D4" w14:textId="77777777" w:rsidR="00CA2960" w:rsidRPr="008E31C8" w:rsidRDefault="002579C7" w:rsidP="008B3BD1">
      <w:pPr>
        <w:spacing w:before="120" w:after="120" w:line="240" w:lineRule="atLeast"/>
        <w:ind w:right="79" w:firstLine="422"/>
        <w:jc w:val="both"/>
        <w:rPr>
          <w:sz w:val="26"/>
          <w:szCs w:val="26"/>
        </w:rPr>
        <w:sectPr w:rsidR="00CA2960" w:rsidRPr="008E31C8" w:rsidSect="003345D6">
          <w:pgSz w:w="12240" w:h="15840"/>
          <w:pgMar w:top="851" w:right="851" w:bottom="851" w:left="1134" w:header="720" w:footer="720" w:gutter="0"/>
          <w:cols w:space="720"/>
        </w:sectPr>
      </w:pPr>
      <w:r w:rsidRPr="008E31C8">
        <w:rPr>
          <w:sz w:val="26"/>
          <w:szCs w:val="26"/>
        </w:rPr>
        <w:t>Hệ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kho,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bố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ù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quản, cất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iữ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nhịp nhàng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cản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trở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7A8E10D5" w14:textId="77777777" w:rsidR="00CA2960" w:rsidRPr="008E31C8" w:rsidRDefault="002579C7" w:rsidP="008B3BD1">
      <w:pPr>
        <w:spacing w:before="120" w:after="120" w:line="240" w:lineRule="atLeast"/>
        <w:ind w:right="68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Chúng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tôi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 quản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ca</w:t>
      </w:r>
      <w:r w:rsidRPr="008E31C8">
        <w:rPr>
          <w:spacing w:val="-2"/>
          <w:sz w:val="26"/>
          <w:szCs w:val="26"/>
        </w:rPr>
        <w:t>o</w:t>
      </w:r>
      <w:r w:rsidRPr="008E31C8">
        <w:rPr>
          <w:sz w:val="26"/>
          <w:szCs w:val="26"/>
        </w:rPr>
        <w:t>.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á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trí ở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 an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xa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nhiệt, l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ư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dễ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 gây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nổ,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i việc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cố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xảy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ra.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 có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nguy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hiểm,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cấm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cấm 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có phận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.</w:t>
      </w:r>
    </w:p>
    <w:p w14:paraId="7A8E10D7" w14:textId="77777777" w:rsidR="00CA2960" w:rsidRPr="008E31C8" w:rsidRDefault="002579C7" w:rsidP="008B3BD1">
      <w:pPr>
        <w:spacing w:before="120" w:after="120" w:line="240" w:lineRule="atLeast"/>
        <w:ind w:right="75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Chúng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tôi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tăng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tích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che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tăng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 gia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</w:p>
    <w:p w14:paraId="7A8E10D8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4.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Kho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bãi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tập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kết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chất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thải.</w:t>
      </w:r>
    </w:p>
    <w:p w14:paraId="7A8E10D9" w14:textId="77777777" w:rsidR="00CA2960" w:rsidRPr="008E31C8" w:rsidRDefault="002579C7" w:rsidP="008B3BD1">
      <w:pPr>
        <w:spacing w:before="120" w:after="120" w:line="240" w:lineRule="atLeast"/>
        <w:ind w:right="75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 tôi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rác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dọc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suốt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tuyến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 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rắn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gom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kỳ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ra 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 tập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6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7A8E10DB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Nhà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vệ sinh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ờng</w:t>
      </w:r>
    </w:p>
    <w:p w14:paraId="7A8E10DD" w14:textId="77777777" w:rsidR="00CA2960" w:rsidRPr="008E31C8" w:rsidRDefault="002579C7" w:rsidP="008B3BD1">
      <w:pPr>
        <w:spacing w:before="120" w:after="120" w:line="240" w:lineRule="atLeast"/>
        <w:ind w:right="71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góc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cuối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 gió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.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luôn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cọ r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 để 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chung. 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thoát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bể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bán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ngoại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thoát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chung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 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</w:p>
    <w:p w14:paraId="7A8E10DF" w14:textId="77777777" w:rsidR="00CA2960" w:rsidRPr="008E31C8" w:rsidRDefault="002579C7" w:rsidP="008B3BD1">
      <w:pPr>
        <w:spacing w:before="120" w:after="120" w:line="240" w:lineRule="atLeast"/>
        <w:ind w:right="74" w:firstLine="730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sau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 tôi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tẩy uế khôi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trạng.</w:t>
      </w:r>
    </w:p>
    <w:p w14:paraId="7A8E10E1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Tập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kết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máy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móc,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thiết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bị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</w:p>
    <w:p w14:paraId="7A8E10E4" w14:textId="7A875FD1" w:rsidR="00CA2960" w:rsidRPr="008E31C8" w:rsidRDefault="002579C7" w:rsidP="00CB3213">
      <w:pPr>
        <w:spacing w:before="120" w:after="120" w:line="240" w:lineRule="atLeast"/>
        <w:ind w:right="71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gồm: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thang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nâng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cao,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chiều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="00CB3213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≥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12m,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≥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3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tấn</w:t>
      </w:r>
      <w:r w:rsidRPr="008E31C8">
        <w:rPr>
          <w:spacing w:val="-2"/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ti</w:t>
      </w:r>
      <w:r w:rsidRPr="008E31C8">
        <w:rPr>
          <w:spacing w:val="-5"/>
          <w:sz w:val="26"/>
          <w:szCs w:val="26"/>
        </w:rPr>
        <w:t>ế</w:t>
      </w:r>
      <w:r w:rsidRPr="008E31C8">
        <w:rPr>
          <w:sz w:val="26"/>
          <w:szCs w:val="26"/>
        </w:rPr>
        <w:t>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mó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, 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9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</w:p>
    <w:p w14:paraId="7A8E10E5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5.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Hệ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thống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cấp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thoát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ớc,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cấp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điện:</w:t>
      </w:r>
    </w:p>
    <w:p w14:paraId="7A8E10E6" w14:textId="77777777" w:rsidR="00CA2960" w:rsidRPr="008E31C8" w:rsidRDefault="002579C7" w:rsidP="008B3BD1">
      <w:pPr>
        <w:spacing w:before="120" w:after="120" w:line="240" w:lineRule="atLeast"/>
        <w:ind w:right="7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Nguồn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ủ</w:t>
      </w:r>
      <w:r w:rsidRPr="008E31C8">
        <w:rPr>
          <w:sz w:val="26"/>
          <w:szCs w:val="26"/>
        </w:rPr>
        <w:t>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bồn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a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 và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trữ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bể 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 tại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lán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ại, trữ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7A8E10E8" w14:textId="77777777" w:rsidR="00CA2960" w:rsidRPr="008E31C8" w:rsidRDefault="002579C7" w:rsidP="00023F84">
      <w:pPr>
        <w:spacing w:before="120" w:after="120" w:line="240" w:lineRule="atLeast"/>
        <w:ind w:right="7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Hệ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thoát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trí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oát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chung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c.</w:t>
      </w:r>
    </w:p>
    <w:p w14:paraId="7A8E10EA" w14:textId="77777777" w:rsidR="00CA2960" w:rsidRPr="008E31C8" w:rsidRDefault="002579C7" w:rsidP="008B3BD1">
      <w:pPr>
        <w:spacing w:before="120" w:after="120" w:line="240" w:lineRule="atLeast"/>
        <w:ind w:right="75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đấu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 điện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 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 đi</w:t>
      </w:r>
      <w:r w:rsidRPr="008E31C8">
        <w:rPr>
          <w:spacing w:val="-5"/>
          <w:sz w:val="26"/>
          <w:szCs w:val="26"/>
        </w:rPr>
        <w:t>ệ</w:t>
      </w:r>
      <w:r w:rsidRPr="008E31C8">
        <w:rPr>
          <w:sz w:val="26"/>
          <w:szCs w:val="26"/>
        </w:rPr>
        <w:t>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còn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máy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 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dự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-5"/>
          <w:sz w:val="26"/>
          <w:szCs w:val="26"/>
        </w:rPr>
        <w:t xml:space="preserve"> q</w:t>
      </w:r>
      <w:r w:rsidRPr="008E31C8">
        <w:rPr>
          <w:sz w:val="26"/>
          <w:szCs w:val="26"/>
        </w:rPr>
        <w:t>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tải.</w:t>
      </w:r>
    </w:p>
    <w:p w14:paraId="7A8E10EC" w14:textId="77777777" w:rsidR="00CA2960" w:rsidRPr="008E31C8" w:rsidRDefault="002579C7" w:rsidP="008B3BD1">
      <w:pPr>
        <w:spacing w:before="120" w:after="120" w:line="240" w:lineRule="atLeast"/>
        <w:ind w:right="69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Nguồn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bằ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cho 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nguồn </w:t>
      </w:r>
      <w:r w:rsidRPr="008E31C8">
        <w:rPr>
          <w:spacing w:val="-5"/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tổng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tổng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5"/>
          <w:sz w:val="26"/>
          <w:szCs w:val="26"/>
        </w:rPr>
        <w:t>ụ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>h</w:t>
      </w:r>
      <w:r w:rsidRPr="008E31C8">
        <w:rPr>
          <w:sz w:val="26"/>
          <w:szCs w:val="26"/>
        </w:rPr>
        <w:t>i công.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0"/>
          <w:sz w:val="26"/>
          <w:szCs w:val="26"/>
        </w:rPr>
        <w:t>c</w:t>
      </w:r>
      <w:r w:rsidRPr="008E31C8">
        <w:rPr>
          <w:sz w:val="26"/>
          <w:szCs w:val="26"/>
        </w:rPr>
        <w:t>ả 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tuỳ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thuộc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thích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pacing w:val="-2"/>
          <w:sz w:val="26"/>
          <w:szCs w:val="26"/>
        </w:rPr>
        <w:t>p</w:t>
      </w:r>
      <w:r w:rsidRPr="008E31C8">
        <w:rPr>
          <w:sz w:val="26"/>
          <w:szCs w:val="26"/>
        </w:rPr>
        <w:t>.</w:t>
      </w:r>
    </w:p>
    <w:p w14:paraId="7A8E10ED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6.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Hệ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thống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giao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thông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liên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lạc</w:t>
      </w:r>
    </w:p>
    <w:p w14:paraId="7A8E10EE" w14:textId="77777777" w:rsidR="00CA2960" w:rsidRPr="008E31C8" w:rsidRDefault="002579C7" w:rsidP="008B3BD1">
      <w:pPr>
        <w:spacing w:before="120" w:after="120" w:line="240" w:lineRule="atLeast"/>
        <w:ind w:right="78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Tại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văn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 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thoại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cố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Fax,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mạng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Internet để thuận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Văn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an,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 cháy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quyền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và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quan. Ngoài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ra 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mọi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có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hể 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nhau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 cá 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là 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thoại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động.</w:t>
      </w:r>
    </w:p>
    <w:p w14:paraId="7A8E10EF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7.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Sơ đồ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bố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trí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mũi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trên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pacing w:val="-4"/>
          <w:sz w:val="26"/>
          <w:szCs w:val="26"/>
        </w:rPr>
        <w:t>ờ</w:t>
      </w:r>
      <w:r w:rsidRPr="008E31C8">
        <w:rPr>
          <w:b/>
          <w:sz w:val="26"/>
          <w:szCs w:val="26"/>
        </w:rPr>
        <w:t>ng</w:t>
      </w:r>
    </w:p>
    <w:p w14:paraId="7A8E10F0" w14:textId="77777777" w:rsidR="00CA2960" w:rsidRPr="008E31C8" w:rsidRDefault="002579C7" w:rsidP="008B3BD1">
      <w:pPr>
        <w:spacing w:before="120" w:after="120" w:line="240" w:lineRule="atLeast"/>
        <w:ind w:right="75" w:firstLine="422"/>
        <w:jc w:val="both"/>
        <w:rPr>
          <w:sz w:val="26"/>
          <w:szCs w:val="26"/>
        </w:rPr>
        <w:sectPr w:rsidR="00CA2960" w:rsidRPr="008E31C8" w:rsidSect="003345D6">
          <w:pgSz w:w="12240" w:h="15840"/>
          <w:pgMar w:top="851" w:right="851" w:bottom="851" w:left="1134" w:header="720" w:footer="720" w:gutter="0"/>
          <w:cols w:space="720"/>
        </w:sectPr>
      </w:pP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dài,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nhiều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m</w:t>
      </w:r>
      <w:r w:rsidRPr="008E31C8">
        <w:rPr>
          <w:sz w:val="26"/>
          <w:szCs w:val="26"/>
        </w:rPr>
        <w:t>ục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5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tạp, 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quen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thuộc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lặp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ê</w:t>
      </w:r>
      <w:r w:rsidRPr="008E31C8">
        <w:rPr>
          <w:sz w:val="26"/>
          <w:szCs w:val="26"/>
        </w:rPr>
        <w:t>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áp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</w:p>
    <w:p w14:paraId="7A8E10F1" w14:textId="77777777" w:rsidR="00CA296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công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chuyền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tiên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tiến;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ong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song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xen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kẽ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 nhau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.</w:t>
      </w:r>
    </w:p>
    <w:p w14:paraId="7A8E10F3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trí,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0</w:t>
      </w:r>
      <w:r w:rsidRPr="008E31C8">
        <w:rPr>
          <w:sz w:val="26"/>
          <w:szCs w:val="26"/>
        </w:rPr>
        <w:t>2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mũi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gồm:</w:t>
      </w:r>
    </w:p>
    <w:p w14:paraId="7A8E10F5" w14:textId="67B779F5" w:rsidR="00CA296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Mũi</w:t>
      </w:r>
      <w:r w:rsidRPr="008E31C8">
        <w:rPr>
          <w:b/>
          <w:spacing w:val="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thứ</w:t>
      </w:r>
      <w:r w:rsidRPr="008E31C8">
        <w:rPr>
          <w:b/>
          <w:spacing w:val="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1:</w:t>
      </w:r>
      <w:r w:rsidRPr="008E31C8">
        <w:rPr>
          <w:b/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trình: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3"/>
          <w:sz w:val="26"/>
          <w:szCs w:val="26"/>
        </w:rPr>
        <w:t xml:space="preserve"> </w:t>
      </w:r>
      <w:r w:rsidR="009D7CA9" w:rsidRPr="008E31C8">
        <w:rPr>
          <w:sz w:val="26"/>
          <w:szCs w:val="26"/>
        </w:rPr>
        <w:t>hiện hữu</w:t>
      </w:r>
      <w:r w:rsidRPr="008E31C8">
        <w:rPr>
          <w:sz w:val="26"/>
          <w:szCs w:val="26"/>
        </w:rPr>
        <w:t xml:space="preserve"> bằng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LED</w:t>
      </w:r>
      <w:r w:rsidRPr="008E31C8">
        <w:rPr>
          <w:spacing w:val="-8"/>
          <w:sz w:val="26"/>
          <w:szCs w:val="26"/>
        </w:rPr>
        <w:t xml:space="preserve"> </w:t>
      </w:r>
      <w:r w:rsidR="00880002" w:rsidRPr="008E31C8">
        <w:rPr>
          <w:sz w:val="26"/>
          <w:szCs w:val="26"/>
        </w:rPr>
        <w:t>220W, 150W</w:t>
      </w:r>
      <w:r w:rsidRPr="008E31C8">
        <w:rPr>
          <w:sz w:val="26"/>
          <w:szCs w:val="26"/>
        </w:rPr>
        <w:t>.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Bao gồm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hạng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sau:</w:t>
      </w:r>
    </w:p>
    <w:p w14:paraId="7A8E10F7" w14:textId="240E4D61" w:rsidR="00CA296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20"/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thế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LED</w:t>
      </w:r>
      <w:r w:rsidRPr="008E31C8">
        <w:rPr>
          <w:spacing w:val="-17"/>
          <w:sz w:val="26"/>
          <w:szCs w:val="26"/>
        </w:rPr>
        <w:t xml:space="preserve"> </w:t>
      </w:r>
      <w:r w:rsidR="00880002" w:rsidRPr="008E31C8">
        <w:rPr>
          <w:sz w:val="26"/>
          <w:szCs w:val="26"/>
        </w:rPr>
        <w:t>15</w:t>
      </w:r>
      <w:r w:rsidRPr="008E31C8">
        <w:rPr>
          <w:sz w:val="26"/>
          <w:szCs w:val="26"/>
        </w:rPr>
        <w:t>0W/220</w:t>
      </w:r>
      <w:r w:rsidRPr="008E31C8">
        <w:rPr>
          <w:spacing w:val="-33"/>
          <w:sz w:val="26"/>
          <w:szCs w:val="26"/>
        </w:rPr>
        <w:t>V</w:t>
      </w:r>
      <w:r w:rsidRPr="008E31C8">
        <w:rPr>
          <w:sz w:val="26"/>
          <w:szCs w:val="26"/>
        </w:rPr>
        <w:t>,</w:t>
      </w:r>
      <w:r w:rsidRPr="008E31C8">
        <w:rPr>
          <w:spacing w:val="-20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Φ</w:t>
      </w:r>
      <w:r w:rsidRPr="008E31C8">
        <w:rPr>
          <w:spacing w:val="-2"/>
          <w:sz w:val="26"/>
          <w:szCs w:val="26"/>
        </w:rPr>
        <w:t>&gt;=</w:t>
      </w:r>
      <w:r w:rsidRPr="008E31C8">
        <w:rPr>
          <w:sz w:val="26"/>
          <w:szCs w:val="26"/>
        </w:rPr>
        <w:t>1</w:t>
      </w:r>
      <w:r w:rsidRPr="008E31C8">
        <w:rPr>
          <w:spacing w:val="5"/>
          <w:sz w:val="26"/>
          <w:szCs w:val="26"/>
        </w:rPr>
        <w:t>2</w:t>
      </w:r>
      <w:r w:rsidRPr="008E31C8">
        <w:rPr>
          <w:sz w:val="26"/>
          <w:szCs w:val="26"/>
        </w:rPr>
        <w:t>0Lm/</w:t>
      </w:r>
      <w:r w:rsidRPr="008E31C8">
        <w:rPr>
          <w:spacing w:val="-24"/>
          <w:sz w:val="26"/>
          <w:szCs w:val="26"/>
        </w:rPr>
        <w:t>W</w:t>
      </w:r>
      <w:r w:rsidRPr="008E31C8">
        <w:rPr>
          <w:sz w:val="26"/>
          <w:szCs w:val="26"/>
        </w:rPr>
        <w:t>,</w:t>
      </w:r>
      <w:r w:rsidRPr="008E31C8">
        <w:rPr>
          <w:spacing w:val="-26"/>
          <w:sz w:val="26"/>
          <w:szCs w:val="26"/>
        </w:rPr>
        <w:t xml:space="preserve"> </w:t>
      </w:r>
      <w:r w:rsidRPr="008E31C8">
        <w:rPr>
          <w:sz w:val="26"/>
          <w:szCs w:val="26"/>
        </w:rPr>
        <w:t>IP66,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Diming</w:t>
      </w:r>
      <w:r w:rsidRPr="008E31C8">
        <w:rPr>
          <w:spacing w:val="-20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2</w:t>
      </w:r>
      <w:r w:rsidRPr="008E31C8">
        <w:rPr>
          <w:sz w:val="26"/>
          <w:szCs w:val="26"/>
        </w:rPr>
        <w:t>-5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cấp,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</w:t>
      </w:r>
      <w:r w:rsidRPr="008E31C8">
        <w:rPr>
          <w:spacing w:val="-18"/>
          <w:sz w:val="26"/>
          <w:szCs w:val="26"/>
        </w:rPr>
        <w:t xml:space="preserve"> </w:t>
      </w:r>
      <w:r w:rsidRPr="008E31C8">
        <w:rPr>
          <w:sz w:val="26"/>
          <w:szCs w:val="26"/>
        </w:rPr>
        <w:t>xung sét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2"/>
          <w:sz w:val="26"/>
          <w:szCs w:val="26"/>
        </w:rPr>
        <w:t>&gt;</w:t>
      </w:r>
      <w:r w:rsidRPr="008E31C8">
        <w:rPr>
          <w:sz w:val="26"/>
          <w:szCs w:val="26"/>
        </w:rPr>
        <w:t>=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20k</w:t>
      </w:r>
      <w:r w:rsidRPr="008E31C8">
        <w:rPr>
          <w:spacing w:val="-33"/>
          <w:sz w:val="26"/>
          <w:szCs w:val="26"/>
        </w:rPr>
        <w:t>V</w:t>
      </w:r>
      <w:r w:rsidRPr="008E31C8">
        <w:rPr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Dali/</w:t>
      </w:r>
      <w:r w:rsidRPr="008E31C8">
        <w:rPr>
          <w:spacing w:val="2"/>
          <w:sz w:val="26"/>
          <w:szCs w:val="26"/>
        </w:rPr>
        <w:t>1</w:t>
      </w:r>
      <w:r w:rsidRPr="008E31C8">
        <w:rPr>
          <w:sz w:val="26"/>
          <w:szCs w:val="26"/>
        </w:rPr>
        <w:t>-10</w:t>
      </w:r>
      <w:r w:rsidRPr="008E31C8">
        <w:rPr>
          <w:spacing w:val="-19"/>
          <w:sz w:val="26"/>
          <w:szCs w:val="26"/>
        </w:rPr>
        <w:t>V</w:t>
      </w:r>
      <w:r w:rsidRPr="008E31C8">
        <w:rPr>
          <w:sz w:val="26"/>
          <w:szCs w:val="26"/>
        </w:rPr>
        <w:t>;</w:t>
      </w:r>
    </w:p>
    <w:p w14:paraId="7A8E10F9" w14:textId="54191056" w:rsidR="00CA296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thế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LED</w:t>
      </w:r>
      <w:r w:rsidRPr="008E31C8">
        <w:rPr>
          <w:spacing w:val="16"/>
          <w:sz w:val="26"/>
          <w:szCs w:val="26"/>
        </w:rPr>
        <w:t xml:space="preserve"> </w:t>
      </w:r>
      <w:r w:rsidR="00880002" w:rsidRPr="008E31C8">
        <w:rPr>
          <w:sz w:val="26"/>
          <w:szCs w:val="26"/>
        </w:rPr>
        <w:t>2</w:t>
      </w:r>
      <w:r w:rsidRPr="008E31C8">
        <w:rPr>
          <w:sz w:val="26"/>
          <w:szCs w:val="26"/>
        </w:rPr>
        <w:t>20W/22</w:t>
      </w:r>
      <w:r w:rsidRPr="008E31C8">
        <w:rPr>
          <w:spacing w:val="5"/>
          <w:sz w:val="26"/>
          <w:szCs w:val="26"/>
        </w:rPr>
        <w:t>0</w:t>
      </w:r>
      <w:r w:rsidRPr="008E31C8">
        <w:rPr>
          <w:spacing w:val="-33"/>
          <w:sz w:val="26"/>
          <w:szCs w:val="26"/>
        </w:rPr>
        <w:t>V</w:t>
      </w:r>
      <w:r w:rsidRPr="008E31C8">
        <w:rPr>
          <w:sz w:val="26"/>
          <w:szCs w:val="26"/>
        </w:rPr>
        <w:t>,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pacing w:val="-2"/>
          <w:sz w:val="26"/>
          <w:szCs w:val="26"/>
        </w:rPr>
        <w:t>Φ</w:t>
      </w:r>
      <w:r w:rsidRPr="008E31C8">
        <w:rPr>
          <w:spacing w:val="2"/>
          <w:sz w:val="26"/>
          <w:szCs w:val="26"/>
        </w:rPr>
        <w:t>&gt;</w:t>
      </w:r>
      <w:r w:rsidRPr="008E31C8">
        <w:rPr>
          <w:spacing w:val="-2"/>
          <w:sz w:val="26"/>
          <w:szCs w:val="26"/>
        </w:rPr>
        <w:t>=</w:t>
      </w:r>
      <w:r w:rsidRPr="008E31C8">
        <w:rPr>
          <w:sz w:val="26"/>
          <w:szCs w:val="26"/>
        </w:rPr>
        <w:t>140Lm/</w:t>
      </w:r>
      <w:r w:rsidRPr="008E31C8">
        <w:rPr>
          <w:spacing w:val="-24"/>
          <w:sz w:val="26"/>
          <w:szCs w:val="26"/>
        </w:rPr>
        <w:t>W</w:t>
      </w:r>
      <w:r w:rsidRPr="008E31C8">
        <w:rPr>
          <w:sz w:val="26"/>
          <w:szCs w:val="26"/>
        </w:rPr>
        <w:t>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IP66,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Diming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2</w:t>
      </w:r>
      <w:r w:rsidRPr="008E31C8">
        <w:rPr>
          <w:sz w:val="26"/>
          <w:szCs w:val="26"/>
        </w:rPr>
        <w:t>-5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cấp,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 xung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sét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2"/>
          <w:sz w:val="26"/>
          <w:szCs w:val="26"/>
        </w:rPr>
        <w:t>&gt;</w:t>
      </w:r>
      <w:r w:rsidRPr="008E31C8">
        <w:rPr>
          <w:sz w:val="26"/>
          <w:szCs w:val="26"/>
        </w:rPr>
        <w:t>=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20k</w:t>
      </w:r>
      <w:r w:rsidRPr="008E31C8">
        <w:rPr>
          <w:spacing w:val="-33"/>
          <w:sz w:val="26"/>
          <w:szCs w:val="26"/>
        </w:rPr>
        <w:t>V</w:t>
      </w:r>
      <w:r w:rsidRPr="008E31C8">
        <w:rPr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Dali/</w:t>
      </w:r>
      <w:r w:rsidRPr="008E31C8">
        <w:rPr>
          <w:spacing w:val="3"/>
          <w:sz w:val="26"/>
          <w:szCs w:val="26"/>
        </w:rPr>
        <w:t>1</w:t>
      </w:r>
      <w:r w:rsidRPr="008E31C8">
        <w:rPr>
          <w:sz w:val="26"/>
          <w:szCs w:val="26"/>
        </w:rPr>
        <w:t>-10</w:t>
      </w:r>
      <w:r w:rsidRPr="008E31C8">
        <w:rPr>
          <w:spacing w:val="-19"/>
          <w:sz w:val="26"/>
          <w:szCs w:val="26"/>
        </w:rPr>
        <w:t>V</w:t>
      </w:r>
      <w:r w:rsidRPr="008E31C8">
        <w:rPr>
          <w:sz w:val="26"/>
          <w:szCs w:val="26"/>
        </w:rPr>
        <w:t>;</w:t>
      </w:r>
    </w:p>
    <w:p w14:paraId="7A8E1101" w14:textId="6699913E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="0011568E" w:rsidRPr="008E31C8">
        <w:rPr>
          <w:spacing w:val="-1"/>
          <w:sz w:val="26"/>
          <w:szCs w:val="26"/>
        </w:rPr>
        <w:t>Lắp đặt bổ sun</w:t>
      </w:r>
      <w:r w:rsidR="00ED1846" w:rsidRPr="008E31C8">
        <w:rPr>
          <w:spacing w:val="-1"/>
          <w:sz w:val="26"/>
          <w:szCs w:val="26"/>
        </w:rPr>
        <w:t>g cần đèn</w:t>
      </w:r>
      <w:r w:rsidRPr="008E31C8">
        <w:rPr>
          <w:sz w:val="26"/>
          <w:szCs w:val="26"/>
        </w:rPr>
        <w:t>.</w:t>
      </w:r>
    </w:p>
    <w:p w14:paraId="2C65EDB0" w14:textId="16B58A01" w:rsidR="00F6434F" w:rsidRPr="008E31C8" w:rsidRDefault="00F6434F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 Sơn trụ đèn.</w:t>
      </w:r>
    </w:p>
    <w:p w14:paraId="4D7C085A" w14:textId="0FE42572" w:rsidR="00F6434F" w:rsidRPr="008E31C8" w:rsidRDefault="00F6434F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 xml:space="preserve">+ </w:t>
      </w:r>
      <w:r w:rsidR="00645821" w:rsidRPr="008E31C8">
        <w:rPr>
          <w:sz w:val="26"/>
          <w:szCs w:val="26"/>
        </w:rPr>
        <w:t>Cải tạo móng tủ.</w:t>
      </w:r>
    </w:p>
    <w:p w14:paraId="3E7D41D5" w14:textId="13270EA6" w:rsidR="00645821" w:rsidRPr="008E31C8" w:rsidRDefault="00645821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 Cải tạo móng trụ.</w:t>
      </w:r>
    </w:p>
    <w:p w14:paraId="7A8E1103" w14:textId="77777777" w:rsidR="00CA2960" w:rsidRPr="008E31C8" w:rsidRDefault="002579C7" w:rsidP="008B3BD1">
      <w:pPr>
        <w:spacing w:before="120" w:after="120" w:line="240" w:lineRule="atLeast"/>
        <w:ind w:right="74" w:firstLine="422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Mũi</w:t>
      </w:r>
      <w:r w:rsidRPr="008E31C8">
        <w:rPr>
          <w:b/>
          <w:spacing w:val="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thứ</w:t>
      </w:r>
      <w:r w:rsidRPr="008E31C8">
        <w:rPr>
          <w:b/>
          <w:spacing w:val="5"/>
          <w:sz w:val="26"/>
          <w:szCs w:val="26"/>
        </w:rPr>
        <w:t xml:space="preserve"> </w:t>
      </w:r>
      <w:r w:rsidRPr="008E31C8">
        <w:rPr>
          <w:b/>
          <w:spacing w:val="2"/>
          <w:sz w:val="26"/>
          <w:szCs w:val="26"/>
        </w:rPr>
        <w:t>2</w:t>
      </w:r>
      <w:r w:rsidRPr="008E31C8">
        <w:rPr>
          <w:sz w:val="26"/>
          <w:szCs w:val="26"/>
        </w:rPr>
        <w:t>: 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trình: Thay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thế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điều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18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18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18"/>
          <w:sz w:val="26"/>
          <w:szCs w:val="26"/>
        </w:rPr>
        <w:t xml:space="preserve"> </w:t>
      </w:r>
      <w:r w:rsidRPr="008E31C8">
        <w:rPr>
          <w:sz w:val="26"/>
          <w:szCs w:val="26"/>
        </w:rPr>
        <w:t>minh,</w:t>
      </w:r>
      <w:r w:rsidRPr="008E31C8">
        <w:rPr>
          <w:spacing w:val="-21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19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q</w:t>
      </w:r>
      <w:r w:rsidRPr="008E31C8">
        <w:rPr>
          <w:sz w:val="26"/>
          <w:szCs w:val="26"/>
        </w:rPr>
        <w:t>uang</w:t>
      </w:r>
      <w:r w:rsidRPr="008E31C8">
        <w:rPr>
          <w:spacing w:val="-18"/>
          <w:sz w:val="26"/>
          <w:szCs w:val="26"/>
        </w:rPr>
        <w:t xml:space="preserve"> </w:t>
      </w:r>
      <w:r w:rsidRPr="008E31C8">
        <w:rPr>
          <w:sz w:val="26"/>
          <w:szCs w:val="26"/>
        </w:rPr>
        <w:t>trắc,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đo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20"/>
          <w:sz w:val="26"/>
          <w:szCs w:val="26"/>
        </w:rPr>
        <w:t xml:space="preserve"> </w:t>
      </w:r>
      <w:r w:rsidRPr="008E31C8">
        <w:rPr>
          <w:sz w:val="26"/>
          <w:szCs w:val="26"/>
        </w:rPr>
        <w:t>ánh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 Phòng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min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gồm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sau:</w:t>
      </w:r>
    </w:p>
    <w:p w14:paraId="7A8E1105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minh;</w:t>
      </w:r>
    </w:p>
    <w:p w14:paraId="7A8E1107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quang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trắc,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ánh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sá</w:t>
      </w:r>
      <w:r w:rsidRPr="008E31C8">
        <w:rPr>
          <w:spacing w:val="-5"/>
          <w:sz w:val="26"/>
          <w:szCs w:val="26"/>
        </w:rPr>
        <w:t>n</w:t>
      </w:r>
      <w:r w:rsidRPr="008E31C8">
        <w:rPr>
          <w:spacing w:val="5"/>
          <w:sz w:val="26"/>
          <w:szCs w:val="26"/>
        </w:rPr>
        <w:t>g</w:t>
      </w:r>
      <w:r w:rsidRPr="008E31C8">
        <w:rPr>
          <w:sz w:val="26"/>
          <w:szCs w:val="26"/>
        </w:rPr>
        <w:t>;</w:t>
      </w:r>
    </w:p>
    <w:p w14:paraId="7A8E1109" w14:textId="47A55F1F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 xml:space="preserve">i vi </w:t>
      </w:r>
      <w:r w:rsidR="006252A4" w:rsidRPr="008E31C8">
        <w:rPr>
          <w:sz w:val="26"/>
          <w:szCs w:val="26"/>
        </w:rPr>
        <w:t>34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inc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;</w:t>
      </w:r>
    </w:p>
    <w:p w14:paraId="7A8E110B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 tính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bàn;</w:t>
      </w:r>
    </w:p>
    <w:p w14:paraId="7A8E110D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phòng;</w:t>
      </w:r>
    </w:p>
    <w:p w14:paraId="7A8E110F" w14:textId="77777777" w:rsidR="00CA2960" w:rsidRPr="008E31C8" w:rsidRDefault="002579C7" w:rsidP="008B3BD1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cài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iển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minh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tác </w:t>
      </w:r>
      <w:r w:rsidRPr="008E31C8">
        <w:rPr>
          <w:sz w:val="26"/>
          <w:szCs w:val="26"/>
        </w:rPr>
        <w:t>khác.</w:t>
      </w:r>
    </w:p>
    <w:p w14:paraId="7A8E1111" w14:textId="77777777" w:rsidR="00CA2960" w:rsidRPr="008E31C8" w:rsidRDefault="002579C7" w:rsidP="008B3BD1">
      <w:pPr>
        <w:spacing w:before="120" w:after="120" w:line="240" w:lineRule="atLeast"/>
        <w:ind w:right="70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mũi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chia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lập.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Mỗi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chia thành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(số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mỗi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tuỳ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thuộc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khối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mà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tổ đó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</w:t>
      </w:r>
      <w:r w:rsidRPr="008E31C8">
        <w:rPr>
          <w:spacing w:val="-5"/>
          <w:sz w:val="26"/>
          <w:szCs w:val="26"/>
        </w:rPr>
        <w:t>)</w:t>
      </w:r>
      <w:r w:rsidRPr="008E31C8">
        <w:rPr>
          <w:sz w:val="26"/>
          <w:szCs w:val="26"/>
        </w:rPr>
        <w:t>.</w:t>
      </w:r>
    </w:p>
    <w:p w14:paraId="7A8E1113" w14:textId="0327D9E7" w:rsidR="00CA2960" w:rsidRPr="008E31C8" w:rsidRDefault="002579C7" w:rsidP="008B3BD1">
      <w:pPr>
        <w:spacing w:before="120" w:after="120" w:line="240" w:lineRule="atLeast"/>
        <w:ind w:right="80" w:firstLine="422"/>
        <w:jc w:val="both"/>
        <w:rPr>
          <w:sz w:val="26"/>
          <w:szCs w:val="26"/>
        </w:rPr>
      </w:pP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chia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nhằm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 thi 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đâu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5"/>
          <w:sz w:val="26"/>
          <w:szCs w:val="26"/>
        </w:rPr>
        <w:t>ể</w:t>
      </w:r>
      <w:r w:rsidRPr="008E31C8">
        <w:rPr>
          <w:sz w:val="26"/>
          <w:szCs w:val="26"/>
        </w:rPr>
        <w:t>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>h</w:t>
      </w:r>
      <w:r w:rsidRPr="008E31C8">
        <w:rPr>
          <w:sz w:val="26"/>
          <w:szCs w:val="26"/>
        </w:rPr>
        <w:t>ể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nghi</w:t>
      </w:r>
      <w:r w:rsidRPr="008E31C8">
        <w:rPr>
          <w:spacing w:val="5"/>
          <w:sz w:val="26"/>
          <w:szCs w:val="26"/>
        </w:rPr>
        <w:t>ệ</w:t>
      </w:r>
      <w:r w:rsidRPr="008E31C8">
        <w:rPr>
          <w:sz w:val="26"/>
          <w:szCs w:val="26"/>
        </w:rPr>
        <w:t>m thu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thanh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toán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4"/>
          <w:sz w:val="26"/>
          <w:szCs w:val="26"/>
        </w:rPr>
        <w:t xml:space="preserve"> 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t;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 tạo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 l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đúc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út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kinh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mỗi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góp 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đẩy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nhanh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dần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7A8E1116" w14:textId="1C33BA3C" w:rsidR="00CA2960" w:rsidRPr="008E31C8" w:rsidRDefault="002579C7" w:rsidP="003F65F0">
      <w:pPr>
        <w:spacing w:before="120" w:after="120" w:line="240" w:lineRule="atLeast"/>
        <w:ind w:right="6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Là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ngành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-5"/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trúng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tôi sẽ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áp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ng tối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đa cơ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rút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ngắn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nâng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cao năng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nhiên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đáng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kể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nên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có sự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nhịp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nhàng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 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ơ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z w:val="26"/>
          <w:szCs w:val="26"/>
        </w:rPr>
        <w:t>ao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cũ</w:t>
      </w:r>
      <w:r w:rsidRPr="008E31C8">
        <w:rPr>
          <w:spacing w:val="4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="003F65F0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thẩm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04E647B4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Ngoài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khẳng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uy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tín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mang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kinh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doanh,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 vị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xuyên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chú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ă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lắp;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trọng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tâm,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thứ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tiên;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6"/>
          <w:sz w:val="26"/>
          <w:szCs w:val="26"/>
        </w:rPr>
        <w:t>ứ</w:t>
      </w:r>
      <w:r w:rsidRPr="008E31C8">
        <w:rPr>
          <w:sz w:val="26"/>
          <w:szCs w:val="26"/>
        </w:rPr>
        <w:t>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xong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dụng.</w:t>
      </w:r>
    </w:p>
    <w:p w14:paraId="7055EB25" w14:textId="2ABA4CC8" w:rsidR="006B3890" w:rsidRPr="008E31C8" w:rsidRDefault="002579C7" w:rsidP="008B3BD1">
      <w:pPr>
        <w:spacing w:before="120" w:after="120" w:line="240" w:lineRule="atLeast"/>
        <w:jc w:val="both"/>
        <w:rPr>
          <w:b/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Sơ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đồ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tổ ch</w:t>
      </w:r>
      <w:r w:rsidRPr="008E31C8">
        <w:rPr>
          <w:b/>
          <w:spacing w:val="-2"/>
          <w:sz w:val="26"/>
          <w:szCs w:val="26"/>
        </w:rPr>
        <w:t>ứ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mũi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như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sau:</w:t>
      </w:r>
    </w:p>
    <w:p w14:paraId="3DADC2C3" w14:textId="3C6C943C" w:rsidR="006B3890" w:rsidRPr="008E31C8" w:rsidRDefault="006B3890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pict w14:anchorId="571439E3">
          <v:shape id="_x0000_i1238" type="#_x0000_t75" style="width:486.75pt;height:321.75pt;mso-position-horizontal-relative:page" o:allowoverlap="f">
            <v:imagedata r:id="rId8" o:title=""/>
          </v:shape>
        </w:pict>
      </w:r>
    </w:p>
    <w:p w14:paraId="7A8E113C" w14:textId="77777777" w:rsidR="00CA2960" w:rsidRPr="008E31C8" w:rsidRDefault="002579C7" w:rsidP="008B3BD1">
      <w:pPr>
        <w:spacing w:before="120" w:after="120" w:line="240" w:lineRule="atLeast"/>
        <w:ind w:right="85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yêu </w:t>
      </w:r>
      <w:r w:rsidRPr="008E31C8">
        <w:rPr>
          <w:sz w:val="26"/>
          <w:szCs w:val="26"/>
        </w:rPr>
        <w:t>cầu.</w:t>
      </w:r>
    </w:p>
    <w:p w14:paraId="7A8E113E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Có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 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6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</w:t>
      </w:r>
      <w:r w:rsidRPr="008E31C8">
        <w:rPr>
          <w:spacing w:val="2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7A8E1140" w14:textId="77777777" w:rsidR="00CA2960" w:rsidRPr="008E31C8" w:rsidRDefault="002579C7" w:rsidP="008B3BD1">
      <w:pPr>
        <w:spacing w:before="120" w:after="120" w:line="240" w:lineRule="atLeast"/>
        <w:ind w:right="6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Bao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gồm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lái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nân</w:t>
      </w:r>
      <w:r w:rsidRPr="008E31C8">
        <w:rPr>
          <w:spacing w:val="2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 lao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bộ 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7A8E1142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8.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Tổ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</w:t>
      </w:r>
      <w:r w:rsidRPr="008E31C8">
        <w:rPr>
          <w:b/>
          <w:spacing w:val="-2"/>
          <w:sz w:val="26"/>
          <w:szCs w:val="26"/>
        </w:rPr>
        <w:t>ứ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phân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luồng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giao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thông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5"/>
          <w:sz w:val="26"/>
          <w:szCs w:val="26"/>
        </w:rPr>
        <w:t>r</w:t>
      </w:r>
      <w:r w:rsidRPr="008E31C8">
        <w:rPr>
          <w:b/>
          <w:sz w:val="26"/>
          <w:szCs w:val="26"/>
        </w:rPr>
        <w:t>ong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quá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</w:p>
    <w:p w14:paraId="7A8E1143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đảm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bảo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giao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thông</w:t>
      </w:r>
    </w:p>
    <w:p w14:paraId="7A8E1145" w14:textId="77777777" w:rsidR="00CA2960" w:rsidRPr="008E31C8" w:rsidRDefault="002579C7" w:rsidP="008B3BD1">
      <w:pPr>
        <w:spacing w:before="120" w:after="120" w:line="240" w:lineRule="atLeast"/>
        <w:ind w:right="77" w:firstLine="422"/>
        <w:jc w:val="both"/>
        <w:rPr>
          <w:sz w:val="26"/>
          <w:szCs w:val="26"/>
        </w:rPr>
      </w:pP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iệc thi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công trình làm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tăng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hông khu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vận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 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bị.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nguy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cơ mất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toàn.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ả</w:t>
      </w:r>
      <w:r w:rsidRPr="008E31C8">
        <w:rPr>
          <w:sz w:val="26"/>
          <w:szCs w:val="26"/>
        </w:rPr>
        <w:t>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nhất.</w:t>
      </w:r>
    </w:p>
    <w:p w14:paraId="7A8E1147" w14:textId="77777777" w:rsidR="00CA2960" w:rsidRPr="008E31C8" w:rsidRDefault="002579C7" w:rsidP="008B3BD1">
      <w:pPr>
        <w:spacing w:before="120" w:after="120" w:line="240" w:lineRule="atLeast"/>
        <w:ind w:right="73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cột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báo giao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 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thẩm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quyền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dẫn, phân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luồng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thông.</w:t>
      </w:r>
    </w:p>
    <w:p w14:paraId="7A8E114A" w14:textId="7F11CCE6" w:rsidR="00CA2960" w:rsidRPr="008E31C8" w:rsidRDefault="002579C7" w:rsidP="003F65F0">
      <w:pPr>
        <w:spacing w:before="120" w:after="120" w:line="240" w:lineRule="atLeast"/>
        <w:ind w:right="7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bộ,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cơ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lý chuyên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ngàn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5"/>
          <w:sz w:val="26"/>
          <w:szCs w:val="26"/>
        </w:rPr>
        <w:t>ế</w:t>
      </w:r>
      <w:r w:rsidRPr="008E31C8">
        <w:rPr>
          <w:sz w:val="26"/>
          <w:szCs w:val="26"/>
        </w:rPr>
        <w:t>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ảnh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="003F65F0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 lại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dân.</w:t>
      </w:r>
    </w:p>
    <w:p w14:paraId="7A8E114C" w14:textId="77777777" w:rsidR="00CA2960" w:rsidRPr="008E31C8" w:rsidRDefault="002579C7" w:rsidP="008B3BD1">
      <w:pPr>
        <w:spacing w:before="120" w:after="120" w:line="240" w:lineRule="atLeast"/>
        <w:ind w:right="81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tuyến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luôn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</w:t>
      </w:r>
      <w:r w:rsidRPr="008E31C8">
        <w:rPr>
          <w:spacing w:val="4"/>
          <w:sz w:val="26"/>
          <w:szCs w:val="26"/>
        </w:rPr>
        <w:t>n</w:t>
      </w:r>
      <w:r w:rsidRPr="008E31C8">
        <w:rPr>
          <w:sz w:val="26"/>
          <w:szCs w:val="26"/>
        </w:rPr>
        <w:t>g suốt,</w:t>
      </w:r>
      <w:r w:rsidRPr="008E31C8">
        <w:rPr>
          <w:spacing w:val="-1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z w:val="26"/>
          <w:szCs w:val="26"/>
        </w:rPr>
        <w:t xml:space="preserve"> toàn,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xấu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 lại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dân. 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cụ thể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áp 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sau:</w:t>
      </w:r>
    </w:p>
    <w:p w14:paraId="7A8E114E" w14:textId="77777777" w:rsidR="00CA2960" w:rsidRPr="008E31C8" w:rsidRDefault="002579C7" w:rsidP="008B3BD1">
      <w:pPr>
        <w:spacing w:before="120" w:after="120" w:line="240" w:lineRule="atLeast"/>
        <w:ind w:right="80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Ban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lán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trại,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 vụ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bố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 hàng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rào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xung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 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gác. </w:t>
      </w: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tiện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máy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móc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soá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.</w:t>
      </w:r>
    </w:p>
    <w:p w14:paraId="7A8E1150" w14:textId="77777777" w:rsidR="00CA2960" w:rsidRPr="008E31C8" w:rsidRDefault="002579C7" w:rsidP="008B3BD1">
      <w:pPr>
        <w:spacing w:before="120" w:after="120" w:line="240" w:lineRule="atLeast"/>
        <w:ind w:right="6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Bố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trí 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thông,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kỹ 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tuyến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báo,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vào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đêm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giao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</w:t>
      </w:r>
      <w:r w:rsidRPr="008E31C8">
        <w:rPr>
          <w:spacing w:val="9"/>
          <w:sz w:val="26"/>
          <w:szCs w:val="26"/>
        </w:rPr>
        <w:t>u</w:t>
      </w:r>
      <w:r w:rsidRPr="008E31C8">
        <w:rPr>
          <w:sz w:val="26"/>
          <w:szCs w:val="26"/>
        </w:rPr>
        <w:t>yến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 công.</w:t>
      </w:r>
    </w:p>
    <w:p w14:paraId="7A8E1152" w14:textId="77777777" w:rsidR="00CA296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Tại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sư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 sát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trí </w:t>
      </w:r>
      <w:r w:rsidRPr="008E31C8">
        <w:rPr>
          <w:sz w:val="26"/>
          <w:szCs w:val="26"/>
        </w:rPr>
        <w:t>nhân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cờ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có kinh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túc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6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luồng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cả 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 xml:space="preserve">ng </w:t>
      </w:r>
      <w:proofErr w:type="gramStart"/>
      <w:r w:rsidRPr="008E31C8">
        <w:rPr>
          <w:sz w:val="26"/>
          <w:szCs w:val="26"/>
        </w:rPr>
        <w:t xml:space="preserve">tiện </w:t>
      </w:r>
      <w:r w:rsidRPr="008E31C8">
        <w:rPr>
          <w:spacing w:val="4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proofErr w:type="gramEnd"/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hông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tuyến. Tổ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10"/>
          <w:sz w:val="26"/>
          <w:szCs w:val="26"/>
        </w:rPr>
        <w:t>g</w:t>
      </w:r>
      <w:r w:rsidRPr="008E31C8">
        <w:rPr>
          <w:sz w:val="26"/>
          <w:szCs w:val="26"/>
        </w:rPr>
        <w:t>iao thông,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băng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ta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 cờ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hu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cò</w:t>
      </w:r>
      <w:r w:rsidRPr="008E31C8">
        <w:rPr>
          <w:spacing w:val="-5"/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proofErr w:type="gramEnd"/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huấn về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 vụ,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huống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xảy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r</w:t>
      </w:r>
      <w:r w:rsidRPr="008E31C8">
        <w:rPr>
          <w:spacing w:val="-5"/>
          <w:sz w:val="26"/>
          <w:szCs w:val="26"/>
        </w:rPr>
        <w:t>a</w:t>
      </w:r>
      <w:r w:rsidRPr="008E31C8">
        <w:rPr>
          <w:sz w:val="26"/>
          <w:szCs w:val="26"/>
        </w:rPr>
        <w:t>.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duy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 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mọi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</w:t>
      </w:r>
      <w:r w:rsidRPr="008E31C8">
        <w:rPr>
          <w:spacing w:val="-5"/>
          <w:sz w:val="26"/>
          <w:szCs w:val="26"/>
        </w:rPr>
        <w:t>m</w:t>
      </w:r>
      <w:r w:rsidRPr="008E31C8">
        <w:rPr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ệt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là 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xấ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.</w:t>
      </w:r>
    </w:p>
    <w:p w14:paraId="7A8E1154" w14:textId="77777777" w:rsidR="00CA2960" w:rsidRPr="008E31C8" w:rsidRDefault="002579C7" w:rsidP="008B3BD1">
      <w:pPr>
        <w:spacing w:before="120" w:after="120" w:line="240" w:lineRule="atLeast"/>
        <w:ind w:right="80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triển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khai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chiều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dài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lý,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rào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luồng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 biển 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suốt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7A8E1158" w14:textId="77777777" w:rsidR="00CA2960" w:rsidRPr="008E31C8" w:rsidRDefault="002579C7" w:rsidP="008B3BD1">
      <w:pPr>
        <w:spacing w:before="120" w:after="120" w:line="240" w:lineRule="atLeast"/>
        <w:ind w:right="76" w:firstLine="41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xong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(đảm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p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thông)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dỡ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cũ,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(nếu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"/>
          <w:sz w:val="26"/>
          <w:szCs w:val="26"/>
        </w:rPr>
        <w:t>)</w:t>
      </w:r>
      <w:r w:rsidRPr="008E31C8">
        <w:rPr>
          <w:sz w:val="26"/>
          <w:szCs w:val="26"/>
        </w:rPr>
        <w:t>.</w:t>
      </w:r>
    </w:p>
    <w:p w14:paraId="7A8E115A" w14:textId="77777777" w:rsidR="00CA2960" w:rsidRPr="008E31C8" w:rsidRDefault="002579C7" w:rsidP="00A106E5">
      <w:pPr>
        <w:spacing w:before="120" w:after="120" w:line="240" w:lineRule="atLeast"/>
        <w:ind w:right="76" w:firstLine="41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cuốn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iếu.</w:t>
      </w:r>
    </w:p>
    <w:p w14:paraId="7A8E115C" w14:textId="77777777" w:rsidR="00CA2960" w:rsidRPr="008E31C8" w:rsidRDefault="002579C7" w:rsidP="008B3BD1">
      <w:pPr>
        <w:spacing w:before="120" w:after="120" w:line="240" w:lineRule="atLeast"/>
        <w:ind w:right="8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trí 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hố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sâu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 biển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rào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cắm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>ờ</w:t>
      </w:r>
      <w:r w:rsidRPr="008E31C8">
        <w:rPr>
          <w:sz w:val="26"/>
          <w:szCs w:val="26"/>
        </w:rPr>
        <w:t>, ban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đêm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bá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, rào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q</w:t>
      </w:r>
      <w:r w:rsidRPr="008E31C8">
        <w:rPr>
          <w:sz w:val="26"/>
          <w:szCs w:val="26"/>
        </w:rPr>
        <w:t>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gỗ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có </w:t>
      </w:r>
      <w:r w:rsidRPr="008E31C8">
        <w:rPr>
          <w:spacing w:val="-5"/>
          <w:sz w:val="26"/>
          <w:szCs w:val="26"/>
        </w:rPr>
        <w:t>s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kẻ sọc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rõ ràng.</w:t>
      </w:r>
    </w:p>
    <w:p w14:paraId="7A8E115E" w14:textId="77777777" w:rsidR="00CA296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iệc tập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 cho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công </w:t>
      </w:r>
      <w:r w:rsidRPr="008E31C8">
        <w:rPr>
          <w:sz w:val="26"/>
          <w:szCs w:val="26"/>
        </w:rPr>
        <w:t>cũ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 như 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 đỗ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 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ế</w:t>
      </w:r>
      <w:r w:rsidRPr="008E31C8">
        <w:rPr>
          <w:sz w:val="26"/>
          <w:szCs w:val="26"/>
        </w:rPr>
        <w:t>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tuyế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.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Luôn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 bảo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sạch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dọn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r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vãi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lầy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có 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a.</w:t>
      </w:r>
    </w:p>
    <w:p w14:paraId="7A8E1160" w14:textId="77777777" w:rsidR="00CA2960" w:rsidRPr="008E31C8" w:rsidRDefault="002579C7" w:rsidP="008B3BD1">
      <w:pPr>
        <w:spacing w:before="120" w:after="120" w:line="240" w:lineRule="atLeast"/>
        <w:ind w:right="79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Tạo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i,</w:t>
      </w:r>
      <w:r w:rsidRPr="008E31C8">
        <w:rPr>
          <w:spacing w:val="8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tiện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mỗi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đi qua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đang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7A8E1162" w14:textId="77777777" w:rsidR="00CA2960" w:rsidRPr="008E31C8" w:rsidRDefault="002579C7" w:rsidP="008B3BD1">
      <w:pPr>
        <w:spacing w:before="120" w:after="120" w:line="240" w:lineRule="atLeast"/>
        <w:ind w:right="79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nhắc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nhở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lái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xe,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lái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chấp hành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lệ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kể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cả trên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 như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từ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trí mỏ.</w:t>
      </w:r>
    </w:p>
    <w:p w14:paraId="7A8E1164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Đảm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bảo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an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giao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thông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hạng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mục:</w:t>
      </w:r>
    </w:p>
    <w:p w14:paraId="7A8E1166" w14:textId="77777777" w:rsidR="00CA2960" w:rsidRPr="008E31C8" w:rsidRDefault="002579C7" w:rsidP="008B3BD1">
      <w:pPr>
        <w:spacing w:before="120" w:after="120" w:line="240" w:lineRule="atLeast"/>
        <w:ind w:right="81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Phải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trí đầy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ổ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rào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trí thi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trình;</w:t>
      </w:r>
    </w:p>
    <w:p w14:paraId="1BBA5B51" w14:textId="77777777" w:rsidR="00A106E5" w:rsidRPr="008E31C8" w:rsidRDefault="002579C7" w:rsidP="00A106E5">
      <w:pPr>
        <w:spacing w:before="120" w:after="120" w:line="240" w:lineRule="atLeast"/>
        <w:ind w:right="79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nút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cuối tuyến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giao dân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thì 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p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ti</w:t>
      </w:r>
      <w:r w:rsidRPr="008E31C8">
        <w:rPr>
          <w:spacing w:val="5"/>
          <w:sz w:val="26"/>
          <w:szCs w:val="26"/>
        </w:rPr>
        <w:t>ệ</w:t>
      </w:r>
      <w:r w:rsidRPr="008E31C8">
        <w:rPr>
          <w:sz w:val="26"/>
          <w:szCs w:val="26"/>
        </w:rPr>
        <w:t>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dân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4"/>
          <w:sz w:val="26"/>
          <w:szCs w:val="26"/>
        </w:rPr>
        <w:t>i</w:t>
      </w:r>
      <w:r w:rsidRPr="008E31C8">
        <w:rPr>
          <w:sz w:val="26"/>
          <w:szCs w:val="26"/>
        </w:rPr>
        <w:t>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có 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án khoa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học.</w:t>
      </w:r>
    </w:p>
    <w:p w14:paraId="7A8E1169" w14:textId="7628F134" w:rsidR="00CA2960" w:rsidRPr="008E31C8" w:rsidRDefault="002579C7" w:rsidP="00A106E5">
      <w:pPr>
        <w:spacing w:before="120" w:after="120" w:line="240" w:lineRule="atLeast"/>
        <w:ind w:right="79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Phải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cắm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báo,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 dẫn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cảnh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 dẫn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á</w:t>
      </w:r>
      <w:r w:rsidRPr="008E31C8">
        <w:rPr>
          <w:sz w:val="26"/>
          <w:szCs w:val="26"/>
        </w:rPr>
        <w:t>c 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thông.</w:t>
      </w:r>
    </w:p>
    <w:p w14:paraId="7A8E116B" w14:textId="77777777" w:rsidR="00CA2960" w:rsidRPr="008E31C8" w:rsidRDefault="002579C7" w:rsidP="008B3BD1">
      <w:pPr>
        <w:spacing w:before="120" w:after="120" w:line="240" w:lineRule="atLeast"/>
        <w:ind w:right="80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tận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hi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xong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5"/>
          <w:sz w:val="26"/>
          <w:szCs w:val="26"/>
        </w:rPr>
        <w:t>á</w:t>
      </w:r>
      <w:r w:rsidRPr="008E31C8">
        <w:rPr>
          <w:sz w:val="26"/>
          <w:szCs w:val="26"/>
        </w:rPr>
        <w:t>y móc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vẫn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nền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7A8E12BF" w14:textId="667F54F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w w:val="99"/>
          <w:sz w:val="26"/>
          <w:szCs w:val="26"/>
        </w:rPr>
        <w:t>1</w:t>
      </w:r>
      <w:r w:rsidRPr="008E31C8">
        <w:rPr>
          <w:b/>
          <w:spacing w:val="2"/>
          <w:w w:val="99"/>
          <w:sz w:val="26"/>
          <w:szCs w:val="26"/>
        </w:rPr>
        <w:t>.</w:t>
      </w:r>
      <w:r w:rsidRPr="008E31C8">
        <w:rPr>
          <w:b/>
          <w:w w:val="99"/>
          <w:sz w:val="26"/>
          <w:szCs w:val="26"/>
        </w:rPr>
        <w:t>3.</w:t>
      </w:r>
      <w:r w:rsidRPr="008E31C8">
        <w:rPr>
          <w:b/>
          <w:spacing w:val="-23"/>
          <w:w w:val="9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Giải</w:t>
      </w:r>
      <w:r w:rsidRPr="008E31C8">
        <w:rPr>
          <w:b/>
          <w:spacing w:val="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kỹ</w:t>
      </w:r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thuật</w:t>
      </w:r>
      <w:r w:rsidRPr="008E31C8">
        <w:rPr>
          <w:b/>
          <w:spacing w:val="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tác</w:t>
      </w:r>
      <w:r w:rsidRPr="008E31C8">
        <w:rPr>
          <w:b/>
          <w:sz w:val="26"/>
          <w:szCs w:val="26"/>
        </w:rPr>
        <w:t>.</w:t>
      </w:r>
    </w:p>
    <w:p w14:paraId="6B357923" w14:textId="77777777" w:rsidR="006B3890" w:rsidRPr="008E31C8" w:rsidRDefault="002579C7" w:rsidP="008B3BD1">
      <w:pPr>
        <w:spacing w:before="120" w:after="120" w:line="240" w:lineRule="atLeast"/>
        <w:ind w:right="75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rên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sở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duyệt,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hành…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="00FF393C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mang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khả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3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tế để đạt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kinh tế cao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nhất,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m</w:t>
      </w:r>
      <w:r w:rsidRPr="008E31C8">
        <w:rPr>
          <w:sz w:val="26"/>
          <w:szCs w:val="26"/>
        </w:rPr>
        <w:t>ục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là:</w:t>
      </w:r>
    </w:p>
    <w:p w14:paraId="7A8E12C3" w14:textId="777F56E5" w:rsidR="00CA2960" w:rsidRPr="008E31C8" w:rsidRDefault="002579C7" w:rsidP="008B3BD1">
      <w:pPr>
        <w:spacing w:before="120" w:after="120" w:line="240" w:lineRule="atLeast"/>
        <w:ind w:right="75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7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móc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cũ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 như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7A8E12C5" w14:textId="77777777" w:rsidR="00CA2960" w:rsidRPr="008E31C8" w:rsidRDefault="002579C7" w:rsidP="008B3BD1">
      <w:pPr>
        <w:spacing w:before="120" w:after="120" w:line="240" w:lineRule="atLeast"/>
        <w:ind w:right="7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Quá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</w:t>
      </w:r>
      <w:r w:rsidRPr="008E31C8">
        <w:rPr>
          <w:spacing w:val="-5"/>
          <w:sz w:val="26"/>
          <w:szCs w:val="26"/>
        </w:rPr>
        <w:t>m</w:t>
      </w:r>
      <w:r w:rsidRPr="008E31C8">
        <w:rPr>
          <w:sz w:val="26"/>
          <w:szCs w:val="26"/>
        </w:rPr>
        <w:t>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đã nêu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kế.</w:t>
      </w:r>
    </w:p>
    <w:p w14:paraId="7A8E12C7" w14:textId="77777777" w:rsidR="00CA2960" w:rsidRPr="008E31C8" w:rsidRDefault="002579C7" w:rsidP="008B3BD1">
      <w:pPr>
        <w:spacing w:before="120" w:after="120" w:line="240" w:lineRule="atLeast"/>
        <w:ind w:right="80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Đảm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và trật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an ninh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z w:val="26"/>
          <w:szCs w:val="26"/>
        </w:rPr>
        <w:t>sau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7A8E12C9" w14:textId="77777777" w:rsidR="00CA2960" w:rsidRPr="008E31C8" w:rsidRDefault="002579C7" w:rsidP="008B3BD1">
      <w:pPr>
        <w:spacing w:before="120" w:after="120" w:line="240" w:lineRule="atLeast"/>
        <w:ind w:right="81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Đảm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ả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m</w:t>
      </w:r>
      <w:r w:rsidRPr="008E31C8">
        <w:rPr>
          <w:sz w:val="26"/>
          <w:szCs w:val="26"/>
        </w:rPr>
        <w:t>ôi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thái,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quyển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u 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c.</w:t>
      </w:r>
    </w:p>
    <w:p w14:paraId="7A8E12CB" w14:textId="77777777" w:rsidR="00CA2960" w:rsidRPr="008E31C8" w:rsidRDefault="002579C7" w:rsidP="007C783D">
      <w:pPr>
        <w:spacing w:before="120" w:after="120" w:line="240" w:lineRule="atLeast"/>
        <w:ind w:right="84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Đảm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rình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lân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cận, cây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cối, hoa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mầu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2"/>
          <w:sz w:val="26"/>
          <w:szCs w:val="26"/>
        </w:rPr>
        <w:t>.</w:t>
      </w:r>
      <w:r w:rsidRPr="008E31C8">
        <w:rPr>
          <w:sz w:val="26"/>
          <w:szCs w:val="26"/>
        </w:rPr>
        <w:t>. Đảm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xe 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tuyến.</w:t>
      </w:r>
    </w:p>
    <w:p w14:paraId="7A8E12CC" w14:textId="77777777" w:rsidR="00CA2960" w:rsidRPr="008E31C8" w:rsidRDefault="002579C7" w:rsidP="008B3BD1">
      <w:pPr>
        <w:spacing w:before="120" w:after="120" w:line="240" w:lineRule="atLeast"/>
        <w:ind w:right="81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iến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 như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tự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công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nhất,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rút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ngắn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nhằm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nhanh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chóng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7A8E12CE" w14:textId="77777777" w:rsidR="00CA2960" w:rsidRPr="008E31C8" w:rsidRDefault="002579C7" w:rsidP="008B3BD1">
      <w:pPr>
        <w:spacing w:before="120" w:after="120" w:line="240" w:lineRule="atLeast"/>
        <w:ind w:right="75" w:hanging="504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3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Giải</w:t>
      </w:r>
      <w:r w:rsidRPr="008E31C8">
        <w:rPr>
          <w:b/>
          <w:spacing w:val="-1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1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kỹ</w:t>
      </w:r>
      <w:r w:rsidRPr="008E31C8">
        <w:rPr>
          <w:b/>
          <w:spacing w:val="-1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thuật</w:t>
      </w:r>
      <w:r w:rsidRPr="008E31C8">
        <w:rPr>
          <w:b/>
          <w:spacing w:val="-1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1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tác</w:t>
      </w:r>
      <w:r w:rsidRPr="008E31C8">
        <w:rPr>
          <w:b/>
          <w:spacing w:val="-1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cải</w:t>
      </w:r>
      <w:r w:rsidRPr="008E31C8">
        <w:rPr>
          <w:b/>
          <w:spacing w:val="-1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tạo</w:t>
      </w:r>
      <w:r w:rsidRPr="008E31C8">
        <w:rPr>
          <w:b/>
          <w:spacing w:val="-1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móng</w:t>
      </w:r>
      <w:r w:rsidRPr="008E31C8">
        <w:rPr>
          <w:b/>
          <w:spacing w:val="-1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trụ</w:t>
      </w:r>
      <w:r w:rsidRPr="008E31C8">
        <w:rPr>
          <w:b/>
          <w:spacing w:val="-2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đèn,</w:t>
      </w:r>
      <w:r w:rsidRPr="008E31C8">
        <w:rPr>
          <w:b/>
          <w:spacing w:val="-1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móng</w:t>
      </w:r>
      <w:r w:rsidRPr="008E31C8">
        <w:rPr>
          <w:b/>
          <w:spacing w:val="-1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tủ</w:t>
      </w:r>
      <w:r w:rsidRPr="008E31C8">
        <w:rPr>
          <w:b/>
          <w:spacing w:val="-1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điều</w:t>
      </w:r>
      <w:r w:rsidRPr="008E31C8">
        <w:rPr>
          <w:b/>
          <w:spacing w:val="-1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khiển</w:t>
      </w:r>
      <w:r w:rsidRPr="008E31C8">
        <w:rPr>
          <w:b/>
          <w:spacing w:val="-1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</w:t>
      </w:r>
      <w:r w:rsidRPr="008E31C8">
        <w:rPr>
          <w:b/>
          <w:spacing w:val="-1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chiếu sáng.</w:t>
      </w:r>
    </w:p>
    <w:p w14:paraId="7A8E12CF" w14:textId="77777777" w:rsidR="00CA2960" w:rsidRPr="008E31C8" w:rsidRDefault="002579C7" w:rsidP="008B3BD1">
      <w:pPr>
        <w:spacing w:before="120" w:after="120" w:line="240" w:lineRule="atLeast"/>
        <w:ind w:right="6306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Giải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đào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móng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2"/>
          <w:sz w:val="26"/>
          <w:szCs w:val="26"/>
        </w:rPr>
        <w:t>r</w:t>
      </w:r>
      <w:r w:rsidRPr="008E31C8">
        <w:rPr>
          <w:b/>
          <w:sz w:val="26"/>
          <w:szCs w:val="26"/>
        </w:rPr>
        <w:t>ụ,</w:t>
      </w:r>
      <w:r w:rsidRPr="008E31C8">
        <w:rPr>
          <w:b/>
          <w:spacing w:val="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tủ:</w:t>
      </w:r>
    </w:p>
    <w:p w14:paraId="7A8E12D1" w14:textId="77777777" w:rsidR="00CA2960" w:rsidRPr="008E31C8" w:rsidRDefault="002579C7" w:rsidP="007C783D">
      <w:pPr>
        <w:spacing w:before="120" w:after="120" w:line="240" w:lineRule="atLeast"/>
        <w:ind w:right="72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Sau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mó</w:t>
      </w:r>
      <w:r w:rsidRPr="008E31C8">
        <w:rPr>
          <w:spacing w:val="4"/>
          <w:sz w:val="26"/>
          <w:szCs w:val="26"/>
        </w:rPr>
        <w:t>n</w:t>
      </w:r>
      <w:r w:rsidRPr="008E31C8">
        <w:rPr>
          <w:sz w:val="26"/>
          <w:szCs w:val="26"/>
        </w:rPr>
        <w:t>g trụ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ố móng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dò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nhằm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trá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hỏ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 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ngầm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(nếu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có).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ngầm khác.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sẽ 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tìm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cụ th</w:t>
      </w:r>
      <w:r w:rsidRPr="008E31C8">
        <w:rPr>
          <w:spacing w:val="-5"/>
          <w:sz w:val="26"/>
          <w:szCs w:val="26"/>
        </w:rPr>
        <w:t>ể</w:t>
      </w:r>
      <w:r w:rsidRPr="008E31C8">
        <w:rPr>
          <w:sz w:val="26"/>
          <w:szCs w:val="26"/>
        </w:rPr>
        <w:t>.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 quá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hố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4"/>
          <w:sz w:val="26"/>
          <w:szCs w:val="26"/>
        </w:rPr>
        <w:t>ó</w:t>
      </w:r>
      <w:r w:rsidRPr="008E31C8">
        <w:rPr>
          <w:sz w:val="26"/>
          <w:szCs w:val="26"/>
        </w:rPr>
        <w:t>ng đặc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sạt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hay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ngập 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 hành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 án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vỉ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tre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thùng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phi hay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tôn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rào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ngăn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nhằm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đ</w:t>
      </w:r>
      <w:r w:rsidRPr="008E31C8">
        <w:rPr>
          <w:sz w:val="26"/>
          <w:szCs w:val="26"/>
        </w:rPr>
        <w:t>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kích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học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lỗ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như 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móng.</w:t>
      </w:r>
    </w:p>
    <w:p w14:paraId="7A8E12D3" w14:textId="77777777" w:rsidR="00CA2960" w:rsidRPr="008E31C8" w:rsidRDefault="002579C7" w:rsidP="00B67097">
      <w:pPr>
        <w:spacing w:before="120" w:after="120" w:line="240" w:lineRule="atLeast"/>
        <w:ind w:right="72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Sau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kích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hố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 cầu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huật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 nghiệm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heo.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 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gian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bá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, rào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bá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.</w:t>
      </w:r>
    </w:p>
    <w:p w14:paraId="7A8E12D5" w14:textId="77777777" w:rsidR="00CA2960" w:rsidRPr="008E31C8" w:rsidRDefault="002579C7" w:rsidP="008B3BD1">
      <w:pPr>
        <w:spacing w:before="120" w:after="120" w:line="240" w:lineRule="atLeast"/>
        <w:ind w:right="4931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ván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khuôn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móng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cột:</w:t>
      </w:r>
    </w:p>
    <w:p w14:paraId="7A8E12D7" w14:textId="77777777" w:rsidR="00CA2960" w:rsidRPr="008E31C8" w:rsidRDefault="002579C7" w:rsidP="00B67097">
      <w:pPr>
        <w:spacing w:before="120" w:after="120" w:line="240" w:lineRule="atLeast"/>
        <w:ind w:right="72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Do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khối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cột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nhiều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luân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</w:t>
      </w:r>
      <w:r w:rsidRPr="008E31C8">
        <w:rPr>
          <w:spacing w:val="5"/>
          <w:sz w:val="26"/>
          <w:szCs w:val="26"/>
        </w:rPr>
        <w:t>y</w:t>
      </w:r>
      <w:r w:rsidRPr="008E31C8">
        <w:rPr>
          <w:sz w:val="26"/>
          <w:szCs w:val="26"/>
        </w:rPr>
        <w:t>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v</w:t>
      </w:r>
      <w:r w:rsidRPr="008E31C8">
        <w:rPr>
          <w:sz w:val="26"/>
          <w:szCs w:val="26"/>
        </w:rPr>
        <w:t>án khuôn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nhiều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lần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chọn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z w:val="26"/>
          <w:szCs w:val="26"/>
        </w:rPr>
        <w:t>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thép.</w:t>
      </w:r>
    </w:p>
    <w:p w14:paraId="7A8E12D9" w14:textId="77777777" w:rsidR="00CA2960" w:rsidRPr="008E31C8" w:rsidRDefault="002579C7" w:rsidP="008B3BD1">
      <w:pPr>
        <w:spacing w:before="120" w:after="120" w:line="240" w:lineRule="atLeast"/>
        <w:ind w:right="7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iến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úng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dáng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kích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 loại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móng.</w:t>
      </w:r>
    </w:p>
    <w:p w14:paraId="42230C9B" w14:textId="77777777" w:rsidR="00A923DE" w:rsidRPr="008E31C8" w:rsidRDefault="002579C7" w:rsidP="008B3BD1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 Tôn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chọn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 đ</w:t>
      </w:r>
      <w:r w:rsidRPr="008E31C8">
        <w:rPr>
          <w:spacing w:val="-5"/>
          <w:sz w:val="26"/>
          <w:szCs w:val="26"/>
        </w:rPr>
        <w:t>ạ</w:t>
      </w:r>
      <w:r w:rsidRPr="008E31C8">
        <w:rPr>
          <w:sz w:val="26"/>
          <w:szCs w:val="26"/>
        </w:rPr>
        <w:t>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chiều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dày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chắc,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 bảo không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dạng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của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tô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cốt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 công. Ván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 xuất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xong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k</w:t>
      </w:r>
      <w:r w:rsidRPr="008E31C8">
        <w:rPr>
          <w:sz w:val="26"/>
          <w:szCs w:val="26"/>
        </w:rPr>
        <w:t>iểm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kích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bề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nhẵn,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bốc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cẩn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móp méo,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vênh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hở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7A8E12DC" w14:textId="7D0EF6E8" w:rsidR="00CA2960" w:rsidRPr="008E31C8" w:rsidRDefault="002579C7" w:rsidP="008B3BD1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 bằng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ép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kín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khít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 mất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xi măng,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khung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sẵn,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bị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biến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chịu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ộ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73AFD89E" w14:textId="77777777" w:rsidR="006B3890" w:rsidRPr="008E31C8" w:rsidRDefault="002579C7" w:rsidP="008B3BD1">
      <w:pPr>
        <w:spacing w:before="120" w:after="120" w:line="240" w:lineRule="atLeast"/>
        <w:ind w:right="8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A tại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chấp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thuận.</w:t>
      </w:r>
    </w:p>
    <w:p w14:paraId="7A8E12E0" w14:textId="0F16AB21" w:rsidR="00CA296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cốp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 v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tông,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bám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dính, có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quét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lót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 thích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ay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đầu tư 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(không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lót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à</w:t>
      </w:r>
      <w:r w:rsidRPr="008E31C8">
        <w:rPr>
          <w:sz w:val="26"/>
          <w:szCs w:val="26"/>
        </w:rPr>
        <w:t>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hay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xúc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cốt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8"/>
          <w:sz w:val="26"/>
          <w:szCs w:val="26"/>
        </w:rPr>
        <w:t>h</w:t>
      </w:r>
      <w:r w:rsidRPr="008E31C8">
        <w:rPr>
          <w:sz w:val="26"/>
          <w:szCs w:val="26"/>
        </w:rPr>
        <w:t>ép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lẫn 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tông)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iếp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theo.</w:t>
      </w:r>
    </w:p>
    <w:p w14:paraId="7A8E12E2" w14:textId="77777777" w:rsidR="00CA2960" w:rsidRPr="008E31C8" w:rsidRDefault="002579C7" w:rsidP="008B3BD1">
      <w:pPr>
        <w:spacing w:before="120" w:after="120" w:line="240" w:lineRule="atLeast"/>
        <w:ind w:right="5103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lastRenderedPageBreak/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tháo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dỡ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ván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khuôn:</w:t>
      </w:r>
    </w:p>
    <w:p w14:paraId="7A8E12E4" w14:textId="77777777" w:rsidR="00CA296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 Tháo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dỡ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iến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 hình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(đông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ng)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ấ</w:t>
      </w:r>
      <w:r w:rsidRPr="008E31C8">
        <w:rPr>
          <w:sz w:val="26"/>
          <w:szCs w:val="26"/>
        </w:rPr>
        <w:t>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chịu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thân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 trọng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sau.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uỳ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tôi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sẽ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pacing w:val="-21"/>
          <w:sz w:val="26"/>
          <w:szCs w:val="26"/>
        </w:rPr>
        <w:t xml:space="preserve"> </w:t>
      </w:r>
      <w:r w:rsidRPr="008E31C8">
        <w:rPr>
          <w:sz w:val="26"/>
          <w:szCs w:val="26"/>
        </w:rPr>
        <w:t>A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dỡ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dỡ ván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A</w:t>
      </w:r>
      <w:r w:rsidRPr="008E31C8">
        <w:rPr>
          <w:spacing w:val="-1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tra.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A</w:t>
      </w:r>
      <w:r w:rsidRPr="008E31C8">
        <w:rPr>
          <w:spacing w:val="-1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 nghị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5"/>
          <w:sz w:val="26"/>
          <w:szCs w:val="26"/>
        </w:rPr>
        <w:t>ý</w:t>
      </w:r>
      <w:r w:rsidRPr="008E31C8">
        <w:rPr>
          <w:sz w:val="26"/>
          <w:szCs w:val="26"/>
        </w:rPr>
        <w:t>.</w:t>
      </w:r>
    </w:p>
    <w:p w14:paraId="7A8E12E6" w14:textId="77777777" w:rsidR="00CA2960" w:rsidRPr="008E31C8" w:rsidRDefault="002579C7" w:rsidP="008B3BD1">
      <w:pPr>
        <w:spacing w:before="120" w:after="120" w:line="240" w:lineRule="atLeast"/>
        <w:ind w:right="8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cốt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5"/>
          <w:sz w:val="26"/>
          <w:szCs w:val="26"/>
        </w:rPr>
        <w:t>e</w:t>
      </w:r>
      <w:r w:rsidRPr="008E31C8">
        <w:rPr>
          <w:sz w:val="26"/>
          <w:szCs w:val="26"/>
        </w:rPr>
        <w:t>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tuần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,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gây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5"/>
          <w:sz w:val="26"/>
          <w:szCs w:val="26"/>
        </w:rPr>
        <w:t>ạ</w:t>
      </w:r>
      <w:r w:rsidRPr="008E31C8">
        <w:rPr>
          <w:sz w:val="26"/>
          <w:szCs w:val="26"/>
        </w:rPr>
        <w:t>nh,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bị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rung 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tông</w:t>
      </w:r>
    </w:p>
    <w:p w14:paraId="7A8E12E8" w14:textId="77777777" w:rsidR="00CA2960" w:rsidRPr="008E31C8" w:rsidRDefault="002579C7" w:rsidP="008B3BD1">
      <w:pPr>
        <w:spacing w:before="120" w:after="120" w:line="240" w:lineRule="atLeast"/>
        <w:ind w:right="3911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Giải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liên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kết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móng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trụ</w:t>
      </w:r>
      <w:r w:rsidRPr="008E31C8">
        <w:rPr>
          <w:b/>
          <w:spacing w:val="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ốp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gạch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móng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trụ:</w:t>
      </w:r>
    </w:p>
    <w:p w14:paraId="7A8E12EA" w14:textId="77777777" w:rsidR="00CA2960" w:rsidRPr="008E31C8" w:rsidRDefault="002579C7" w:rsidP="00B67097">
      <w:pPr>
        <w:spacing w:before="120" w:after="120" w:line="240" w:lineRule="atLeast"/>
        <w:ind w:right="75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Khoan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lỗ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D20x150mm vào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u,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trát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keo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tông,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 khung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lỗ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đã khoan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nâng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trụ.</w:t>
      </w:r>
    </w:p>
    <w:p w14:paraId="7A8E12EC" w14:textId="77777777" w:rsidR="00CA2960" w:rsidRPr="008E31C8" w:rsidRDefault="002579C7" w:rsidP="00B67097">
      <w:pPr>
        <w:spacing w:before="120" w:after="120" w:line="240" w:lineRule="atLeast"/>
        <w:ind w:right="3845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Lắp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kích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hiết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kế. Đổ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đá 1x2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M250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i.</w:t>
      </w:r>
    </w:p>
    <w:p w14:paraId="7A8E12ED" w14:textId="77777777" w:rsidR="00CA2960" w:rsidRPr="008E31C8" w:rsidRDefault="002579C7" w:rsidP="00B67097">
      <w:pPr>
        <w:spacing w:before="120" w:after="120" w:line="240" w:lineRule="atLeast"/>
        <w:ind w:right="74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Sau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 tháo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dỡ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 trụ.</w:t>
      </w:r>
    </w:p>
    <w:p w14:paraId="7A8E12EF" w14:textId="77777777" w:rsidR="00CA2960" w:rsidRPr="008E31C8" w:rsidRDefault="002579C7" w:rsidP="008B3BD1">
      <w:pPr>
        <w:spacing w:before="120" w:after="120" w:line="240" w:lineRule="atLeast"/>
        <w:ind w:right="360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Ốp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duyệt.</w:t>
      </w:r>
    </w:p>
    <w:p w14:paraId="7A8E12F1" w14:textId="77777777" w:rsidR="00CA2960" w:rsidRPr="008E31C8" w:rsidRDefault="002579C7" w:rsidP="008B3BD1">
      <w:pPr>
        <w:spacing w:before="120" w:after="120" w:line="240" w:lineRule="atLeast"/>
        <w:ind w:right="5556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Giải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đổ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bê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móng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2"/>
          <w:sz w:val="26"/>
          <w:szCs w:val="26"/>
        </w:rPr>
        <w:t>r</w:t>
      </w:r>
      <w:r w:rsidRPr="008E31C8">
        <w:rPr>
          <w:b/>
          <w:sz w:val="26"/>
          <w:szCs w:val="26"/>
        </w:rPr>
        <w:t>ụ,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tủ:</w:t>
      </w:r>
    </w:p>
    <w:p w14:paraId="7A8E12F3" w14:textId="77777777" w:rsidR="00CA2960" w:rsidRPr="008E31C8" w:rsidRDefault="002579C7" w:rsidP="00245DBD">
      <w:pPr>
        <w:spacing w:before="120" w:after="120" w:line="240" w:lineRule="atLeast"/>
        <w:ind w:right="67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 vào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có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gốc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àng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kỹ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sẵn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 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 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liệu.</w:t>
      </w:r>
    </w:p>
    <w:p w14:paraId="7A8E12F5" w14:textId="77777777" w:rsidR="00CA2960" w:rsidRPr="008E31C8" w:rsidRDefault="002579C7" w:rsidP="00245DBD">
      <w:pPr>
        <w:spacing w:before="120" w:after="120" w:line="240" w:lineRule="atLeast"/>
        <w:ind w:right="67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iến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hố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bị 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lót.</w:t>
      </w:r>
    </w:p>
    <w:p w14:paraId="7A8E12F8" w14:textId="1ECB4E41" w:rsidR="00CA2960" w:rsidRPr="008E31C8" w:rsidRDefault="002579C7" w:rsidP="00245DBD">
      <w:pPr>
        <w:spacing w:before="120" w:after="120" w:line="240" w:lineRule="atLeast"/>
        <w:ind w:right="67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lót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heo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tác đổ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sau: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đá, cát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măng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sẵn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(tại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móng) v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khối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ng phù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khối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ng dự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ki</w:t>
      </w:r>
      <w:r w:rsidRPr="008E31C8">
        <w:rPr>
          <w:sz w:val="26"/>
          <w:szCs w:val="26"/>
        </w:rPr>
        <w:t>ế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(tại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kết)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tránh tình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lãng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phí. N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uôn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 kế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ra.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="00CE57E1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chuyển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theo.</w:t>
      </w:r>
    </w:p>
    <w:p w14:paraId="7A8E12FA" w14:textId="77777777" w:rsidR="00CA2960" w:rsidRPr="008E31C8" w:rsidRDefault="002579C7" w:rsidP="00245DBD">
      <w:pPr>
        <w:spacing w:before="120" w:after="120" w:line="240" w:lineRule="atLeast"/>
        <w:ind w:right="67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Ván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trụ,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đây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 xem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một khâu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của móng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sau, 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sau: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gỗ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chọn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quy trình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ến hành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dáng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kích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y</w:t>
      </w:r>
      <w:r w:rsidRPr="008E31C8">
        <w:rPr>
          <w:sz w:val="26"/>
          <w:szCs w:val="26"/>
        </w:rPr>
        <w:t>ê</w:t>
      </w:r>
      <w:r w:rsidRPr="008E31C8">
        <w:rPr>
          <w:sz w:val="26"/>
          <w:szCs w:val="26"/>
        </w:rPr>
        <w:t>u cầu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>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ngắn,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chắc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ắn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lỗ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đào.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tiến hành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z w:val="26"/>
          <w:szCs w:val="26"/>
        </w:rPr>
        <w:t>chuyển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the</w:t>
      </w:r>
      <w:r w:rsidRPr="008E31C8">
        <w:rPr>
          <w:sz w:val="26"/>
          <w:szCs w:val="26"/>
        </w:rPr>
        <w:t>o</w:t>
      </w:r>
      <w:r w:rsidRPr="008E31C8">
        <w:rPr>
          <w:sz w:val="26"/>
          <w:szCs w:val="26"/>
        </w:rPr>
        <w:t>.</w:t>
      </w:r>
    </w:p>
    <w:p w14:paraId="7A8E12FC" w14:textId="77777777" w:rsidR="00CA2960" w:rsidRPr="008E31C8" w:rsidRDefault="002579C7" w:rsidP="00245DBD">
      <w:pPr>
        <w:spacing w:before="120" w:after="120" w:line="240" w:lineRule="atLeast"/>
        <w:ind w:right="67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c hiện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quy trình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quy phạm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sau: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 khi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 giám sát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đá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sạ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sẽ,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sàng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lọc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Nhằm tránh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trộn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 tại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tỷ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xi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măng,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cát,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đá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phiếu thử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 cấp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mẫu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soát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7"/>
          <w:sz w:val="26"/>
          <w:szCs w:val="26"/>
        </w:rPr>
        <w:t>i</w:t>
      </w:r>
      <w:r w:rsidRPr="008E31C8">
        <w:rPr>
          <w:sz w:val="26"/>
          <w:szCs w:val="26"/>
        </w:rPr>
        <w:t>ám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sát.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 hiện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trộn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5"/>
          <w:sz w:val="26"/>
          <w:szCs w:val="26"/>
        </w:rPr>
        <w:t>o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trộn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 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có sự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giám </w:t>
      </w:r>
      <w:r w:rsidRPr="008E31C8">
        <w:rPr>
          <w:sz w:val="26"/>
          <w:szCs w:val="26"/>
        </w:rPr>
        <w:t>sát,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trộn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trộn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có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su</w:t>
      </w:r>
      <w:r w:rsidRPr="008E31C8">
        <w:rPr>
          <w:spacing w:val="5"/>
          <w:sz w:val="26"/>
          <w:szCs w:val="26"/>
        </w:rPr>
        <w:t>ấ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trộn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mỗi mẻ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trộn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tông.</w:t>
      </w:r>
    </w:p>
    <w:p w14:paraId="7A8E12FE" w14:textId="77777777" w:rsidR="00CA2960" w:rsidRPr="008E31C8" w:rsidRDefault="002579C7" w:rsidP="008B3BD1">
      <w:pPr>
        <w:spacing w:before="120" w:after="120" w:line="240" w:lineRule="atLeast"/>
        <w:ind w:right="78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Và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cuối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tông.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mẫu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.</w:t>
      </w:r>
    </w:p>
    <w:p w14:paraId="7A8E1300" w14:textId="77777777" w:rsidR="00CA2960" w:rsidRPr="008E31C8" w:rsidRDefault="002579C7" w:rsidP="008B3BD1">
      <w:pPr>
        <w:spacing w:before="120" w:after="120" w:line="240" w:lineRule="atLeast"/>
        <w:ind w:right="75" w:firstLine="284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iến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xuy</w:t>
      </w:r>
      <w:r w:rsidRPr="008E31C8">
        <w:rPr>
          <w:spacing w:val="-5"/>
          <w:sz w:val="26"/>
          <w:szCs w:val="26"/>
        </w:rPr>
        <w:t>ê</w:t>
      </w:r>
      <w:r w:rsidRPr="008E31C8">
        <w:rPr>
          <w:sz w:val="26"/>
          <w:szCs w:val="26"/>
        </w:rPr>
        <w:t>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tục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 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hành.</w:t>
      </w:r>
    </w:p>
    <w:p w14:paraId="7A8E1301" w14:textId="77777777" w:rsidR="00CA2960" w:rsidRPr="008E31C8" w:rsidRDefault="002579C7" w:rsidP="008B3BD1">
      <w:pPr>
        <w:spacing w:before="120" w:after="120" w:line="240" w:lineRule="atLeast"/>
        <w:ind w:right="73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ý: 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sát. Sau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</w:p>
    <w:p w14:paraId="7A8E1302" w14:textId="77777777" w:rsidR="00CA2960" w:rsidRPr="008E31C8" w:rsidRDefault="002579C7" w:rsidP="008B3BD1">
      <w:pPr>
        <w:spacing w:before="120" w:after="120" w:line="240" w:lineRule="atLeast"/>
        <w:ind w:right="234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theo.</w:t>
      </w:r>
    </w:p>
    <w:p w14:paraId="7A8E1305" w14:textId="77777777" w:rsidR="00CA2960" w:rsidRPr="008E31C8" w:rsidRDefault="002579C7" w:rsidP="008B3BD1">
      <w:pPr>
        <w:spacing w:before="120" w:after="120" w:line="240" w:lineRule="atLeast"/>
        <w:ind w:right="2965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3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2.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Giải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kỹ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thuật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ơng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vỉa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hè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gạch.</w:t>
      </w:r>
    </w:p>
    <w:p w14:paraId="7A8E1306" w14:textId="77777777" w:rsidR="00CA2960" w:rsidRPr="008E31C8" w:rsidRDefault="002579C7" w:rsidP="008B3BD1">
      <w:pPr>
        <w:spacing w:before="120" w:after="120" w:line="240" w:lineRule="atLeast"/>
        <w:ind w:right="75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Chấp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nghiêm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qui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hạ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tầng 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bàn.</w:t>
      </w:r>
    </w:p>
    <w:p w14:paraId="7A8E1308" w14:textId="77777777" w:rsidR="00CA2960" w:rsidRPr="008E31C8" w:rsidRDefault="002579C7" w:rsidP="008B3BD1">
      <w:pPr>
        <w:spacing w:before="120" w:after="120" w:line="240" w:lineRule="atLeast"/>
        <w:ind w:right="5292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đào, tái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vỉa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hè:</w:t>
      </w:r>
    </w:p>
    <w:p w14:paraId="7A8E130A" w14:textId="77777777" w:rsidR="00CA2960" w:rsidRPr="008E31C8" w:rsidRDefault="002579C7" w:rsidP="008B3BD1">
      <w:pPr>
        <w:spacing w:before="120" w:after="120" w:line="240" w:lineRule="atLeast"/>
        <w:ind w:right="71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vỉa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hè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chặt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chẽ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 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quyền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gây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ách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tắc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 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an ninh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suốt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g.</w:t>
      </w:r>
    </w:p>
    <w:p w14:paraId="7A8E130C" w14:textId="2124CA57" w:rsidR="00CA2960" w:rsidRPr="008E31C8" w:rsidRDefault="002579C7" w:rsidP="00E65A41">
      <w:pPr>
        <w:spacing w:before="120" w:after="120" w:line="240" w:lineRule="atLeast"/>
        <w:ind w:right="76" w:firstLine="284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báo,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rào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 Thi</w:t>
      </w:r>
      <w:r w:rsidRPr="008E31C8">
        <w:rPr>
          <w:spacing w:val="2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vỉa</w:t>
      </w:r>
      <w:r w:rsidRPr="008E31C8">
        <w:rPr>
          <w:spacing w:val="23"/>
          <w:sz w:val="26"/>
          <w:szCs w:val="26"/>
        </w:rPr>
        <w:t xml:space="preserve"> </w:t>
      </w:r>
      <w:r w:rsidRPr="008E31C8">
        <w:rPr>
          <w:sz w:val="26"/>
          <w:szCs w:val="26"/>
        </w:rPr>
        <w:t>hè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23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23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23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2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  <w:r w:rsidR="00E65A41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duyệt.</w:t>
      </w:r>
    </w:p>
    <w:p w14:paraId="7B56DFAB" w14:textId="77777777" w:rsidR="00E65A41" w:rsidRPr="008E31C8" w:rsidRDefault="002579C7" w:rsidP="00E65A41">
      <w:pPr>
        <w:spacing w:before="120" w:after="120" w:line="240" w:lineRule="atLeast"/>
        <w:ind w:right="69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vỉa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hè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cáp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vỉa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hè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sau: Đào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cáp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kích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học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z w:val="26"/>
          <w:szCs w:val="26"/>
        </w:rPr>
        <w:t>úng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chặt đáy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rãnh,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đệm,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ố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vệ,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ặt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ng, 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thẻ,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băng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cảnh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ngầm,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vệ,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nén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 yêu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 thiết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cuối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cù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tái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vỉa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hè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 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duyệt.</w:t>
      </w:r>
    </w:p>
    <w:p w14:paraId="7A8E130F" w14:textId="2AA4477A" w:rsidR="00CA2960" w:rsidRPr="008E31C8" w:rsidRDefault="002579C7" w:rsidP="00E65A41">
      <w:pPr>
        <w:spacing w:before="120" w:after="120" w:line="240" w:lineRule="atLeast"/>
        <w:ind w:right="69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cáp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5"/>
          <w:sz w:val="26"/>
          <w:szCs w:val="26"/>
        </w:rPr>
        <w:t>á</w:t>
      </w:r>
      <w:r w:rsidRPr="008E31C8">
        <w:rPr>
          <w:sz w:val="26"/>
          <w:szCs w:val="26"/>
        </w:rPr>
        <w:t>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cuốn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 đoạn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tối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150m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(tùy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cự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ụ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sáng),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dư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(nếu có)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hay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 đào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dọn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ngay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khỏi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ô</w:t>
      </w:r>
      <w:r w:rsidRPr="008E31C8">
        <w:rPr>
          <w:sz w:val="26"/>
          <w:szCs w:val="26"/>
        </w:rPr>
        <w:t>ng.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(1)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150m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ho</w:t>
      </w:r>
      <w:r w:rsidRPr="008E31C8">
        <w:rPr>
          <w:spacing w:val="9"/>
          <w:sz w:val="26"/>
          <w:szCs w:val="26"/>
        </w:rPr>
        <w:t>à</w:t>
      </w:r>
      <w:r w:rsidRPr="008E31C8">
        <w:rPr>
          <w:sz w:val="26"/>
          <w:szCs w:val="26"/>
        </w:rPr>
        <w:t>n chỉnh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tái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x</w:t>
      </w:r>
      <w:r w:rsidRPr="008E31C8">
        <w:rPr>
          <w:sz w:val="26"/>
          <w:szCs w:val="26"/>
        </w:rPr>
        <w:t>ong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đào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(2)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150m.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 (1)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tái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 theo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 ban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hay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úng thiết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 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xong 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 (2)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tái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xong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z w:val="26"/>
          <w:szCs w:val="26"/>
        </w:rPr>
        <w:t>oạn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(3)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150m cho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hết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</w:t>
      </w:r>
      <w:r w:rsidRPr="008E31C8">
        <w:rPr>
          <w:spacing w:val="9"/>
          <w:sz w:val="26"/>
          <w:szCs w:val="26"/>
        </w:rPr>
        <w:t>n</w:t>
      </w:r>
      <w:r w:rsidRPr="008E31C8">
        <w:rPr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 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 thu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huyển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 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 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(1),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(2)</w:t>
      </w:r>
      <w:r w:rsidRPr="008E31C8">
        <w:rPr>
          <w:spacing w:val="2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v</w:t>
      </w:r>
      <w:r w:rsidRPr="008E31C8">
        <w:rPr>
          <w:spacing w:val="-19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proofErr w:type="gramEnd"/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 máy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trong công tác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cáp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có 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ngầm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7"/>
          <w:sz w:val="26"/>
          <w:szCs w:val="26"/>
        </w:rPr>
        <w:t>n</w:t>
      </w:r>
      <w:r w:rsidRPr="008E31C8">
        <w:rPr>
          <w:sz w:val="26"/>
          <w:szCs w:val="26"/>
        </w:rPr>
        <w:t>ằm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gần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đó 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 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hay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5"/>
          <w:sz w:val="26"/>
          <w:szCs w:val="26"/>
        </w:rPr>
        <w:t>ấ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sát.</w:t>
      </w:r>
    </w:p>
    <w:p w14:paraId="7A8E1311" w14:textId="77777777" w:rsidR="00CA2960" w:rsidRPr="008E31C8" w:rsidRDefault="002579C7" w:rsidP="008B3BD1">
      <w:pPr>
        <w:spacing w:before="120" w:after="120" w:line="240" w:lineRule="atLeast"/>
        <w:ind w:right="77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vỉa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hè sau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ngầm,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thiện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 cao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vỉa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hè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7A8E1313" w14:textId="77777777" w:rsidR="00CA2960" w:rsidRPr="008E31C8" w:rsidRDefault="002579C7" w:rsidP="008B3BD1">
      <w:pPr>
        <w:spacing w:before="120" w:after="120" w:line="240" w:lineRule="atLeast"/>
        <w:ind w:right="7205" w:firstLine="284"/>
        <w:jc w:val="both"/>
        <w:rPr>
          <w:b/>
          <w:bCs/>
          <w:sz w:val="26"/>
          <w:szCs w:val="26"/>
        </w:rPr>
      </w:pPr>
      <w:r w:rsidRPr="008E31C8">
        <w:rPr>
          <w:b/>
          <w:bCs/>
          <w:sz w:val="26"/>
          <w:szCs w:val="26"/>
        </w:rPr>
        <w:t>Công</w:t>
      </w:r>
      <w:r w:rsidRPr="008E31C8">
        <w:rPr>
          <w:b/>
          <w:bCs/>
          <w:spacing w:val="-4"/>
          <w:sz w:val="26"/>
          <w:szCs w:val="26"/>
        </w:rPr>
        <w:t xml:space="preserve"> </w:t>
      </w:r>
      <w:r w:rsidRPr="008E31C8">
        <w:rPr>
          <w:b/>
          <w:bCs/>
          <w:sz w:val="26"/>
          <w:szCs w:val="26"/>
        </w:rPr>
        <w:t>tác</w:t>
      </w:r>
      <w:r w:rsidRPr="008E31C8">
        <w:rPr>
          <w:b/>
          <w:bCs/>
          <w:spacing w:val="-1"/>
          <w:sz w:val="26"/>
          <w:szCs w:val="26"/>
        </w:rPr>
        <w:t xml:space="preserve"> </w:t>
      </w:r>
      <w:r w:rsidRPr="008E31C8">
        <w:rPr>
          <w:b/>
          <w:bCs/>
          <w:sz w:val="26"/>
          <w:szCs w:val="26"/>
        </w:rPr>
        <w:t>lắp</w:t>
      </w:r>
      <w:r w:rsidRPr="008E31C8">
        <w:rPr>
          <w:b/>
          <w:bCs/>
          <w:spacing w:val="-1"/>
          <w:sz w:val="26"/>
          <w:szCs w:val="26"/>
        </w:rPr>
        <w:t xml:space="preserve"> </w:t>
      </w:r>
      <w:r w:rsidRPr="008E31C8">
        <w:rPr>
          <w:b/>
          <w:bCs/>
          <w:sz w:val="26"/>
          <w:szCs w:val="26"/>
        </w:rPr>
        <w:t>đặt</w:t>
      </w:r>
      <w:r w:rsidRPr="008E31C8">
        <w:rPr>
          <w:b/>
          <w:bCs/>
          <w:spacing w:val="-1"/>
          <w:sz w:val="26"/>
          <w:szCs w:val="26"/>
        </w:rPr>
        <w:t xml:space="preserve"> </w:t>
      </w:r>
      <w:r w:rsidRPr="008E31C8">
        <w:rPr>
          <w:b/>
          <w:bCs/>
          <w:sz w:val="26"/>
          <w:szCs w:val="26"/>
        </w:rPr>
        <w:t>ống:</w:t>
      </w:r>
    </w:p>
    <w:p w14:paraId="7A8E1315" w14:textId="77777777" w:rsidR="00CA2960" w:rsidRPr="008E31C8" w:rsidRDefault="002579C7" w:rsidP="008B3BD1">
      <w:pPr>
        <w:spacing w:before="120" w:after="120" w:line="240" w:lineRule="atLeast"/>
        <w:ind w:right="75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cho 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gốc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ràng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phê duyệt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ư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3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4"/>
          <w:sz w:val="26"/>
          <w:szCs w:val="26"/>
        </w:rPr>
        <w:t>á</w:t>
      </w:r>
      <w:r w:rsidRPr="008E31C8">
        <w:rPr>
          <w:sz w:val="26"/>
          <w:szCs w:val="26"/>
        </w:rPr>
        <w:t>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 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 thu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x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phiếu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 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có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năng.</w:t>
      </w:r>
    </w:p>
    <w:p w14:paraId="7A8E1317" w14:textId="77777777" w:rsidR="00CA2960" w:rsidRPr="008E31C8" w:rsidRDefault="002579C7" w:rsidP="008B3BD1">
      <w:pPr>
        <w:spacing w:before="120" w:after="120" w:line="240" w:lineRule="atLeast"/>
        <w:ind w:right="75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Đây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 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ti</w:t>
      </w:r>
      <w:r w:rsidRPr="008E31C8">
        <w:rPr>
          <w:spacing w:val="-5"/>
          <w:sz w:val="26"/>
          <w:szCs w:val="26"/>
        </w:rPr>
        <w:t>ế</w:t>
      </w:r>
      <w:r w:rsidRPr="008E31C8">
        <w:rPr>
          <w:sz w:val="26"/>
          <w:szCs w:val="26"/>
        </w:rPr>
        <w:t>p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vì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vậy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nghi</w:t>
      </w:r>
      <w:r w:rsidRPr="008E31C8">
        <w:rPr>
          <w:spacing w:val="-5"/>
          <w:sz w:val="26"/>
          <w:szCs w:val="26"/>
        </w:rPr>
        <w:t>ê</w:t>
      </w:r>
      <w:r w:rsidRPr="008E31C8">
        <w:rPr>
          <w:sz w:val="26"/>
          <w:szCs w:val="26"/>
        </w:rPr>
        <w:t>m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 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ống.</w:t>
      </w:r>
    </w:p>
    <w:p w14:paraId="7A8E1319" w14:textId="77777777" w:rsidR="00CA2960" w:rsidRPr="008E31C8" w:rsidRDefault="002579C7" w:rsidP="008B3BD1">
      <w:pPr>
        <w:spacing w:before="120" w:after="120" w:line="240" w:lineRule="atLeast"/>
        <w:ind w:right="69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Ống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 bị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chiều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dài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thích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5"/>
          <w:sz w:val="26"/>
          <w:szCs w:val="26"/>
        </w:rPr>
        <w:t>ằ</w:t>
      </w:r>
      <w:r w:rsidRPr="008E31C8">
        <w:rPr>
          <w:sz w:val="26"/>
          <w:szCs w:val="26"/>
        </w:rPr>
        <w:t>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lãng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ống.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cáp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kích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học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 xml:space="preserve">ng 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áp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đầm chặt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rãnh,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đệm,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ả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ngay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ngắn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dập, bể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hai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bịt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nắp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ố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lạ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r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ống, sau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vệ,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nén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cuối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là xếp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thẻ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cáp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gầm,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cảnh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8"/>
          <w:sz w:val="26"/>
          <w:szCs w:val="26"/>
        </w:rPr>
        <w:t>á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ngầm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 cát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vệ,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nén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cuối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tái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 vỉa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hè 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hiết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duyệt.</w:t>
      </w:r>
    </w:p>
    <w:p w14:paraId="7A8E131A" w14:textId="77777777" w:rsidR="00CA2960" w:rsidRPr="008E31C8" w:rsidRDefault="002579C7" w:rsidP="008B3BD1">
      <w:pPr>
        <w:spacing w:before="120" w:after="120" w:line="240" w:lineRule="atLeast"/>
        <w:ind w:right="73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ý: 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sát. Sau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</w:p>
    <w:p w14:paraId="7A8E131B" w14:textId="77777777" w:rsidR="00CA2960" w:rsidRPr="008E31C8" w:rsidRDefault="002579C7" w:rsidP="008B3BD1">
      <w:pPr>
        <w:spacing w:before="120" w:after="120" w:line="240" w:lineRule="atLeast"/>
        <w:ind w:right="2337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theo. Công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1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đi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:</w:t>
      </w:r>
      <w:proofErr w:type="gramEnd"/>
    </w:p>
    <w:p w14:paraId="7A8E131C" w14:textId="77777777" w:rsidR="00CA2960" w:rsidRPr="008E31C8" w:rsidRDefault="002579C7" w:rsidP="008B3BD1">
      <w:pPr>
        <w:spacing w:before="120" w:after="120" w:line="240" w:lineRule="atLeast"/>
        <w:ind w:right="67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đá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pacing w:val="4"/>
          <w:sz w:val="26"/>
          <w:szCs w:val="26"/>
        </w:rPr>
        <w:t xml:space="preserve"> t</w:t>
      </w:r>
      <w:r w:rsidRPr="008E31C8">
        <w:rPr>
          <w:sz w:val="26"/>
          <w:szCs w:val="26"/>
        </w:rPr>
        <w:t>ừ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cáp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ngay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thẳng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vào xe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(không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lẫn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á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đá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công),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đó tập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khô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dân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.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cuối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xe tải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phố.</w:t>
      </w:r>
    </w:p>
    <w:p w14:paraId="7A8E131E" w14:textId="77777777" w:rsidR="00CA2960" w:rsidRPr="008E31C8" w:rsidRDefault="002579C7" w:rsidP="008B3BD1">
      <w:pPr>
        <w:spacing w:before="120" w:after="120" w:line="240" w:lineRule="atLeast"/>
        <w:ind w:right="76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đá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ờ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bỏ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bạt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che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kín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làm đất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chảy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lầy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7A8E1321" w14:textId="5DEF71B0" w:rsidR="00CA2960" w:rsidRPr="008E31C8" w:rsidRDefault="002579C7" w:rsidP="00A8252D">
      <w:pPr>
        <w:spacing w:before="120" w:after="120" w:line="240" w:lineRule="atLeast"/>
        <w:ind w:right="80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chuyên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ngành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tiến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bỏ.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7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ý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:</w:t>
      </w:r>
      <w:proofErr w:type="gramEnd"/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 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tuy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nhiên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="00A8252D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6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dân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khu 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7A8E1323" w14:textId="77777777" w:rsidR="00CA2960" w:rsidRPr="008E31C8" w:rsidRDefault="002579C7" w:rsidP="008B3BD1">
      <w:pPr>
        <w:spacing w:before="120" w:after="120" w:line="240" w:lineRule="atLeast"/>
        <w:ind w:right="77" w:hanging="504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3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3.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Giải</w:t>
      </w:r>
      <w:r w:rsidRPr="008E31C8">
        <w:rPr>
          <w:b/>
          <w:spacing w:val="1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1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kỹ</w:t>
      </w:r>
      <w:r w:rsidRPr="008E31C8">
        <w:rPr>
          <w:b/>
          <w:spacing w:val="1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thuật</w:t>
      </w:r>
      <w:r w:rsidRPr="008E31C8">
        <w:rPr>
          <w:b/>
          <w:spacing w:val="1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lắp</w:t>
      </w:r>
      <w:r w:rsidRPr="008E31C8">
        <w:rPr>
          <w:b/>
          <w:spacing w:val="1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đặt</w:t>
      </w:r>
      <w:r w:rsidRPr="008E31C8">
        <w:rPr>
          <w:b/>
          <w:spacing w:val="1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ố</w:t>
      </w:r>
      <w:r w:rsidRPr="008E31C8">
        <w:rPr>
          <w:b/>
          <w:spacing w:val="4"/>
          <w:sz w:val="26"/>
          <w:szCs w:val="26"/>
        </w:rPr>
        <w:t>n</w:t>
      </w:r>
      <w:r w:rsidRPr="008E31C8">
        <w:rPr>
          <w:b/>
          <w:sz w:val="26"/>
          <w:szCs w:val="26"/>
        </w:rPr>
        <w:t>g</w:t>
      </w:r>
      <w:r w:rsidRPr="008E31C8">
        <w:rPr>
          <w:b/>
          <w:spacing w:val="1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</w:t>
      </w:r>
      <w:r w:rsidRPr="008E31C8">
        <w:rPr>
          <w:b/>
          <w:spacing w:val="-2"/>
          <w:sz w:val="26"/>
          <w:szCs w:val="26"/>
        </w:rPr>
        <w:t>ự</w:t>
      </w:r>
      <w:r w:rsidRPr="008E31C8">
        <w:rPr>
          <w:b/>
          <w:sz w:val="26"/>
          <w:szCs w:val="26"/>
        </w:rPr>
        <w:t>a</w:t>
      </w:r>
      <w:r w:rsidRPr="008E31C8">
        <w:rPr>
          <w:b/>
          <w:spacing w:val="1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xo</w:t>
      </w:r>
      <w:r w:rsidRPr="008E31C8">
        <w:rPr>
          <w:b/>
          <w:spacing w:val="5"/>
          <w:sz w:val="26"/>
          <w:szCs w:val="26"/>
        </w:rPr>
        <w:t>ắ</w:t>
      </w:r>
      <w:r w:rsidRPr="008E31C8">
        <w:rPr>
          <w:b/>
          <w:sz w:val="26"/>
          <w:szCs w:val="26"/>
        </w:rPr>
        <w:t>n</w:t>
      </w:r>
      <w:r w:rsidRPr="008E31C8">
        <w:rPr>
          <w:b/>
          <w:spacing w:val="1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HDPE</w:t>
      </w:r>
      <w:r w:rsidRPr="008E31C8">
        <w:rPr>
          <w:b/>
          <w:spacing w:val="1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D65/50</w:t>
      </w:r>
      <w:r w:rsidRPr="008E31C8">
        <w:rPr>
          <w:b/>
          <w:spacing w:val="1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đi</w:t>
      </w:r>
      <w:r w:rsidRPr="008E31C8">
        <w:rPr>
          <w:b/>
          <w:spacing w:val="1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ngầm,</w:t>
      </w:r>
      <w:r w:rsidRPr="008E31C8">
        <w:rPr>
          <w:b/>
          <w:spacing w:val="2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luồn</w:t>
      </w:r>
      <w:r w:rsidRPr="008E31C8">
        <w:rPr>
          <w:b/>
          <w:spacing w:val="1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5"/>
          <w:sz w:val="26"/>
          <w:szCs w:val="26"/>
        </w:rPr>
        <w:t>á</w:t>
      </w:r>
      <w:r w:rsidRPr="008E31C8">
        <w:rPr>
          <w:b/>
          <w:sz w:val="26"/>
          <w:szCs w:val="26"/>
        </w:rPr>
        <w:t>p ngầm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2"/>
          <w:sz w:val="26"/>
          <w:szCs w:val="26"/>
        </w:rPr>
        <w:t>ử</w:t>
      </w:r>
      <w:r w:rsidRPr="008E31C8">
        <w:rPr>
          <w:b/>
          <w:sz w:val="26"/>
          <w:szCs w:val="26"/>
        </w:rPr>
        <w:t>a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cột, làm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đầu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khô.</w:t>
      </w:r>
    </w:p>
    <w:p w14:paraId="7A8E1324" w14:textId="77777777" w:rsidR="00CA2960" w:rsidRPr="008E31C8" w:rsidRDefault="002579C7" w:rsidP="008B3BD1">
      <w:pPr>
        <w:spacing w:before="120" w:after="120" w:line="240" w:lineRule="atLeast"/>
        <w:ind w:right="5118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Ống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</w:t>
      </w:r>
      <w:r w:rsidRPr="008E31C8">
        <w:rPr>
          <w:b/>
          <w:spacing w:val="-2"/>
          <w:sz w:val="26"/>
          <w:szCs w:val="26"/>
        </w:rPr>
        <w:t>ự</w:t>
      </w:r>
      <w:r w:rsidRPr="008E31C8">
        <w:rPr>
          <w:b/>
          <w:sz w:val="26"/>
          <w:szCs w:val="26"/>
        </w:rPr>
        <w:t>a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xoắn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HDPE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D65/50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đi ngầm</w:t>
      </w:r>
    </w:p>
    <w:p w14:paraId="7A8E1326" w14:textId="77777777" w:rsidR="00CA2960" w:rsidRPr="008E31C8" w:rsidRDefault="002579C7" w:rsidP="008B3BD1">
      <w:pPr>
        <w:spacing w:before="120" w:after="120" w:line="240" w:lineRule="atLeast"/>
        <w:ind w:right="75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cho 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gốc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ràng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phê duyệt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ư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3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4"/>
          <w:sz w:val="26"/>
          <w:szCs w:val="26"/>
        </w:rPr>
        <w:t>á</w:t>
      </w:r>
      <w:r w:rsidRPr="008E31C8">
        <w:rPr>
          <w:sz w:val="26"/>
          <w:szCs w:val="26"/>
        </w:rPr>
        <w:t>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 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 thu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x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phiếu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 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có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năng.</w:t>
      </w:r>
    </w:p>
    <w:p w14:paraId="7A8E1328" w14:textId="77777777" w:rsidR="00CA2960" w:rsidRPr="008E31C8" w:rsidRDefault="002579C7" w:rsidP="008B3BD1">
      <w:pPr>
        <w:spacing w:before="120" w:after="120" w:line="240" w:lineRule="atLeast"/>
        <w:ind w:right="75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Đây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 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ti</w:t>
      </w:r>
      <w:r w:rsidRPr="008E31C8">
        <w:rPr>
          <w:spacing w:val="-5"/>
          <w:sz w:val="26"/>
          <w:szCs w:val="26"/>
        </w:rPr>
        <w:t>ế</w:t>
      </w:r>
      <w:r w:rsidRPr="008E31C8">
        <w:rPr>
          <w:sz w:val="26"/>
          <w:szCs w:val="26"/>
        </w:rPr>
        <w:t>p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vì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vậy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nghi</w:t>
      </w:r>
      <w:r w:rsidRPr="008E31C8">
        <w:rPr>
          <w:spacing w:val="-5"/>
          <w:sz w:val="26"/>
          <w:szCs w:val="26"/>
        </w:rPr>
        <w:t>ê</w:t>
      </w:r>
      <w:r w:rsidRPr="008E31C8">
        <w:rPr>
          <w:sz w:val="26"/>
          <w:szCs w:val="26"/>
        </w:rPr>
        <w:t>m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 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ống.</w:t>
      </w:r>
    </w:p>
    <w:p w14:paraId="7A8E132A" w14:textId="77777777" w:rsidR="00CA2960" w:rsidRPr="008E31C8" w:rsidRDefault="002579C7" w:rsidP="008B3BD1">
      <w:pPr>
        <w:spacing w:before="120" w:after="120" w:line="240" w:lineRule="atLeast"/>
        <w:ind w:right="69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Ống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 bị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chiều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dài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thích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5"/>
          <w:sz w:val="26"/>
          <w:szCs w:val="26"/>
        </w:rPr>
        <w:t>ằ</w:t>
      </w:r>
      <w:r w:rsidRPr="008E31C8">
        <w:rPr>
          <w:sz w:val="26"/>
          <w:szCs w:val="26"/>
        </w:rPr>
        <w:t>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lãng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ống.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cáp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kích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học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 xml:space="preserve">ng 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áp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đầm chặt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rãnh,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đệm,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ả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ngay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ngắn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dập, bể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hai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bịt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nắp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ố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lạ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r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ống, sau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vệ,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nén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cuối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là </w:t>
      </w:r>
      <w:r w:rsidRPr="008E31C8">
        <w:rPr>
          <w:sz w:val="26"/>
          <w:szCs w:val="26"/>
        </w:rPr>
        <w:t>xếp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thẻ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cáp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gầm,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cảnh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8"/>
          <w:sz w:val="26"/>
          <w:szCs w:val="26"/>
        </w:rPr>
        <w:t>á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ngầm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 cát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vệ,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nén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cuối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tái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duyệt.</w:t>
      </w:r>
    </w:p>
    <w:p w14:paraId="7A8E132D" w14:textId="4E1FD286" w:rsidR="00CA2960" w:rsidRPr="008E31C8" w:rsidRDefault="002579C7" w:rsidP="008B3BD1">
      <w:pPr>
        <w:spacing w:before="120" w:after="120" w:line="240" w:lineRule="atLeast"/>
        <w:ind w:right="69" w:firstLine="284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Làm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đầu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khô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thành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phần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 xml:space="preserve">việc: </w:t>
      </w:r>
      <w:r w:rsidRPr="008E31C8">
        <w:rPr>
          <w:sz w:val="26"/>
          <w:szCs w:val="26"/>
        </w:rPr>
        <w:t>Chuẩn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bị,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đo,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cắt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bóc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, rẽ ruộ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pha</w:t>
      </w:r>
      <w:r w:rsidR="008B11CE" w:rsidRPr="008E31C8">
        <w:rPr>
          <w:sz w:val="26"/>
          <w:szCs w:val="26"/>
        </w:rPr>
        <w:t>,</w:t>
      </w:r>
      <w:r w:rsidRPr="008E31C8">
        <w:rPr>
          <w:sz w:val="26"/>
          <w:szCs w:val="26"/>
        </w:rPr>
        <w:t xml:space="preserve"> </w:t>
      </w:r>
      <w:r w:rsidR="008F7841"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oàn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dọn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giao.</w:t>
      </w:r>
    </w:p>
    <w:p w14:paraId="7A8E132F" w14:textId="77777777" w:rsidR="00CA2960" w:rsidRPr="008E31C8" w:rsidRDefault="002579C7" w:rsidP="008B3BD1">
      <w:pPr>
        <w:spacing w:before="120" w:after="120" w:line="240" w:lineRule="atLeast"/>
        <w:ind w:right="5002" w:firstLine="284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Luồn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2"/>
          <w:sz w:val="26"/>
          <w:szCs w:val="26"/>
        </w:rPr>
        <w:t>ử</w:t>
      </w:r>
      <w:r w:rsidRPr="008E31C8">
        <w:rPr>
          <w:b/>
          <w:sz w:val="26"/>
          <w:szCs w:val="26"/>
        </w:rPr>
        <w:t>a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cột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thành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phần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việc:</w:t>
      </w:r>
    </w:p>
    <w:p w14:paraId="7A8E1331" w14:textId="77777777" w:rsidR="00CA2960" w:rsidRPr="008E31C8" w:rsidRDefault="002579C7" w:rsidP="008B3BD1">
      <w:pPr>
        <w:spacing w:before="120" w:after="120" w:line="240" w:lineRule="atLeast"/>
        <w:ind w:right="5685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Quấn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lỗ luồn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</w:p>
    <w:p w14:paraId="7A8E1333" w14:textId="77777777" w:rsidR="00CA2960" w:rsidRPr="008E31C8" w:rsidRDefault="002579C7" w:rsidP="008B3BD1">
      <w:pPr>
        <w:spacing w:before="120" w:after="120" w:line="240" w:lineRule="atLeast"/>
        <w:ind w:right="43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Luồn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bọc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cáp, quấn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z w:val="26"/>
          <w:szCs w:val="26"/>
        </w:rPr>
        <w:t>kéo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ột</w:t>
      </w:r>
    </w:p>
    <w:p w14:paraId="7A8E1335" w14:textId="77777777" w:rsidR="00CA2960" w:rsidRPr="008E31C8" w:rsidRDefault="002579C7" w:rsidP="008B3BD1">
      <w:pPr>
        <w:spacing w:before="120" w:after="120" w:line="240" w:lineRule="atLeast"/>
        <w:ind w:right="54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cột,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</w:p>
    <w:p w14:paraId="7A8E1337" w14:textId="14A43046" w:rsidR="00CA2960" w:rsidRPr="008E31C8" w:rsidRDefault="002579C7" w:rsidP="008B3BD1">
      <w:pPr>
        <w:spacing w:before="120" w:after="120" w:line="240" w:lineRule="atLeast"/>
        <w:ind w:right="73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ý: 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sát. Sau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="005737CD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4"/>
          <w:sz w:val="26"/>
          <w:szCs w:val="26"/>
        </w:rPr>
        <w:t>o</w:t>
      </w:r>
      <w:r w:rsidRPr="008E31C8">
        <w:rPr>
          <w:sz w:val="26"/>
          <w:szCs w:val="26"/>
        </w:rPr>
        <w:t>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ếp the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.</w:t>
      </w:r>
    </w:p>
    <w:p w14:paraId="7A8E133A" w14:textId="77777777" w:rsidR="00CA2960" w:rsidRPr="008E31C8" w:rsidRDefault="002579C7" w:rsidP="008B3BD1">
      <w:pPr>
        <w:spacing w:before="120" w:after="120" w:line="240" w:lineRule="atLeast"/>
        <w:ind w:right="4477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3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4.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Giải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kỹ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thuật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chuyển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đất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dư</w:t>
      </w:r>
    </w:p>
    <w:p w14:paraId="7A8E133B" w14:textId="77777777" w:rsidR="00CA2960" w:rsidRPr="008E31C8" w:rsidRDefault="002579C7" w:rsidP="008B3BD1">
      <w:pPr>
        <w:spacing w:before="120" w:after="120" w:line="240" w:lineRule="atLeast"/>
        <w:ind w:right="74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đá 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ngay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thẳng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 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(không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lẫn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đá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công),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đó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 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có 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dân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.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cuối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xe tải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đổ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phố.</w:t>
      </w:r>
    </w:p>
    <w:p w14:paraId="7A8E133E" w14:textId="7E48148A" w:rsidR="00CA2960" w:rsidRPr="008E31C8" w:rsidRDefault="002579C7" w:rsidP="00741835">
      <w:pPr>
        <w:spacing w:before="120" w:after="120" w:line="240" w:lineRule="atLeast"/>
        <w:ind w:right="8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đá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ờ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bỏ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bạt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che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kín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="00FC418A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chảy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lầy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7A8E133F" w14:textId="77777777" w:rsidR="00CA2960" w:rsidRPr="008E31C8" w:rsidRDefault="002579C7" w:rsidP="008B3BD1">
      <w:pPr>
        <w:spacing w:before="120" w:after="120" w:line="240" w:lineRule="atLeast"/>
        <w:ind w:left="720" w:right="6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chuyên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ngành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tiến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bỏ.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7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ý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:</w:t>
      </w:r>
      <w:proofErr w:type="gramEnd"/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 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tuy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nhiên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</w:p>
    <w:p w14:paraId="7A8E1340" w14:textId="77777777" w:rsidR="00CA2960" w:rsidRPr="008E31C8" w:rsidRDefault="002579C7" w:rsidP="008B3BD1">
      <w:pPr>
        <w:spacing w:before="120" w:after="120" w:line="240" w:lineRule="atLeast"/>
        <w:ind w:right="6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mất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6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dân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khu 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7A8E1344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3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5.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Giải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kỹ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thuật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l</w:t>
      </w:r>
      <w:r w:rsidRPr="008E31C8">
        <w:rPr>
          <w:b/>
          <w:sz w:val="26"/>
          <w:szCs w:val="26"/>
        </w:rPr>
        <w:t>át nền,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sà</w:t>
      </w:r>
      <w:r w:rsidRPr="008E31C8">
        <w:rPr>
          <w:b/>
          <w:spacing w:val="-5"/>
          <w:sz w:val="26"/>
          <w:szCs w:val="26"/>
        </w:rPr>
        <w:t>n</w:t>
      </w:r>
      <w:r w:rsidRPr="008E31C8">
        <w:rPr>
          <w:b/>
          <w:sz w:val="26"/>
          <w:szCs w:val="26"/>
        </w:rPr>
        <w:t>, gạch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terra</w:t>
      </w:r>
      <w:r w:rsidRPr="008E31C8">
        <w:rPr>
          <w:b/>
          <w:spacing w:val="-4"/>
          <w:sz w:val="26"/>
          <w:szCs w:val="26"/>
        </w:rPr>
        <w:t>z</w:t>
      </w:r>
      <w:r w:rsidRPr="008E31C8">
        <w:rPr>
          <w:b/>
          <w:sz w:val="26"/>
          <w:szCs w:val="26"/>
        </w:rPr>
        <w:t>zo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400x400mm,</w:t>
      </w:r>
      <w:r w:rsidRPr="008E31C8">
        <w:rPr>
          <w:b/>
          <w:spacing w:val="-1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</w:t>
      </w:r>
      <w:r w:rsidRPr="008E31C8">
        <w:rPr>
          <w:b/>
          <w:spacing w:val="-2"/>
          <w:sz w:val="26"/>
          <w:szCs w:val="26"/>
        </w:rPr>
        <w:t>ữ</w:t>
      </w:r>
      <w:r w:rsidRPr="008E31C8">
        <w:rPr>
          <w:b/>
          <w:sz w:val="26"/>
          <w:szCs w:val="26"/>
        </w:rPr>
        <w:t>a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XM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mác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75</w:t>
      </w:r>
    </w:p>
    <w:p w14:paraId="7A8E1345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Chuẩn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</w:p>
    <w:p w14:paraId="7A8E1347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</w:p>
    <w:p w14:paraId="7A8E1349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Đảm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bề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nền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lý,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lồi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lõm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dốc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thoát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 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kế.</w:t>
      </w:r>
    </w:p>
    <w:p w14:paraId="7A8E134B" w14:textId="6C849412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Vệ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sẽ,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bỏ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bụi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bẩ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, dầu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z w:val="26"/>
          <w:szCs w:val="26"/>
        </w:rPr>
        <w:t>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c</w:t>
      </w:r>
      <w:r w:rsidRPr="008E31C8">
        <w:rPr>
          <w:sz w:val="26"/>
          <w:szCs w:val="26"/>
        </w:rPr>
        <w:t>á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ừ</w:t>
      </w:r>
      <w:r w:rsidRPr="008E31C8">
        <w:rPr>
          <w:sz w:val="26"/>
          <w:szCs w:val="26"/>
        </w:rPr>
        <w:t>a. Nếu</w:t>
      </w:r>
      <w:r w:rsidRPr="008E31C8">
        <w:rPr>
          <w:sz w:val="26"/>
          <w:szCs w:val="26"/>
        </w:rPr>
        <w:t xml:space="preserve"> </w:t>
      </w:r>
      <w:r w:rsidR="00360A67" w:rsidRPr="008E31C8">
        <w:rPr>
          <w:sz w:val="26"/>
          <w:szCs w:val="26"/>
        </w:rPr>
        <w:t>m</w:t>
      </w:r>
      <w:r w:rsidRPr="008E31C8">
        <w:rPr>
          <w:sz w:val="26"/>
          <w:szCs w:val="26"/>
        </w:rPr>
        <w:t>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nền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cũ,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ẩm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z w:val="26"/>
          <w:szCs w:val="26"/>
        </w:rPr>
        <w:t>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công. Vật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</w:p>
    <w:p w14:paraId="7A8E134C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liệu:</w:t>
      </w:r>
    </w:p>
    <w:p w14:paraId="7A8E134E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Gạch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terrazzo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kích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400x400mm.</w:t>
      </w:r>
    </w:p>
    <w:p w14:paraId="7A8E1350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xi măng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75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(tỷ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lệ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ng: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1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ần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xi </w:t>
      </w:r>
      <w:proofErr w:type="gramStart"/>
      <w:r w:rsidRPr="008E31C8">
        <w:rPr>
          <w:sz w:val="26"/>
          <w:szCs w:val="26"/>
        </w:rPr>
        <w:t>măng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:</w:t>
      </w:r>
      <w:proofErr w:type="gramEnd"/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3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cát). N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sạch.</w:t>
      </w:r>
    </w:p>
    <w:p w14:paraId="7A8E1351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cụ:</w:t>
      </w:r>
    </w:p>
    <w:p w14:paraId="7A8E1353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Ba</w:t>
      </w:r>
      <w:r w:rsidRPr="008E31C8">
        <w:rPr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ni vô,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dâ</w:t>
      </w:r>
      <w:r w:rsidRPr="008E31C8">
        <w:rPr>
          <w:sz w:val="26"/>
          <w:szCs w:val="26"/>
        </w:rPr>
        <w:t>y</w:t>
      </w:r>
      <w:r w:rsidRPr="008E31C8">
        <w:rPr>
          <w:sz w:val="26"/>
          <w:szCs w:val="26"/>
        </w:rPr>
        <w:t>, búa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su,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z w:val="26"/>
          <w:szCs w:val="26"/>
        </w:rPr>
        <w:t>ộn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cắt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gạch. Lập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mốc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</w:p>
    <w:p w14:paraId="7A8E1354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Xác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laser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7A8E1356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Lập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mốc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cố định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(mốc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mốc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vị 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lát). Dùng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căng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 đảm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thẳng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à</w:t>
      </w:r>
      <w:r w:rsidRPr="008E31C8">
        <w:rPr>
          <w:sz w:val="26"/>
          <w:szCs w:val="26"/>
        </w:rPr>
        <w:t>ng.</w:t>
      </w:r>
    </w:p>
    <w:p w14:paraId="7A8E1357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Quy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</w:p>
    <w:p w14:paraId="7A8E1359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rộn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xi măng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75</w:t>
      </w:r>
    </w:p>
    <w:p w14:paraId="7A8E135B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rộn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xi măng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cát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tỷ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lệ thiết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</w:p>
    <w:p w14:paraId="7A8E135D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Bổ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sung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dẻo, dễ 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(không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nhão).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lót</w:t>
      </w:r>
    </w:p>
    <w:p w14:paraId="7A8E135E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Dùng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bay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rải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xi măng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bề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ền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chiều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dày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khoảng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2</w:t>
      </w:r>
      <w:r w:rsidRPr="008E31C8">
        <w:rPr>
          <w:sz w:val="26"/>
          <w:szCs w:val="26"/>
        </w:rPr>
        <w:t>-3cm. San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phẳng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tạo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dốc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thoát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y</w:t>
      </w:r>
      <w:r w:rsidRPr="008E31C8">
        <w:rPr>
          <w:sz w:val="26"/>
          <w:szCs w:val="26"/>
        </w:rPr>
        <w:t>êu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cầu.</w:t>
      </w:r>
    </w:p>
    <w:p w14:paraId="032443F5" w14:textId="77777777" w:rsidR="00B01E93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dày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bề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mặt. Đặt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terrazzo</w:t>
      </w:r>
    </w:p>
    <w:p w14:paraId="7A8E1360" w14:textId="4039C416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Ngâm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1</w:t>
      </w:r>
      <w:r w:rsidRPr="008E31C8">
        <w:rPr>
          <w:sz w:val="26"/>
          <w:szCs w:val="26"/>
        </w:rPr>
        <w:t>0</w:t>
      </w:r>
      <w:r w:rsidRPr="008E31C8">
        <w:rPr>
          <w:sz w:val="26"/>
          <w:szCs w:val="26"/>
        </w:rPr>
        <w:t>-15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phút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 tránh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hút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lót. Đặt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viên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căn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vị trí sao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thẳng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căng.</w:t>
      </w:r>
    </w:p>
    <w:p w14:paraId="7A8E1361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Dùng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búa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su gõ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nhẹ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 gạch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bám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chắc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đạt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phẳng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cầu. Duy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 khoảng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(th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là </w:t>
      </w:r>
      <w:r w:rsidRPr="008E31C8">
        <w:rPr>
          <w:sz w:val="26"/>
          <w:szCs w:val="26"/>
        </w:rPr>
        <w:t>2</w:t>
      </w:r>
      <w:r w:rsidRPr="008E31C8">
        <w:rPr>
          <w:sz w:val="26"/>
          <w:szCs w:val="26"/>
        </w:rPr>
        <w:t>-3mm).</w:t>
      </w:r>
    </w:p>
    <w:p w14:paraId="7A8E1362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Điều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kiểm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</w:p>
    <w:p w14:paraId="7A8E1364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ni vô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 kiểm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phẳng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đ</w:t>
      </w:r>
      <w:r w:rsidRPr="008E31C8">
        <w:rPr>
          <w:sz w:val="26"/>
          <w:szCs w:val="26"/>
        </w:rPr>
        <w:t>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dốc. Điều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ngay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có sai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lệc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.</w:t>
      </w:r>
    </w:p>
    <w:p w14:paraId="7A8E1365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Hoàn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ỡ</w:t>
      </w:r>
      <w:r w:rsidRPr="008E31C8">
        <w:rPr>
          <w:sz w:val="26"/>
          <w:szCs w:val="26"/>
        </w:rPr>
        <w:t>ng</w:t>
      </w:r>
    </w:p>
    <w:p w14:paraId="7A8E1367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rét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</w:p>
    <w:p w14:paraId="7A8E1369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Sau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gạch,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trét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xi măng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mịn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keo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p. Dùng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bay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nhỏ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 trét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mạch,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trống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mạch.</w:t>
      </w:r>
    </w:p>
    <w:p w14:paraId="7A8E136A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Lau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bề mặt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khăn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ẩm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z w:val="26"/>
          <w:szCs w:val="26"/>
        </w:rPr>
        <w:t>ét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mạch. 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ỡ</w:t>
      </w:r>
      <w:r w:rsidRPr="008E31C8">
        <w:rPr>
          <w:sz w:val="26"/>
          <w:szCs w:val="26"/>
        </w:rPr>
        <w:t>ng</w:t>
      </w:r>
    </w:p>
    <w:p w14:paraId="7A8E136B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nhẹ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nhàng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nền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giữ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ẩm,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giúp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măng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đạt c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tốt.</w:t>
      </w:r>
    </w:p>
    <w:p w14:paraId="7A8E136D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z w:val="26"/>
          <w:szCs w:val="26"/>
        </w:rPr>
        <w:t>nghiệm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</w:p>
    <w:p w14:paraId="7A8E136F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</w:p>
    <w:p w14:paraId="7A8E1371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Bề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phẳng,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đều, không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z w:val="26"/>
          <w:szCs w:val="26"/>
        </w:rPr>
        <w:t xml:space="preserve"> v</w:t>
      </w:r>
      <w:r w:rsidRPr="008E31C8">
        <w:rPr>
          <w:sz w:val="26"/>
          <w:szCs w:val="26"/>
        </w:rPr>
        <w:t>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ứ</w:t>
      </w:r>
      <w:r w:rsidRPr="008E31C8">
        <w:rPr>
          <w:sz w:val="26"/>
          <w:szCs w:val="26"/>
        </w:rPr>
        <w:t>t, bong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tróc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r</w:t>
      </w:r>
      <w:r w:rsidRPr="008E31C8">
        <w:rPr>
          <w:sz w:val="26"/>
          <w:szCs w:val="26"/>
        </w:rPr>
        <w:t>ỗ</w:t>
      </w:r>
      <w:r w:rsidRPr="008E31C8">
        <w:rPr>
          <w:sz w:val="26"/>
          <w:szCs w:val="26"/>
        </w:rPr>
        <w:t>. 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thẳng,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đầy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a.</w:t>
      </w:r>
    </w:p>
    <w:p w14:paraId="7A8E1372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dốc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thoát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(nếu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có). Nghiệm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</w:p>
    <w:p w14:paraId="7A8E1373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ộ</w:t>
      </w:r>
      <w:r w:rsidRPr="008E31C8">
        <w:rPr>
          <w:sz w:val="26"/>
          <w:szCs w:val="26"/>
        </w:rPr>
        <w:t>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kích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phẳng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dốc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nền.</w:t>
      </w:r>
    </w:p>
    <w:p w14:paraId="7A8E1375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đã đạt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giao. 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môi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</w:p>
    <w:p w14:paraId="7A8E1376" w14:textId="77777777" w:rsidR="00CA2960" w:rsidRPr="008E31C8" w:rsidRDefault="002579C7" w:rsidP="008B3BD1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suốt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công. Thu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gom,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lý 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ừ</w:t>
      </w:r>
      <w:r w:rsidRPr="008E31C8">
        <w:rPr>
          <w:sz w:val="26"/>
          <w:szCs w:val="26"/>
        </w:rPr>
        <w:t>a,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rác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</w:p>
    <w:p w14:paraId="7A8E1379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3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6.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Giải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kỹ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thuật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hạng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mục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pacing w:val="-5"/>
          <w:sz w:val="26"/>
          <w:szCs w:val="26"/>
        </w:rPr>
        <w:t>t</w:t>
      </w:r>
      <w:r w:rsidRPr="008E31C8">
        <w:rPr>
          <w:b/>
          <w:sz w:val="26"/>
          <w:szCs w:val="26"/>
        </w:rPr>
        <w:t>hu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hồi</w:t>
      </w:r>
    </w:p>
    <w:p w14:paraId="7A8E137A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3"/>
          <w:sz w:val="26"/>
          <w:szCs w:val="26"/>
        </w:rPr>
        <w:t>T</w:t>
      </w:r>
      <w:r w:rsidRPr="008E31C8">
        <w:rPr>
          <w:sz w:val="26"/>
          <w:szCs w:val="26"/>
        </w:rPr>
        <w:t>hu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hồi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è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s</w:t>
      </w:r>
      <w:r w:rsidRPr="008E31C8">
        <w:rPr>
          <w:spacing w:val="1"/>
          <w:sz w:val="26"/>
          <w:szCs w:val="26"/>
        </w:rPr>
        <w:t>á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2"/>
          <w:sz w:val="26"/>
          <w:szCs w:val="26"/>
        </w:rPr>
        <w:t>ư</w:t>
      </w:r>
      <w:r w:rsidRPr="008E31C8">
        <w:rPr>
          <w:spacing w:val="1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2"/>
          <w:sz w:val="26"/>
          <w:szCs w:val="26"/>
        </w:rPr>
        <w:t>ữ</w:t>
      </w:r>
      <w:r w:rsidRPr="008E31C8">
        <w:rPr>
          <w:sz w:val="26"/>
          <w:szCs w:val="26"/>
        </w:rPr>
        <w:t>u</w:t>
      </w:r>
    </w:p>
    <w:p w14:paraId="7A8E137C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3"/>
          <w:sz w:val="26"/>
          <w:szCs w:val="26"/>
        </w:rPr>
        <w:t>T</w:t>
      </w:r>
      <w:r w:rsidRPr="008E31C8">
        <w:rPr>
          <w:sz w:val="26"/>
          <w:szCs w:val="26"/>
        </w:rPr>
        <w:t>hu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hồi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cầ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è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3"/>
          <w:sz w:val="26"/>
          <w:szCs w:val="26"/>
        </w:rPr>
        <w:t>s</w:t>
      </w:r>
      <w:r w:rsidRPr="008E31C8">
        <w:rPr>
          <w:spacing w:val="1"/>
          <w:sz w:val="26"/>
          <w:szCs w:val="26"/>
        </w:rPr>
        <w:t>á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ca</w:t>
      </w:r>
      <w:r w:rsidRPr="008E31C8">
        <w:rPr>
          <w:sz w:val="26"/>
          <w:szCs w:val="26"/>
        </w:rPr>
        <w:t>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2m,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-2"/>
          <w:sz w:val="26"/>
          <w:szCs w:val="26"/>
        </w:rPr>
        <w:t>ư</w:t>
      </w:r>
      <w:r w:rsidRPr="008E31C8">
        <w:rPr>
          <w:spacing w:val="1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1</w:t>
      </w:r>
      <w:r w:rsidRPr="008E31C8">
        <w:rPr>
          <w:spacing w:val="2"/>
          <w:sz w:val="26"/>
          <w:szCs w:val="26"/>
        </w:rPr>
        <w:t>,</w:t>
      </w:r>
      <w:r w:rsidRPr="008E31C8">
        <w:rPr>
          <w:sz w:val="26"/>
          <w:szCs w:val="26"/>
        </w:rPr>
        <w:t>5m</w:t>
      </w:r>
    </w:p>
    <w:p w14:paraId="08DFA8CA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3"/>
          <w:sz w:val="26"/>
          <w:szCs w:val="26"/>
        </w:rPr>
        <w:t>T</w:t>
      </w:r>
      <w:r w:rsidRPr="008E31C8">
        <w:rPr>
          <w:sz w:val="26"/>
          <w:szCs w:val="26"/>
        </w:rPr>
        <w:t>hu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hồi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cá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luồn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cầ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2"/>
          <w:sz w:val="26"/>
          <w:szCs w:val="26"/>
        </w:rPr>
        <w:t>ữ</w:t>
      </w:r>
      <w:r w:rsidRPr="008E31C8">
        <w:rPr>
          <w:sz w:val="26"/>
          <w:szCs w:val="26"/>
        </w:rPr>
        <w:t>u</w:t>
      </w:r>
    </w:p>
    <w:p w14:paraId="7A82A527" w14:textId="61FED935" w:rsidR="00033FB2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3"/>
          <w:sz w:val="26"/>
          <w:szCs w:val="26"/>
        </w:rPr>
        <w:t>T</w:t>
      </w:r>
      <w:r w:rsidRPr="008E31C8">
        <w:rPr>
          <w:sz w:val="26"/>
          <w:szCs w:val="26"/>
        </w:rPr>
        <w:t>hu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hồi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è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s</w:t>
      </w:r>
      <w:r w:rsidRPr="008E31C8">
        <w:rPr>
          <w:spacing w:val="1"/>
          <w:sz w:val="26"/>
          <w:szCs w:val="26"/>
        </w:rPr>
        <w:t>á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2"/>
          <w:sz w:val="26"/>
          <w:szCs w:val="26"/>
        </w:rPr>
        <w:t>ữ</w:t>
      </w:r>
      <w:r w:rsidRPr="008E31C8">
        <w:rPr>
          <w:sz w:val="26"/>
          <w:szCs w:val="26"/>
        </w:rPr>
        <w:t>u</w:t>
      </w:r>
    </w:p>
    <w:p w14:paraId="7A8E1381" w14:textId="273A169F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Kiểm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tra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hệ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thống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chiếu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sáng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</w:t>
      </w:r>
      <w:r w:rsidRPr="008E31C8">
        <w:rPr>
          <w:b/>
          <w:spacing w:val="-2"/>
          <w:sz w:val="26"/>
          <w:szCs w:val="26"/>
        </w:rPr>
        <w:t>ữ</w:t>
      </w:r>
      <w:r w:rsidRPr="008E31C8">
        <w:rPr>
          <w:b/>
          <w:sz w:val="26"/>
          <w:szCs w:val="26"/>
        </w:rPr>
        <w:t>u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ớc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công:</w:t>
      </w:r>
    </w:p>
    <w:p w14:paraId="7A8E1383" w14:textId="77777777" w:rsidR="00CA2960" w:rsidRPr="008E31C8" w:rsidRDefault="002579C7" w:rsidP="0040381E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Đây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rất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 trong quá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thế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nên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cử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kỹ 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 tay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nghề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T</w:t>
      </w:r>
      <w:r w:rsidRPr="008E31C8">
        <w:rPr>
          <w:sz w:val="26"/>
          <w:szCs w:val="26"/>
        </w:rPr>
        <w:t>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sát, 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 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hệ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sau:</w:t>
      </w:r>
    </w:p>
    <w:p w14:paraId="7A8E1385" w14:textId="77777777" w:rsidR="00CA2960" w:rsidRPr="008E31C8" w:rsidRDefault="002579C7" w:rsidP="008B3BD1">
      <w:pPr>
        <w:spacing w:before="120" w:after="120" w:line="240" w:lineRule="atLeast"/>
        <w:ind w:right="2880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mắt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u.</w:t>
      </w:r>
    </w:p>
    <w:p w14:paraId="7A8E1387" w14:textId="77777777" w:rsidR="00CA2960" w:rsidRPr="008E31C8" w:rsidRDefault="002579C7" w:rsidP="008B3BD1">
      <w:pPr>
        <w:spacing w:before="120" w:after="120" w:line="240" w:lineRule="atLeast"/>
        <w:ind w:right="562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áp đầu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cuối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nguồn.</w:t>
      </w:r>
    </w:p>
    <w:p w14:paraId="7A8E1389" w14:textId="77777777" w:rsidR="00CA2960" w:rsidRPr="008E31C8" w:rsidRDefault="002579C7" w:rsidP="008B3BD1">
      <w:pPr>
        <w:spacing w:before="120" w:after="120" w:line="240" w:lineRule="atLeast"/>
        <w:ind w:right="675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dòng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.</w:t>
      </w:r>
    </w:p>
    <w:p w14:paraId="7A8E138B" w14:textId="77777777" w:rsidR="00CA2960" w:rsidRPr="008E31C8" w:rsidRDefault="002579C7" w:rsidP="008B3BD1">
      <w:pPr>
        <w:spacing w:before="120" w:after="120" w:line="240" w:lineRule="atLeast"/>
        <w:ind w:right="784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điện.</w:t>
      </w:r>
    </w:p>
    <w:p w14:paraId="7A8E138D" w14:textId="77777777" w:rsidR="00CA2960" w:rsidRPr="008E31C8" w:rsidRDefault="002579C7" w:rsidP="008B3BD1">
      <w:pPr>
        <w:spacing w:before="120" w:after="120" w:line="240" w:lineRule="atLeast"/>
        <w:ind w:right="71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trở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địa. Công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:</w:t>
      </w:r>
    </w:p>
    <w:p w14:paraId="7A8E138E" w14:textId="77777777" w:rsidR="00CA2960" w:rsidRPr="008E31C8" w:rsidRDefault="002579C7" w:rsidP="0040381E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Sau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xong,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thấy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ng k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ông đảm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dẫn đến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hỏng,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sẽ đề xuất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kế,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Tư vấn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án kỹ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 đảm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èn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tốt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đạt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hiệu quả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nhất.</w:t>
      </w:r>
    </w:p>
    <w:p w14:paraId="7A8E1390" w14:textId="77777777" w:rsidR="00CA2960" w:rsidRPr="008E31C8" w:rsidRDefault="002579C7" w:rsidP="0040381E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Đây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iếu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ng của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vì vậy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tuyệt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eo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cũ.</w:t>
      </w:r>
    </w:p>
    <w:p w14:paraId="7A8E1392" w14:textId="77777777" w:rsidR="00CA2960" w:rsidRPr="008E31C8" w:rsidRDefault="002579C7" w:rsidP="0040381E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u,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cắt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 lập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địa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lặp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ả</w:t>
      </w:r>
      <w:r w:rsidRPr="008E31C8">
        <w:rPr>
          <w:sz w:val="26"/>
          <w:szCs w:val="26"/>
        </w:rPr>
        <w:t>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còn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mang điện.</w:t>
      </w:r>
    </w:p>
    <w:p w14:paraId="7A8E1394" w14:textId="77777777" w:rsidR="00CA2960" w:rsidRPr="008E31C8" w:rsidRDefault="002579C7" w:rsidP="0040381E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ngũ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có tay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nghề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xe chuyên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z w:val="26"/>
          <w:szCs w:val="26"/>
        </w:rPr>
        <w:t>ỡ</w:t>
      </w:r>
      <w:r w:rsidRPr="008E31C8">
        <w:rPr>
          <w:sz w:val="26"/>
          <w:szCs w:val="26"/>
        </w:rPr>
        <w:t>. Vật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sẽ 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giữ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vị quản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lý.</w:t>
      </w:r>
    </w:p>
    <w:p w14:paraId="7A8E1395" w14:textId="77777777" w:rsidR="00CA2960" w:rsidRPr="008E31C8" w:rsidRDefault="002579C7" w:rsidP="0040381E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Sau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á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hành m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chuyển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theo.</w:t>
      </w:r>
    </w:p>
    <w:p w14:paraId="7A8E1398" w14:textId="77777777" w:rsidR="00CA2960" w:rsidRPr="008E31C8" w:rsidRDefault="002579C7" w:rsidP="008B3BD1">
      <w:pPr>
        <w:spacing w:before="120" w:after="120" w:line="240" w:lineRule="atLeast"/>
        <w:ind w:right="77" w:hanging="504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3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7.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Giải</w:t>
      </w:r>
      <w:r w:rsidRPr="008E31C8">
        <w:rPr>
          <w:b/>
          <w:spacing w:val="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 kỹ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thuật</w:t>
      </w:r>
      <w:r w:rsidRPr="008E31C8">
        <w:rPr>
          <w:b/>
          <w:spacing w:val="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lắp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đặt</w:t>
      </w:r>
      <w:r w:rsidRPr="008E31C8">
        <w:rPr>
          <w:b/>
          <w:spacing w:val="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ống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</w:t>
      </w:r>
      <w:r w:rsidRPr="008E31C8">
        <w:rPr>
          <w:b/>
          <w:spacing w:val="-5"/>
          <w:sz w:val="26"/>
          <w:szCs w:val="26"/>
        </w:rPr>
        <w:t>é</w:t>
      </w:r>
      <w:r w:rsidRPr="008E31C8">
        <w:rPr>
          <w:b/>
          <w:sz w:val="26"/>
          <w:szCs w:val="26"/>
        </w:rPr>
        <w:t>p</w:t>
      </w:r>
      <w:r w:rsidRPr="008E31C8">
        <w:rPr>
          <w:b/>
          <w:spacing w:val="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D70mm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đầu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trụ</w:t>
      </w:r>
      <w:r w:rsidRPr="008E31C8">
        <w:rPr>
          <w:b/>
          <w:spacing w:val="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(mạ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kẽm</w:t>
      </w:r>
      <w:r w:rsidRPr="008E31C8">
        <w:rPr>
          <w:b/>
          <w:spacing w:val="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nhúng nóng,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sơn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phủ)</w:t>
      </w:r>
    </w:p>
    <w:p w14:paraId="7A8E1399" w14:textId="77777777" w:rsidR="00CA2960" w:rsidRPr="008E31C8" w:rsidRDefault="002579C7" w:rsidP="0040381E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D7</w:t>
      </w:r>
      <w:r w:rsidRPr="008E31C8">
        <w:rPr>
          <w:spacing w:val="-5"/>
          <w:sz w:val="26"/>
          <w:szCs w:val="26"/>
        </w:rPr>
        <w:t>0</w:t>
      </w:r>
      <w:r w:rsidRPr="008E31C8">
        <w:rPr>
          <w:sz w:val="26"/>
          <w:szCs w:val="26"/>
        </w:rPr>
        <w:t>mm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(mạ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kẽm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nhúng nóng,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phủ) tập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 nguồn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gốc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r</w:t>
      </w:r>
      <w:r w:rsidRPr="008E31C8">
        <w:rPr>
          <w:sz w:val="26"/>
          <w:szCs w:val="26"/>
        </w:rPr>
        <w:t>õ ràng 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pacing w:val="3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ghiệm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thu 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sẵn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 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có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năng.</w:t>
      </w:r>
    </w:p>
    <w:p w14:paraId="7A8E139B" w14:textId="77777777" w:rsidR="00CA2960" w:rsidRPr="008E31C8" w:rsidRDefault="002579C7" w:rsidP="0040381E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là 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quan cũng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sáng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vì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z w:val="26"/>
          <w:szCs w:val="26"/>
        </w:rPr>
        <w:t>ậy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tuyệt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kỹ 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hép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 và 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thẳng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so 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trụ.</w:t>
      </w:r>
    </w:p>
    <w:p w14:paraId="4D9C3C81" w14:textId="77777777" w:rsidR="006B3890" w:rsidRPr="008E31C8" w:rsidRDefault="002579C7" w:rsidP="0040381E">
      <w:pPr>
        <w:spacing w:before="120" w:after="120" w:line="240" w:lineRule="atLeast"/>
        <w:ind w:right="62" w:firstLine="720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-3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D70mm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trụ.</w:t>
      </w:r>
    </w:p>
    <w:p w14:paraId="7A8E139F" w14:textId="049B1C60" w:rsidR="00CA2960" w:rsidRPr="008E31C8" w:rsidRDefault="002579C7" w:rsidP="008B3BD1">
      <w:pPr>
        <w:spacing w:before="120" w:after="120" w:line="240" w:lineRule="atLeast"/>
        <w:ind w:right="7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Sử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ngũ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tay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nghề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</w:t>
      </w:r>
    </w:p>
    <w:p w14:paraId="2A661CB5" w14:textId="77777777" w:rsidR="00033FB2" w:rsidRPr="008E31C8" w:rsidRDefault="002579C7" w:rsidP="008B3BD1">
      <w:pPr>
        <w:spacing w:before="120" w:after="120" w:line="240" w:lineRule="atLeast"/>
        <w:ind w:right="772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D70mm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trụ.</w:t>
      </w:r>
    </w:p>
    <w:p w14:paraId="69BA6730" w14:textId="77777777" w:rsidR="006B3890" w:rsidRPr="008E31C8" w:rsidRDefault="002579C7" w:rsidP="008B3BD1">
      <w:pPr>
        <w:spacing w:before="120" w:after="120" w:line="240" w:lineRule="atLeast"/>
        <w:ind w:right="7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Sau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 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</w:p>
    <w:p w14:paraId="7A8E13A5" w14:textId="4A098183" w:rsidR="00CA2960" w:rsidRPr="008E31C8" w:rsidRDefault="002579C7" w:rsidP="008B3BD1">
      <w:pPr>
        <w:spacing w:before="120" w:after="120" w:line="240" w:lineRule="atLeast"/>
        <w:ind w:right="1764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3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pacing w:val="-5"/>
          <w:sz w:val="26"/>
          <w:szCs w:val="26"/>
        </w:rPr>
        <w:t>8</w:t>
      </w:r>
      <w:r w:rsidRPr="008E31C8">
        <w:rPr>
          <w:b/>
          <w:sz w:val="26"/>
          <w:szCs w:val="26"/>
        </w:rPr>
        <w:t xml:space="preserve">.  </w:t>
      </w:r>
      <w:r w:rsidRPr="008E31C8">
        <w:rPr>
          <w:b/>
          <w:spacing w:val="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Giải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kỹ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thuật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lắp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đặt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cần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chiếu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sáng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loại</w:t>
      </w:r>
    </w:p>
    <w:p w14:paraId="5FF498DD" w14:textId="77777777" w:rsidR="006B3890" w:rsidRPr="008E31C8" w:rsidRDefault="002579C7" w:rsidP="008B3BD1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oài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 xml:space="preserve">ng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 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gốc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rõ ràng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phê duyệt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c</w:t>
      </w:r>
      <w:r w:rsidRPr="008E31C8">
        <w:rPr>
          <w:sz w:val="26"/>
          <w:szCs w:val="26"/>
        </w:rPr>
        <w:t>hế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sẵn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9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 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 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có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năng.</w:t>
      </w:r>
    </w:p>
    <w:p w14:paraId="0BD3D5D0" w14:textId="77777777" w:rsidR="006B389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Đây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là 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quan cũng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sáng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vì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z w:val="26"/>
          <w:szCs w:val="26"/>
        </w:rPr>
        <w:t>ậy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tuyệt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kỹ 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0"/>
          <w:sz w:val="26"/>
          <w:szCs w:val="26"/>
        </w:rPr>
        <w:t>v</w:t>
      </w:r>
      <w:r w:rsidRPr="008E31C8">
        <w:rPr>
          <w:sz w:val="26"/>
          <w:szCs w:val="26"/>
        </w:rPr>
        <w:t>uông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góc 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7A8E13AA" w14:textId="3B9986C4" w:rsidR="00CA2960" w:rsidRPr="008E31C8" w:rsidRDefault="002579C7" w:rsidP="008B3BD1">
      <w:pPr>
        <w:spacing w:before="120" w:after="120" w:line="240" w:lineRule="atLeast"/>
        <w:ind w:right="3485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-3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đèn.</w:t>
      </w:r>
    </w:p>
    <w:p w14:paraId="7A8E13AB" w14:textId="77777777" w:rsidR="00CA296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Sử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ngũ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tay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nghề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đèn. Sau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</w:p>
    <w:p w14:paraId="36FCE96B" w14:textId="77777777" w:rsidR="006B3890" w:rsidRPr="008E31C8" w:rsidRDefault="002579C7" w:rsidP="008B3BD1">
      <w:pPr>
        <w:spacing w:before="120" w:after="120" w:line="240" w:lineRule="atLeast"/>
        <w:ind w:right="234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theo.</w:t>
      </w:r>
    </w:p>
    <w:p w14:paraId="7A8E13B0" w14:textId="57461769" w:rsidR="00CA2960" w:rsidRPr="008E31C8" w:rsidRDefault="002579C7" w:rsidP="008B3BD1">
      <w:pPr>
        <w:spacing w:before="120" w:after="120" w:line="240" w:lineRule="atLeast"/>
        <w:ind w:right="3278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3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9.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Giải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kỹ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thuật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luồn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lên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5"/>
          <w:sz w:val="26"/>
          <w:szCs w:val="26"/>
        </w:rPr>
        <w:t>á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loại</w:t>
      </w:r>
    </w:p>
    <w:p w14:paraId="61020961" w14:textId="77777777" w:rsidR="006B3890" w:rsidRPr="008E31C8" w:rsidRDefault="002579C7" w:rsidP="008B3BD1">
      <w:pPr>
        <w:spacing w:before="120" w:after="120" w:line="240" w:lineRule="atLeast"/>
        <w:ind w:right="5519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Công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tác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luồn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lên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đèn:</w:t>
      </w:r>
    </w:p>
    <w:p w14:paraId="237F4C2B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3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5"/>
          <w:sz w:val="26"/>
          <w:szCs w:val="26"/>
        </w:rPr>
        <w:t>r</w:t>
      </w:r>
      <w:r w:rsidRPr="008E31C8">
        <w:rPr>
          <w:sz w:val="26"/>
          <w:szCs w:val="26"/>
        </w:rPr>
        <w:t>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 g</w:t>
      </w:r>
      <w:r w:rsidRPr="008E31C8">
        <w:rPr>
          <w:spacing w:val="5"/>
          <w:sz w:val="26"/>
          <w:szCs w:val="26"/>
        </w:rPr>
        <w:t>ố</w:t>
      </w:r>
      <w:r w:rsidRPr="008E31C8">
        <w:rPr>
          <w:sz w:val="26"/>
          <w:szCs w:val="26"/>
        </w:rPr>
        <w:t>c rõ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ràng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phù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 thông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 kiểm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 bị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sẵn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 xml:space="preserve">ng </w:t>
      </w:r>
      <w:r w:rsidRPr="008E31C8">
        <w:rPr>
          <w:sz w:val="26"/>
          <w:szCs w:val="26"/>
        </w:rPr>
        <w:t>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phiếu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năng.</w:t>
      </w:r>
    </w:p>
    <w:p w14:paraId="428471F5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uân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nghiêm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không ảnh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 đến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cũ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>u</w:t>
      </w:r>
      <w:r w:rsidRPr="008E31C8">
        <w:rPr>
          <w:sz w:val="26"/>
          <w:szCs w:val="26"/>
        </w:rPr>
        <w:t>ổi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thọ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ông trình.</w:t>
      </w:r>
    </w:p>
    <w:p w14:paraId="6C200DFB" w14:textId="77777777" w:rsidR="006B3890" w:rsidRPr="008E31C8" w:rsidRDefault="002579C7" w:rsidP="008B3BD1">
      <w:pPr>
        <w:spacing w:before="120" w:after="120" w:line="240" w:lineRule="atLeast"/>
        <w:ind w:right="6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cuộn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3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ru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lô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chiều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dài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4"/>
          <w:sz w:val="26"/>
          <w:szCs w:val="26"/>
        </w:rPr>
        <w:t>í</w:t>
      </w:r>
      <w:r w:rsidRPr="008E31C8">
        <w:rPr>
          <w:sz w:val="26"/>
          <w:szCs w:val="26"/>
        </w:rPr>
        <w:t>ch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(theo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hi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công) nhằm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lãng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dâ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thích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giá ra cáp, 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rọ 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suốt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để </w:t>
      </w:r>
      <w:r w:rsidRPr="008E31C8">
        <w:rPr>
          <w:sz w:val="26"/>
          <w:szCs w:val="26"/>
        </w:rPr>
        <w:t>tránh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g</w:t>
      </w:r>
      <w:r w:rsidRPr="008E31C8">
        <w:rPr>
          <w:spacing w:val="5"/>
          <w:sz w:val="26"/>
          <w:szCs w:val="26"/>
        </w:rPr>
        <w:t>ã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 xoắn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 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cáp.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 ống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chậm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quá trình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như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ngầm bị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sốc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hay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căng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>a</w:t>
      </w:r>
      <w:r w:rsidRPr="008E31C8">
        <w:rPr>
          <w:sz w:val="26"/>
          <w:szCs w:val="26"/>
        </w:rPr>
        <w:t>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tìm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hi</w:t>
      </w:r>
      <w:r w:rsidRPr="008E31C8">
        <w:rPr>
          <w:spacing w:val="7"/>
          <w:sz w:val="26"/>
          <w:szCs w:val="26"/>
        </w:rPr>
        <w:t>ể</w:t>
      </w:r>
      <w:r w:rsidRPr="008E31C8">
        <w:rPr>
          <w:sz w:val="26"/>
          <w:szCs w:val="26"/>
        </w:rPr>
        <w:t>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nguyên nhân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và biện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 khi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tiếp.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yếu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kéo 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ngắn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hai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khoảng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5"/>
          <w:sz w:val="26"/>
          <w:szCs w:val="26"/>
        </w:rPr>
        <w:t>ì</w:t>
      </w:r>
      <w:r w:rsidRPr="008E31C8">
        <w:rPr>
          <w:sz w:val="26"/>
          <w:szCs w:val="26"/>
        </w:rPr>
        <w:t>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tạp,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vì vậy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cáp 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giản.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nhiên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khoảng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7"/>
          <w:sz w:val="26"/>
          <w:szCs w:val="26"/>
        </w:rPr>
        <w:t>u</w:t>
      </w:r>
      <w:r w:rsidRPr="008E31C8">
        <w:rPr>
          <w:sz w:val="26"/>
          <w:szCs w:val="26"/>
        </w:rPr>
        <w:t>yển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rồi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khoảng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chỗ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thể làm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vỏ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 do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ma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nhiều 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giãn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nở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 bảo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xa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chú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5"/>
          <w:sz w:val="26"/>
          <w:szCs w:val="26"/>
        </w:rPr>
        <w:t>é</w:t>
      </w:r>
      <w:r w:rsidRPr="008E31C8">
        <w:rPr>
          <w:sz w:val="26"/>
          <w:szCs w:val="26"/>
        </w:rPr>
        <w:t>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7"/>
          <w:sz w:val="26"/>
          <w:szCs w:val="26"/>
        </w:rPr>
        <w:t>c</w:t>
      </w:r>
      <w:r w:rsidRPr="008E31C8">
        <w:rPr>
          <w:sz w:val="26"/>
          <w:szCs w:val="26"/>
        </w:rPr>
        <w:t>ần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cố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á</w:t>
      </w:r>
      <w:r w:rsidRPr="008E31C8">
        <w:rPr>
          <w:sz w:val="26"/>
          <w:szCs w:val="26"/>
        </w:rPr>
        <w:t>p chắc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tuột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r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 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ốn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248434BD" w14:textId="77777777" w:rsidR="006B3890" w:rsidRPr="008E31C8" w:rsidRDefault="002579C7" w:rsidP="008B3BD1">
      <w:pPr>
        <w:spacing w:before="120" w:after="120" w:line="240" w:lineRule="atLeast"/>
        <w:ind w:right="8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rải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đo</w:t>
      </w:r>
      <w:r w:rsidRPr="008E31C8">
        <w:rPr>
          <w:spacing w:val="-5"/>
          <w:sz w:val="26"/>
          <w:szCs w:val="26"/>
        </w:rPr>
        <w:t>ạ</w:t>
      </w:r>
      <w:r w:rsidRPr="008E31C8">
        <w:rPr>
          <w:sz w:val="26"/>
          <w:szCs w:val="26"/>
        </w:rPr>
        <w:t>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chờ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cáp,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kín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="00033FB2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thấm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ẩm.</w:t>
      </w:r>
    </w:p>
    <w:p w14:paraId="403F9A7D" w14:textId="77777777" w:rsidR="006B3890" w:rsidRPr="008E31C8" w:rsidRDefault="002579C7" w:rsidP="008B3BD1">
      <w:pPr>
        <w:spacing w:before="120" w:after="120" w:line="240" w:lineRule="atLeast"/>
        <w:ind w:right="74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tác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học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bền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-</w:t>
      </w:r>
      <w:r w:rsidRPr="008E31C8">
        <w:rPr>
          <w:spacing w:val="-18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 dẫn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.</w:t>
      </w:r>
    </w:p>
    <w:p w14:paraId="065E8200" w14:textId="77777777" w:rsidR="006B3890" w:rsidRPr="008E31C8" w:rsidRDefault="002579C7" w:rsidP="008B3BD1">
      <w:pPr>
        <w:spacing w:before="120" w:after="120" w:line="240" w:lineRule="atLeast"/>
        <w:ind w:right="201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luồn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sau:</w:t>
      </w:r>
    </w:p>
    <w:p w14:paraId="3198432D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Sau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tuyến: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chờ kéo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cáp, 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tuyến 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kín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2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đầu.</w:t>
      </w:r>
    </w:p>
    <w:p w14:paraId="5C6A7CCD" w14:textId="77777777" w:rsidR="006B3890" w:rsidRPr="008E31C8" w:rsidRDefault="002579C7" w:rsidP="008B3BD1">
      <w:pPr>
        <w:spacing w:before="120" w:after="120" w:line="240" w:lineRule="atLeast"/>
        <w:ind w:right="81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cáp,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ố</w:t>
      </w:r>
      <w:r w:rsidRPr="008E31C8">
        <w:rPr>
          <w:sz w:val="26"/>
          <w:szCs w:val="26"/>
        </w:rPr>
        <w:t>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còn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cát,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đá 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lạ khác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 thể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cản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ở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vỏ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cáp.</w:t>
      </w:r>
    </w:p>
    <w:p w14:paraId="05D7995C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trí: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5"/>
          <w:sz w:val="26"/>
          <w:szCs w:val="26"/>
        </w:rPr>
        <w:t>à</w:t>
      </w:r>
      <w:r w:rsidRPr="008E31C8">
        <w:rPr>
          <w:sz w:val="26"/>
          <w:szCs w:val="26"/>
        </w:rPr>
        <w:t>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trữ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chiều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dài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 đánh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vòng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cáp.</w:t>
      </w:r>
    </w:p>
    <w:p w14:paraId="0721465D" w14:textId="77777777" w:rsidR="006B3890" w:rsidRPr="008E31C8" w:rsidRDefault="002579C7" w:rsidP="008B3BD1">
      <w:pPr>
        <w:spacing w:before="120" w:after="120" w:line="240" w:lineRule="atLeast"/>
        <w:ind w:right="7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Tại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cáp,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rải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cáp: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 thử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cáp,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màu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pha cùng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màu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hai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phải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ồng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nhau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 bảo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vặn xoắn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cáp.</w:t>
      </w:r>
    </w:p>
    <w:p w14:paraId="7A8E13C8" w14:textId="4378AA12" w:rsidR="00CA2960" w:rsidRPr="008E31C8" w:rsidRDefault="002579C7" w:rsidP="008B3BD1">
      <w:pPr>
        <w:spacing w:before="120" w:after="120" w:line="240" w:lineRule="atLeast"/>
        <w:ind w:right="4933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lastRenderedPageBreak/>
        <w:t>T</w:t>
      </w:r>
      <w:r w:rsidRPr="008E31C8">
        <w:rPr>
          <w:sz w:val="26"/>
          <w:szCs w:val="26"/>
        </w:rPr>
        <w:t>uyệt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2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khoảng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5"/>
          <w:sz w:val="26"/>
          <w:szCs w:val="26"/>
        </w:rPr>
        <w:t>ụ</w:t>
      </w:r>
      <w:r w:rsidRPr="008E31C8">
        <w:rPr>
          <w:sz w:val="26"/>
          <w:szCs w:val="26"/>
        </w:rPr>
        <w:t>.</w:t>
      </w:r>
    </w:p>
    <w:p w14:paraId="7A8E13C9" w14:textId="77777777" w:rsidR="00CA296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ý: 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sát. Sau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</w:p>
    <w:p w14:paraId="007B2F32" w14:textId="77777777" w:rsidR="006B3890" w:rsidRPr="008E31C8" w:rsidRDefault="002579C7" w:rsidP="008B3BD1">
      <w:pPr>
        <w:spacing w:before="120" w:after="120" w:line="240" w:lineRule="atLeast"/>
        <w:ind w:right="240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</w:p>
    <w:p w14:paraId="7A8E13CC" w14:textId="10F0C9D2" w:rsidR="00CA2960" w:rsidRPr="008E31C8" w:rsidRDefault="002579C7" w:rsidP="008B3BD1">
      <w:pPr>
        <w:spacing w:before="120" w:after="120" w:line="240" w:lineRule="atLeast"/>
        <w:ind w:right="3477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Giải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thử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nghiệm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sau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kéo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5"/>
          <w:sz w:val="26"/>
          <w:szCs w:val="26"/>
        </w:rPr>
        <w:t>á</w:t>
      </w:r>
      <w:r w:rsidRPr="008E31C8">
        <w:rPr>
          <w:b/>
          <w:sz w:val="26"/>
          <w:szCs w:val="26"/>
        </w:rPr>
        <w:t>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lên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đèn:</w:t>
      </w:r>
    </w:p>
    <w:p w14:paraId="7A8E13CD" w14:textId="77777777" w:rsidR="00CA296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Sau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a,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cáp,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sau: </w:t>
      </w:r>
      <w:r w:rsidRPr="008E31C8">
        <w:rPr>
          <w:sz w:val="26"/>
          <w:szCs w:val="26"/>
        </w:rPr>
        <w:t>Kiểm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xong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xem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gã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xoắn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hay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tróc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không. Đo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trở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–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pha,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pha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–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cuối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pha,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</w:p>
    <w:p w14:paraId="2DFF9437" w14:textId="77777777" w:rsidR="006B3890" w:rsidRPr="008E31C8" w:rsidRDefault="002579C7" w:rsidP="008B3BD1">
      <w:pPr>
        <w:spacing w:before="120" w:after="120" w:line="240" w:lineRule="atLeast"/>
        <w:ind w:right="659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tính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–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vỏ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(l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vệ).</w:t>
      </w:r>
    </w:p>
    <w:p w14:paraId="7A8E13D0" w14:textId="5F467B93" w:rsidR="00CA2960" w:rsidRPr="008E31C8" w:rsidRDefault="002579C7" w:rsidP="008B3BD1">
      <w:pPr>
        <w:spacing w:before="120" w:after="120" w:line="240" w:lineRule="atLeast"/>
        <w:ind w:right="509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Dụng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cụ đo: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ở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. 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≥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10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M</w:t>
      </w:r>
      <w:r w:rsidRPr="008E31C8">
        <w:rPr>
          <w:spacing w:val="-2"/>
          <w:sz w:val="26"/>
          <w:szCs w:val="26"/>
        </w:rPr>
        <w:t>Ω.</w:t>
      </w:r>
    </w:p>
    <w:p w14:paraId="7A8E13D1" w14:textId="77777777" w:rsidR="00CA2960" w:rsidRPr="008E31C8" w:rsidRDefault="002579C7" w:rsidP="008B3BD1">
      <w:pPr>
        <w:spacing w:before="120" w:after="120" w:line="240" w:lineRule="atLeast"/>
        <w:ind w:right="288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trở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≤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10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Ω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toàn.</w:t>
      </w:r>
    </w:p>
    <w:p w14:paraId="7A8E13D2" w14:textId="77777777" w:rsidR="00CA2960" w:rsidRPr="008E31C8" w:rsidRDefault="002579C7" w:rsidP="008B3BD1">
      <w:pPr>
        <w:spacing w:before="120" w:after="120" w:line="240" w:lineRule="atLeast"/>
        <w:ind w:right="6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ý: 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sát. Sau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</w:p>
    <w:p w14:paraId="60E1977A" w14:textId="77777777" w:rsidR="006B3890" w:rsidRPr="008E31C8" w:rsidRDefault="002579C7" w:rsidP="008B3BD1">
      <w:pPr>
        <w:spacing w:before="120" w:after="120" w:line="240" w:lineRule="atLeast"/>
        <w:ind w:right="240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</w:p>
    <w:p w14:paraId="7A8E13D6" w14:textId="48CC4E38" w:rsidR="00CA2960" w:rsidRPr="008E31C8" w:rsidRDefault="002579C7" w:rsidP="008B3BD1">
      <w:pPr>
        <w:spacing w:before="120" w:after="120" w:line="240" w:lineRule="atLeast"/>
        <w:ind w:right="2781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3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10.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Giải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kỹ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thuật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lắp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đặt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</w:t>
      </w:r>
      <w:r w:rsidRPr="008E31C8">
        <w:rPr>
          <w:b/>
          <w:spacing w:val="-5"/>
          <w:sz w:val="26"/>
          <w:szCs w:val="26"/>
        </w:rPr>
        <w:t>E</w:t>
      </w:r>
      <w:r w:rsidRPr="008E31C8">
        <w:rPr>
          <w:b/>
          <w:sz w:val="26"/>
          <w:szCs w:val="26"/>
        </w:rPr>
        <w:t>D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loại</w:t>
      </w:r>
    </w:p>
    <w:p w14:paraId="42AA8343" w14:textId="77777777" w:rsidR="006B3890" w:rsidRPr="008E31C8" w:rsidRDefault="002579C7" w:rsidP="008B3BD1">
      <w:pPr>
        <w:spacing w:before="120" w:after="120" w:line="240" w:lineRule="atLeast"/>
        <w:ind w:right="70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LED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ng.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 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cuộc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mà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 quả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phiếu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phẩm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nhà sản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như </w:t>
      </w:r>
      <w:r w:rsidRPr="008E31C8">
        <w:rPr>
          <w:sz w:val="26"/>
          <w:szCs w:val="26"/>
        </w:rPr>
        <w:t>phiếu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vị có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năng.</w:t>
      </w:r>
    </w:p>
    <w:p w14:paraId="79944BEF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Vật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LE</w:t>
      </w:r>
      <w:r w:rsidRPr="008E31C8">
        <w:rPr>
          <w:spacing w:val="-5"/>
          <w:sz w:val="26"/>
          <w:szCs w:val="26"/>
        </w:rPr>
        <w:t>D</w:t>
      </w:r>
      <w:r w:rsidRPr="008E31C8">
        <w:rPr>
          <w:sz w:val="26"/>
          <w:szCs w:val="26"/>
        </w:rPr>
        <w:t>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vât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="00E64318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 gốc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ràng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chất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phê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thu thiết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sẵn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 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chuẩn.</w:t>
      </w:r>
    </w:p>
    <w:p w14:paraId="7D4C0CD7" w14:textId="77777777" w:rsidR="006B3890" w:rsidRPr="008E31C8" w:rsidRDefault="002579C7" w:rsidP="008B3BD1">
      <w:pPr>
        <w:spacing w:before="120" w:after="120" w:line="240" w:lineRule="atLeast"/>
        <w:ind w:right="75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Đây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chiếu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mỹ quan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vì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tuyệt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góc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êng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đèn.</w:t>
      </w:r>
    </w:p>
    <w:p w14:paraId="15D5ECCE" w14:textId="77777777" w:rsidR="006B3890" w:rsidRPr="008E31C8" w:rsidRDefault="002579C7" w:rsidP="008B3BD1">
      <w:pPr>
        <w:spacing w:before="120" w:after="120" w:line="240" w:lineRule="atLeast"/>
        <w:ind w:right="85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 khi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 tra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3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linh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 đèn,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ráp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cân chỉnh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thử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cấp.</w:t>
      </w:r>
    </w:p>
    <w:p w14:paraId="0A21AEED" w14:textId="77777777" w:rsidR="006B3890" w:rsidRPr="008E31C8" w:rsidRDefault="002579C7" w:rsidP="008B3BD1">
      <w:pPr>
        <w:spacing w:before="120" w:after="120" w:line="240" w:lineRule="atLeast"/>
        <w:ind w:right="84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 nhất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(trong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đai, 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kiện).</w:t>
      </w:r>
    </w:p>
    <w:p w14:paraId="76A8DA71" w14:textId="77777777" w:rsidR="006B3890" w:rsidRPr="008E31C8" w:rsidRDefault="002579C7" w:rsidP="008B3BD1">
      <w:pPr>
        <w:spacing w:before="120" w:after="120" w:line="240" w:lineRule="atLeast"/>
        <w:ind w:right="7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Sử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ngũ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tay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nghề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đèn.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ếp xúc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luôn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sạch,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mối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 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ép 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hở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sau.</w:t>
      </w:r>
    </w:p>
    <w:p w14:paraId="3DAB4C16" w14:textId="77777777" w:rsidR="006B3890" w:rsidRPr="008E31C8" w:rsidRDefault="002579C7" w:rsidP="008B3BD1">
      <w:pPr>
        <w:spacing w:before="120" w:after="120" w:line="240" w:lineRule="atLeast"/>
        <w:ind w:right="7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ý: chỉ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tốt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="00003B99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sát.</w:t>
      </w:r>
      <w:r w:rsidR="00E11022" w:rsidRPr="008E31C8">
        <w:rPr>
          <w:sz w:val="26"/>
          <w:szCs w:val="26"/>
        </w:rPr>
        <w:t xml:space="preserve"> </w:t>
      </w:r>
      <w:r w:rsidR="00E11022" w:rsidRPr="008E31C8">
        <w:rPr>
          <w:sz w:val="26"/>
          <w:szCs w:val="26"/>
        </w:rPr>
        <w:t>Sau khi công tác thi công hoàn tất và các thông số đạt yêu cầu kỹ thuật sẽ tiến hành</w:t>
      </w:r>
      <w:r w:rsidR="00003B99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chuy</w:t>
      </w:r>
      <w:r w:rsidRPr="008E31C8">
        <w:rPr>
          <w:sz w:val="26"/>
          <w:szCs w:val="26"/>
        </w:rPr>
        <w:t>ể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theo.</w:t>
      </w:r>
    </w:p>
    <w:p w14:paraId="7A8E13ED" w14:textId="012D3087" w:rsidR="00CA2960" w:rsidRPr="008E31C8" w:rsidRDefault="002579C7" w:rsidP="008B3BD1">
      <w:pPr>
        <w:spacing w:before="120" w:after="120" w:line="240" w:lineRule="atLeast"/>
        <w:ind w:right="1558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3</w:t>
      </w:r>
      <w:r w:rsidRPr="008E31C8">
        <w:rPr>
          <w:b/>
          <w:spacing w:val="2"/>
          <w:sz w:val="26"/>
          <w:szCs w:val="26"/>
        </w:rPr>
        <w:t>.</w:t>
      </w:r>
      <w:proofErr w:type="gramStart"/>
      <w:r w:rsidRPr="008E31C8">
        <w:rPr>
          <w:b/>
          <w:sz w:val="26"/>
          <w:szCs w:val="26"/>
        </w:rPr>
        <w:t>11</w:t>
      </w:r>
      <w:r w:rsidRPr="008E31C8">
        <w:rPr>
          <w:b/>
          <w:spacing w:val="3"/>
          <w:sz w:val="26"/>
          <w:szCs w:val="26"/>
        </w:rPr>
        <w:t>.</w:t>
      </w:r>
      <w:r w:rsidRPr="008E31C8">
        <w:rPr>
          <w:b/>
          <w:sz w:val="26"/>
          <w:szCs w:val="26"/>
        </w:rPr>
        <w:t>Giải</w:t>
      </w:r>
      <w:proofErr w:type="gramEnd"/>
      <w:r w:rsidRPr="008E31C8">
        <w:rPr>
          <w:b/>
          <w:spacing w:val="-1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kỹ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thuật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thay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bóng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trang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trí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LED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Buld,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15</w:t>
      </w:r>
      <w:r w:rsidRPr="008E31C8">
        <w:rPr>
          <w:b/>
          <w:spacing w:val="-24"/>
          <w:sz w:val="26"/>
          <w:szCs w:val="26"/>
        </w:rPr>
        <w:t>W</w:t>
      </w:r>
      <w:r w:rsidRPr="008E31C8">
        <w:rPr>
          <w:b/>
          <w:sz w:val="26"/>
          <w:szCs w:val="26"/>
        </w:rPr>
        <w:t>,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E27</w:t>
      </w:r>
    </w:p>
    <w:p w14:paraId="23EACE96" w14:textId="77777777" w:rsidR="006B3890" w:rsidRPr="008E31C8" w:rsidRDefault="002579C7" w:rsidP="008B3BD1">
      <w:pPr>
        <w:spacing w:before="120" w:after="120" w:line="240" w:lineRule="atLeast"/>
        <w:ind w:right="70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trang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LED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Bult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15W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E27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 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ng.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hủng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đạt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, 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cuộc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mà 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là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6"/>
          <w:sz w:val="26"/>
          <w:szCs w:val="26"/>
        </w:rPr>
        <w:t>ẩ</w:t>
      </w:r>
      <w:r w:rsidRPr="008E31C8">
        <w:rPr>
          <w:sz w:val="26"/>
          <w:szCs w:val="26"/>
        </w:rPr>
        <w:t>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 phiếu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vị có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năng.</w:t>
      </w:r>
    </w:p>
    <w:p w14:paraId="3F8B7CCF" w14:textId="77777777" w:rsidR="006B3890" w:rsidRPr="008E31C8" w:rsidRDefault="002579C7" w:rsidP="008B3BD1">
      <w:pPr>
        <w:spacing w:before="120" w:after="120" w:line="240" w:lineRule="atLeast"/>
        <w:ind w:right="74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trang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trí LED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Bult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15W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E2</w:t>
      </w:r>
      <w:r w:rsidRPr="008E31C8">
        <w:rPr>
          <w:spacing w:val="3"/>
          <w:sz w:val="26"/>
          <w:szCs w:val="26"/>
        </w:rPr>
        <w:t>7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 kho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vât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5"/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</w:t>
      </w:r>
      <w:r w:rsidRPr="008E31C8">
        <w:rPr>
          <w:spacing w:val="4"/>
          <w:sz w:val="26"/>
          <w:szCs w:val="26"/>
        </w:rPr>
        <w:t>n</w:t>
      </w:r>
      <w:r w:rsidRPr="008E31C8">
        <w:rPr>
          <w:sz w:val="26"/>
          <w:szCs w:val="26"/>
        </w:rPr>
        <w:t>h có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gốc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ràng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phù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 qua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sẵn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6"/>
          <w:sz w:val="26"/>
          <w:szCs w:val="26"/>
        </w:rPr>
        <w:t>v</w:t>
      </w:r>
      <w:r w:rsidRPr="008E31C8">
        <w:rPr>
          <w:sz w:val="26"/>
          <w:szCs w:val="26"/>
        </w:rPr>
        <w:t>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 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.</w:t>
      </w:r>
    </w:p>
    <w:p w14:paraId="37CF22B5" w14:textId="77777777" w:rsidR="006B3890" w:rsidRPr="008E31C8" w:rsidRDefault="002579C7" w:rsidP="008B3BD1">
      <w:pPr>
        <w:spacing w:before="120" w:after="120" w:line="240" w:lineRule="atLeast"/>
        <w:ind w:right="75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Đây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chiếu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mỹ quan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vì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tuyệt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góc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êng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đèn.</w:t>
      </w:r>
    </w:p>
    <w:p w14:paraId="0D0836D1" w14:textId="77777777" w:rsidR="006B3890" w:rsidRPr="008E31C8" w:rsidRDefault="002579C7" w:rsidP="008B3BD1">
      <w:pPr>
        <w:spacing w:before="120" w:after="120" w:line="240" w:lineRule="atLeast"/>
        <w:ind w:right="85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 khi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 tra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3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linh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 đèn,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ráp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cân chỉnh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thử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cấp.</w:t>
      </w:r>
    </w:p>
    <w:p w14:paraId="6891C81B" w14:textId="77777777" w:rsidR="006B3890" w:rsidRPr="008E31C8" w:rsidRDefault="002579C7" w:rsidP="008B3BD1">
      <w:pPr>
        <w:spacing w:before="120" w:after="120" w:line="240" w:lineRule="atLeast"/>
        <w:ind w:right="84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 nhất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(trong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đai, 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kiện).</w:t>
      </w:r>
    </w:p>
    <w:p w14:paraId="6AE5C6C9" w14:textId="77777777" w:rsidR="006B3890" w:rsidRPr="008E31C8" w:rsidRDefault="002579C7" w:rsidP="008B3BD1">
      <w:pPr>
        <w:spacing w:before="120" w:after="120" w:line="240" w:lineRule="atLeast"/>
        <w:ind w:right="7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Sử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ngũ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tay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nghề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đèn.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ếp xúc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luôn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sạch,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mối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 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ép 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hở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sau.</w:t>
      </w:r>
    </w:p>
    <w:p w14:paraId="6B99D813" w14:textId="77777777" w:rsidR="006B3890" w:rsidRPr="008E31C8" w:rsidRDefault="002579C7" w:rsidP="008B3BD1">
      <w:pPr>
        <w:spacing w:before="120" w:after="120" w:line="240" w:lineRule="atLeast"/>
        <w:ind w:right="7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ý: chỉ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tốt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="003F0E24" w:rsidRPr="008E31C8">
        <w:rPr>
          <w:sz w:val="26"/>
          <w:szCs w:val="26"/>
        </w:rPr>
        <w:t xml:space="preserve"> </w:t>
      </w:r>
      <w:r w:rsidR="003F0E24" w:rsidRPr="008E31C8">
        <w:rPr>
          <w:sz w:val="26"/>
          <w:szCs w:val="26"/>
        </w:rPr>
        <w:t>sát.</w:t>
      </w:r>
    </w:p>
    <w:p w14:paraId="7A8E1400" w14:textId="1157AD23" w:rsidR="00CA2960" w:rsidRPr="008E31C8" w:rsidRDefault="002579C7" w:rsidP="008B3BD1">
      <w:pPr>
        <w:spacing w:before="120" w:after="120" w:line="240" w:lineRule="atLeast"/>
        <w:ind w:right="7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Sau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="005B1915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chuy</w:t>
      </w:r>
      <w:r w:rsidRPr="008E31C8">
        <w:rPr>
          <w:sz w:val="26"/>
          <w:szCs w:val="26"/>
        </w:rPr>
        <w:t>ể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the</w:t>
      </w:r>
      <w:r w:rsidRPr="008E31C8">
        <w:rPr>
          <w:sz w:val="26"/>
          <w:szCs w:val="26"/>
        </w:rPr>
        <w:t>o</w:t>
      </w:r>
      <w:r w:rsidRPr="008E31C8">
        <w:rPr>
          <w:sz w:val="26"/>
          <w:szCs w:val="26"/>
        </w:rPr>
        <w:t>.</w:t>
      </w:r>
    </w:p>
    <w:p w14:paraId="7A8E1404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3</w:t>
      </w:r>
      <w:r w:rsidRPr="008E31C8">
        <w:rPr>
          <w:b/>
          <w:spacing w:val="2"/>
          <w:sz w:val="26"/>
          <w:szCs w:val="26"/>
        </w:rPr>
        <w:t>.</w:t>
      </w:r>
      <w:proofErr w:type="gramStart"/>
      <w:r w:rsidRPr="008E31C8">
        <w:rPr>
          <w:b/>
          <w:sz w:val="26"/>
          <w:szCs w:val="26"/>
        </w:rPr>
        <w:t>12</w:t>
      </w:r>
      <w:r w:rsidRPr="008E31C8">
        <w:rPr>
          <w:b/>
          <w:spacing w:val="3"/>
          <w:sz w:val="26"/>
          <w:szCs w:val="26"/>
        </w:rPr>
        <w:t>.</w:t>
      </w:r>
      <w:r w:rsidRPr="008E31C8">
        <w:rPr>
          <w:b/>
          <w:sz w:val="26"/>
          <w:szCs w:val="26"/>
        </w:rPr>
        <w:t>Giải</w:t>
      </w:r>
      <w:proofErr w:type="gramEnd"/>
      <w:r w:rsidRPr="008E31C8">
        <w:rPr>
          <w:b/>
          <w:spacing w:val="-1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kỹ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thuật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l</w:t>
      </w:r>
      <w:r w:rsidRPr="008E31C8">
        <w:rPr>
          <w:b/>
          <w:sz w:val="26"/>
          <w:szCs w:val="26"/>
        </w:rPr>
        <w:t>ắp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đặt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tủ điều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khiển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</w:t>
      </w:r>
      <w:r w:rsidRPr="008E31C8">
        <w:rPr>
          <w:b/>
          <w:spacing w:val="-5"/>
          <w:sz w:val="26"/>
          <w:szCs w:val="26"/>
        </w:rPr>
        <w:t>i</w:t>
      </w:r>
      <w:r w:rsidRPr="008E31C8">
        <w:rPr>
          <w:b/>
          <w:sz w:val="26"/>
          <w:szCs w:val="26"/>
        </w:rPr>
        <w:t>ếu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sáng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thông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minh</w:t>
      </w:r>
    </w:p>
    <w:p w14:paraId="0209F1A3" w14:textId="77777777" w:rsidR="006B3890" w:rsidRPr="008E31C8" w:rsidRDefault="002579C7" w:rsidP="008B3BD1">
      <w:pPr>
        <w:spacing w:before="120" w:after="120" w:line="240" w:lineRule="atLeast"/>
        <w:ind w:right="7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 khi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trình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 gốc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ràng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4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 nghiệm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sẵn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5"/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5"/>
          <w:sz w:val="26"/>
          <w:szCs w:val="26"/>
        </w:rPr>
        <w:t>à</w:t>
      </w:r>
      <w:r w:rsidRPr="008E31C8">
        <w:rPr>
          <w:sz w:val="26"/>
          <w:szCs w:val="26"/>
        </w:rPr>
        <w:t>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>á</w:t>
      </w:r>
      <w:r w:rsidRPr="008E31C8">
        <w:rPr>
          <w:sz w:val="26"/>
          <w:szCs w:val="26"/>
        </w:rPr>
        <w:t>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 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phiếu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năng.</w:t>
      </w:r>
    </w:p>
    <w:p w14:paraId="1061A0AB" w14:textId="77777777" w:rsidR="006B3890" w:rsidRPr="008E31C8" w:rsidRDefault="002579C7" w:rsidP="008B3BD1">
      <w:pPr>
        <w:spacing w:before="120" w:after="120" w:line="240" w:lineRule="atLeast"/>
        <w:ind w:right="80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 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4"/>
          <w:sz w:val="26"/>
          <w:szCs w:val="26"/>
        </w:rPr>
        <w:t>i</w:t>
      </w:r>
      <w:r w:rsidRPr="008E31C8">
        <w:rPr>
          <w:sz w:val="26"/>
          <w:szCs w:val="26"/>
        </w:rPr>
        <w:t>ển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 minh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pacing w:val="3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ngũ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k</w:t>
      </w:r>
      <w:r w:rsidRPr="008E31C8">
        <w:rPr>
          <w:sz w:val="26"/>
          <w:szCs w:val="26"/>
        </w:rPr>
        <w:t>ỹ 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lành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nghề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xe 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thi </w:t>
      </w:r>
      <w:r w:rsidRPr="008E31C8">
        <w:rPr>
          <w:sz w:val="26"/>
          <w:szCs w:val="26"/>
        </w:rPr>
        <w:t>công.</w:t>
      </w:r>
    </w:p>
    <w:p w14:paraId="6B327AAC" w14:textId="77777777" w:rsidR="006B3890" w:rsidRPr="008E31C8" w:rsidRDefault="002579C7" w:rsidP="008B3BD1">
      <w:pPr>
        <w:spacing w:before="120" w:after="120" w:line="240" w:lineRule="atLeast"/>
        <w:ind w:right="80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Cảnh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thông,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b</w:t>
      </w:r>
      <w:r w:rsidRPr="008E31C8">
        <w:rPr>
          <w:sz w:val="26"/>
          <w:szCs w:val="26"/>
        </w:rPr>
        <w:t>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-5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z w:val="26"/>
          <w:szCs w:val="26"/>
        </w:rPr>
        <w:t xml:space="preserve"> toàn 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7A8E140B" w14:textId="279DC8F1" w:rsidR="00CA2960" w:rsidRPr="008E31C8" w:rsidRDefault="002579C7" w:rsidP="008B3BD1">
      <w:pPr>
        <w:spacing w:before="120" w:after="120" w:line="240" w:lineRule="atLeast"/>
        <w:ind w:right="34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tuyến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n: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trí xe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nâng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lắp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đặt. Đối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tuyến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hẻm: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sẽ dùng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thang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đặt.</w:t>
      </w:r>
    </w:p>
    <w:p w14:paraId="2E820D54" w14:textId="77777777" w:rsidR="006B3890" w:rsidRPr="008E31C8" w:rsidRDefault="002579C7" w:rsidP="008B3BD1">
      <w:pPr>
        <w:spacing w:before="120" w:after="120" w:line="240" w:lineRule="atLeast"/>
        <w:ind w:right="70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Tủ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ngay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ngắn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BT</w:t>
      </w:r>
      <w:r w:rsidRPr="008E31C8">
        <w:rPr>
          <w:spacing w:val="-24"/>
          <w:sz w:val="26"/>
          <w:szCs w:val="26"/>
        </w:rPr>
        <w:t>L</w:t>
      </w:r>
      <w:r w:rsidRPr="008E31C8">
        <w:rPr>
          <w:sz w:val="26"/>
          <w:szCs w:val="26"/>
        </w:rPr>
        <w:t>T ho</w:t>
      </w:r>
      <w:r w:rsidRPr="008E31C8">
        <w:rPr>
          <w:spacing w:val="5"/>
          <w:sz w:val="26"/>
          <w:szCs w:val="26"/>
        </w:rPr>
        <w:t>ặ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sắt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kẽm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(đúng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và yêu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 của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vẽ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đính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-5"/>
          <w:sz w:val="26"/>
          <w:szCs w:val="26"/>
        </w:rPr>
        <w:t>è</w:t>
      </w:r>
      <w:r w:rsidRPr="008E31C8">
        <w:rPr>
          <w:sz w:val="26"/>
          <w:szCs w:val="26"/>
        </w:rPr>
        <w:t>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6"/>
          <w:sz w:val="26"/>
          <w:szCs w:val="26"/>
        </w:rPr>
        <w:t>E</w:t>
      </w:r>
      <w:r w:rsidRPr="008E31C8">
        <w:rPr>
          <w:sz w:val="26"/>
          <w:szCs w:val="26"/>
        </w:rPr>
        <w:t>-HSMT),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tách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sạch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đầu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 cũng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ư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đèn.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 tuyến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 trở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 dây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5"/>
          <w:sz w:val="26"/>
          <w:szCs w:val="26"/>
        </w:rPr>
        <w:t>a</w:t>
      </w:r>
      <w:r w:rsidRPr="008E31C8">
        <w:rPr>
          <w:sz w:val="26"/>
          <w:szCs w:val="26"/>
        </w:rPr>
        <w:t>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 thì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ép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cosse cho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á</w:t>
      </w:r>
      <w:r w:rsidRPr="008E31C8">
        <w:rPr>
          <w:sz w:val="26"/>
          <w:szCs w:val="26"/>
        </w:rPr>
        <w:t>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tủ.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 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-5"/>
          <w:sz w:val="26"/>
          <w:szCs w:val="26"/>
        </w:rPr>
        <w:t>ế</w:t>
      </w:r>
      <w:r w:rsidRPr="008E31C8">
        <w:rPr>
          <w:sz w:val="26"/>
          <w:szCs w:val="26"/>
        </w:rPr>
        <w:t>.</w:t>
      </w:r>
    </w:p>
    <w:p w14:paraId="0FE01F5F" w14:textId="77777777" w:rsidR="006B3890" w:rsidRPr="008E31C8" w:rsidRDefault="002579C7" w:rsidP="008B3BD1">
      <w:pPr>
        <w:spacing w:before="120" w:after="120" w:line="240" w:lineRule="atLeast"/>
        <w:ind w:right="7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Liên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lý hệ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để </w:t>
      </w:r>
      <w:r w:rsidRPr="008E31C8">
        <w:rPr>
          <w:spacing w:val="5"/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</w:t>
      </w:r>
      <w:r w:rsidRPr="008E31C8">
        <w:rPr>
          <w:spacing w:val="4"/>
          <w:sz w:val="26"/>
          <w:szCs w:val="26"/>
        </w:rPr>
        <w:t>n</w:t>
      </w:r>
      <w:r w:rsidRPr="008E31C8">
        <w:rPr>
          <w:sz w:val="26"/>
          <w:szCs w:val="26"/>
        </w:rPr>
        <w:t>g 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đóng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ngắt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5"/>
          <w:sz w:val="26"/>
          <w:szCs w:val="26"/>
        </w:rPr>
        <w:t>r</w:t>
      </w:r>
      <w:r w:rsidRPr="008E31C8">
        <w:rPr>
          <w:sz w:val="26"/>
          <w:szCs w:val="26"/>
        </w:rPr>
        <w:t>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ngà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iến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chạy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hử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tải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đó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cân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lastRenderedPageBreak/>
        <w:t>chỉnh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5"/>
          <w:sz w:val="26"/>
          <w:szCs w:val="26"/>
        </w:rPr>
        <w:t>a</w:t>
      </w:r>
      <w:r w:rsidRPr="008E31C8">
        <w:rPr>
          <w:sz w:val="26"/>
          <w:szCs w:val="26"/>
        </w:rPr>
        <w:t>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đóng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cắt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(như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báo)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 tình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hệ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sai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kế.</w:t>
      </w:r>
    </w:p>
    <w:p w14:paraId="35E1A63B" w14:textId="77777777" w:rsidR="006B3890" w:rsidRPr="008E31C8" w:rsidRDefault="002579C7" w:rsidP="008B3BD1">
      <w:pPr>
        <w:spacing w:before="120" w:after="120" w:line="240" w:lineRule="atLeast"/>
        <w:ind w:right="80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Sau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hoàn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 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chuyển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theo.</w:t>
      </w:r>
    </w:p>
    <w:p w14:paraId="62A81A0A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Công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tác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kiểm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tra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kết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nối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tủ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điều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khiển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</w:t>
      </w:r>
      <w:r w:rsidRPr="008E31C8">
        <w:rPr>
          <w:b/>
          <w:spacing w:val="-5"/>
          <w:sz w:val="26"/>
          <w:szCs w:val="26"/>
        </w:rPr>
        <w:t>ô</w:t>
      </w:r>
      <w:r w:rsidRPr="008E31C8">
        <w:rPr>
          <w:b/>
          <w:sz w:val="26"/>
          <w:szCs w:val="26"/>
        </w:rPr>
        <w:t>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minh:</w:t>
      </w:r>
    </w:p>
    <w:p w14:paraId="09388C91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k</w:t>
      </w:r>
      <w:r w:rsidRPr="008E31C8">
        <w:rPr>
          <w:sz w:val="26"/>
          <w:szCs w:val="26"/>
        </w:rPr>
        <w:t>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minh:</w:t>
      </w:r>
    </w:p>
    <w:p w14:paraId="5469B8D4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điện:</w:t>
      </w:r>
    </w:p>
    <w:p w14:paraId="0B9C659A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Đảm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minh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 xuất.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hiết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kế </w:t>
      </w:r>
      <w:r w:rsidRPr="008E31C8">
        <w:rPr>
          <w:sz w:val="26"/>
          <w:szCs w:val="26"/>
        </w:rPr>
        <w:t>và 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.</w:t>
      </w:r>
    </w:p>
    <w:p w14:paraId="4713B55D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mạng:</w:t>
      </w:r>
    </w:p>
    <w:p w14:paraId="169139C5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sim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dữ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mạng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internet, 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internet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k</w:t>
      </w:r>
      <w:r w:rsidRPr="008E31C8">
        <w:rPr>
          <w:sz w:val="26"/>
          <w:szCs w:val="26"/>
        </w:rPr>
        <w:t>hiển.</w:t>
      </w:r>
    </w:p>
    <w:p w14:paraId="5C19F499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mềm:</w:t>
      </w:r>
      <w:r w:rsidR="005B1915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 sáng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5"/>
          <w:sz w:val="26"/>
          <w:szCs w:val="26"/>
        </w:rPr>
        <w:t>ê</w:t>
      </w:r>
      <w:r w:rsidRPr="008E31C8">
        <w:rPr>
          <w:sz w:val="26"/>
          <w:szCs w:val="26"/>
        </w:rPr>
        <w:t>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thoại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 bình 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thái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mềm.</w:t>
      </w:r>
    </w:p>
    <w:p w14:paraId="22C0AA03" w14:textId="77777777" w:rsidR="006B3890" w:rsidRPr="008E31C8" w:rsidRDefault="002579C7" w:rsidP="008B3BD1">
      <w:pPr>
        <w:spacing w:before="120" w:after="120" w:line="240" w:lineRule="atLeast"/>
        <w:ind w:right="692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xa:</w:t>
      </w:r>
    </w:p>
    <w:p w14:paraId="7A8E1423" w14:textId="6B57CF82" w:rsidR="00CA2960" w:rsidRPr="008E31C8" w:rsidRDefault="002579C7" w:rsidP="008B3BD1">
      <w:pPr>
        <w:spacing w:before="120" w:after="120" w:line="240" w:lineRule="atLeast"/>
        <w:ind w:right="147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Thử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xa 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web. Xác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xa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đúng:</w:t>
      </w:r>
    </w:p>
    <w:p w14:paraId="07BB27E1" w14:textId="77777777" w:rsidR="006B3890" w:rsidRPr="008E31C8" w:rsidRDefault="002579C7" w:rsidP="008B3BD1">
      <w:pPr>
        <w:spacing w:before="120" w:after="120" w:line="240" w:lineRule="atLeast"/>
        <w:ind w:right="8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bật/tắt/đi</w:t>
      </w:r>
      <w:r w:rsidRPr="008E31C8">
        <w:rPr>
          <w:spacing w:val="5"/>
          <w:sz w:val="26"/>
          <w:szCs w:val="26"/>
        </w:rPr>
        <w:t>ề</w:t>
      </w:r>
      <w:r w:rsidRPr="008E31C8">
        <w:rPr>
          <w:sz w:val="26"/>
          <w:szCs w:val="26"/>
        </w:rPr>
        <w:t>u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bó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 mềm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nhắn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SMS.</w:t>
      </w:r>
    </w:p>
    <w:p w14:paraId="7A8E1426" w14:textId="5708CD5C" w:rsidR="00CA2960" w:rsidRPr="008E31C8" w:rsidRDefault="002579C7" w:rsidP="008B3BD1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bật/tắt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ngõ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ều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xa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mề</w:t>
      </w:r>
      <w:r w:rsidRPr="008E31C8">
        <w:rPr>
          <w:spacing w:val="-5"/>
          <w:sz w:val="26"/>
          <w:szCs w:val="26"/>
        </w:rPr>
        <w:t>m</w:t>
      </w:r>
      <w:r w:rsidRPr="008E31C8">
        <w:rPr>
          <w:sz w:val="26"/>
          <w:szCs w:val="26"/>
        </w:rPr>
        <w:t>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nhắn</w:t>
      </w:r>
    </w:p>
    <w:p w14:paraId="0C6E92BC" w14:textId="77777777" w:rsidR="006B3890" w:rsidRPr="008E31C8" w:rsidRDefault="002579C7" w:rsidP="008B3BD1">
      <w:pPr>
        <w:spacing w:before="120" w:after="120" w:line="240" w:lineRule="atLeast"/>
        <w:ind w:right="246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SMS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lịch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hẹn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3"/>
          <w:sz w:val="26"/>
          <w:szCs w:val="26"/>
        </w:rPr>
        <w:t>ờ</w:t>
      </w:r>
      <w:r w:rsidRPr="008E31C8">
        <w:rPr>
          <w:sz w:val="26"/>
          <w:szCs w:val="26"/>
        </w:rPr>
        <w:t>, cảm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ánh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sáng.</w:t>
      </w:r>
    </w:p>
    <w:p w14:paraId="130326C9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thập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d</w:t>
      </w:r>
      <w:r w:rsidRPr="008E31C8">
        <w:rPr>
          <w:sz w:val="26"/>
          <w:szCs w:val="26"/>
        </w:rPr>
        <w:t>ữ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7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(khi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á</w:t>
      </w:r>
      <w:r w:rsidRPr="008E31C8">
        <w:rPr>
          <w:sz w:val="26"/>
          <w:szCs w:val="26"/>
        </w:rPr>
        <w:t>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sáng)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đóng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tắt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cài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(ng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ng c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ánh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(lux) bật/tắt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cài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tâm.</w:t>
      </w:r>
    </w:p>
    <w:p w14:paraId="6D859B2B" w14:textId="77777777" w:rsidR="006B389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kê và phân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tích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số 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ngà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 theo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tháng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tâm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nhắn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SMS.</w:t>
      </w:r>
    </w:p>
    <w:p w14:paraId="35BFAF40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Cài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lịch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(th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đón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tắt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z w:val="26"/>
          <w:szCs w:val="26"/>
        </w:rPr>
        <w:t>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 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suất),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đóng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ngắt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áp/sụt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áp,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pha, mất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 dòng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rò.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thao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cài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 bằng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phím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bấm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di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 (laptop/</w:t>
      </w:r>
      <w:r w:rsidRPr="008E31C8">
        <w:rPr>
          <w:spacing w:val="-1"/>
          <w:sz w:val="26"/>
          <w:szCs w:val="26"/>
        </w:rPr>
        <w:t>s</w:t>
      </w:r>
      <w:r w:rsidRPr="008E31C8">
        <w:rPr>
          <w:sz w:val="26"/>
          <w:szCs w:val="26"/>
        </w:rPr>
        <w:t>martphone)</w:t>
      </w:r>
      <w:r w:rsidRPr="008E31C8">
        <w:rPr>
          <w:spacing w:val="-19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3G/4G/</w:t>
      </w:r>
      <w:r w:rsidRPr="008E31C8">
        <w:rPr>
          <w:spacing w:val="-10"/>
          <w:sz w:val="26"/>
          <w:szCs w:val="26"/>
        </w:rPr>
        <w:t>W</w:t>
      </w:r>
      <w:r w:rsidRPr="008E31C8">
        <w:rPr>
          <w:sz w:val="26"/>
          <w:szCs w:val="26"/>
        </w:rPr>
        <w:t>ifi.</w:t>
      </w:r>
    </w:p>
    <w:p w14:paraId="3142BC2A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cảnh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 tâm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 hoặc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nhắn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SMS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khi phát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cố điện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á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dòng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m</w:t>
      </w:r>
      <w:r w:rsidRPr="008E31C8">
        <w:rPr>
          <w:spacing w:val="-3"/>
          <w:sz w:val="26"/>
          <w:szCs w:val="26"/>
        </w:rPr>
        <w:t>ở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2"/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bóng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đèn, kh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 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hỏng.</w:t>
      </w:r>
    </w:p>
    <w:p w14:paraId="44F01036" w14:textId="77777777" w:rsidR="006B3890" w:rsidRPr="008E31C8" w:rsidRDefault="002579C7" w:rsidP="008B3BD1">
      <w:pPr>
        <w:spacing w:before="120" w:after="120" w:line="240" w:lineRule="atLeast"/>
        <w:ind w:right="8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lịch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gian bật/tắt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gõ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ra,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cố,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cảnh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tối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thiểu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3 tháng.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 thể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 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file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dụng.</w:t>
      </w:r>
    </w:p>
    <w:p w14:paraId="023CB7A3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Hiển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thị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ụ, dòng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á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suất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(S,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P) 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pha, 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mạng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di động,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sóng,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ngõ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ngõ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vào, dung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thẻ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áp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pin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sạc,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thái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pin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sạc,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thái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ngõ ra,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 tin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cài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ngõ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ra,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 tin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cài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cài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 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sáng.</w:t>
      </w:r>
    </w:p>
    <w:p w14:paraId="7A8E1436" w14:textId="4F8A2866" w:rsidR="00CA2960" w:rsidRPr="008E31C8" w:rsidRDefault="002579C7" w:rsidP="008B3BD1">
      <w:pPr>
        <w:spacing w:before="120" w:after="120" w:line="240" w:lineRule="atLeast"/>
        <w:ind w:right="81" w:hanging="504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lastRenderedPageBreak/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3</w:t>
      </w:r>
      <w:r w:rsidRPr="008E31C8">
        <w:rPr>
          <w:b/>
          <w:spacing w:val="2"/>
          <w:sz w:val="26"/>
          <w:szCs w:val="26"/>
        </w:rPr>
        <w:t>.</w:t>
      </w:r>
      <w:proofErr w:type="gramStart"/>
      <w:r w:rsidRPr="008E31C8">
        <w:rPr>
          <w:b/>
          <w:sz w:val="26"/>
          <w:szCs w:val="26"/>
        </w:rPr>
        <w:t>13</w:t>
      </w:r>
      <w:r w:rsidRPr="008E31C8">
        <w:rPr>
          <w:b/>
          <w:spacing w:val="3"/>
          <w:sz w:val="26"/>
          <w:szCs w:val="26"/>
        </w:rPr>
        <w:t>.</w:t>
      </w:r>
      <w:r w:rsidRPr="008E31C8">
        <w:rPr>
          <w:b/>
          <w:sz w:val="26"/>
          <w:szCs w:val="26"/>
        </w:rPr>
        <w:t>Giải</w:t>
      </w:r>
      <w:proofErr w:type="gramEnd"/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kỹ</w:t>
      </w:r>
      <w:r w:rsidRPr="008E31C8">
        <w:rPr>
          <w:b/>
          <w:spacing w:val="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thuật</w:t>
      </w:r>
      <w:r w:rsidRPr="008E31C8">
        <w:rPr>
          <w:b/>
          <w:spacing w:val="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tác</w:t>
      </w:r>
      <w:r w:rsidRPr="008E31C8">
        <w:rPr>
          <w:b/>
          <w:spacing w:val="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sơn</w:t>
      </w:r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trụ</w:t>
      </w:r>
      <w:r w:rsidRPr="008E31C8">
        <w:rPr>
          <w:b/>
          <w:spacing w:val="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</w:t>
      </w:r>
      <w:r w:rsidRPr="008E31C8">
        <w:rPr>
          <w:b/>
          <w:spacing w:val="-5"/>
          <w:sz w:val="26"/>
          <w:szCs w:val="26"/>
        </w:rPr>
        <w:t>è</w:t>
      </w:r>
      <w:r w:rsidRPr="008E31C8">
        <w:rPr>
          <w:b/>
          <w:sz w:val="26"/>
          <w:szCs w:val="26"/>
        </w:rPr>
        <w:t>n,</w:t>
      </w:r>
      <w:r w:rsidRPr="008E31C8">
        <w:rPr>
          <w:b/>
          <w:spacing w:val="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sơn</w:t>
      </w:r>
      <w:r w:rsidRPr="008E31C8">
        <w:rPr>
          <w:b/>
          <w:spacing w:val="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cần</w:t>
      </w:r>
      <w:r w:rsidRPr="008E31C8">
        <w:rPr>
          <w:b/>
          <w:spacing w:val="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</w:t>
      </w:r>
      <w:r w:rsidRPr="008E31C8">
        <w:rPr>
          <w:b/>
          <w:spacing w:val="-5"/>
          <w:sz w:val="26"/>
          <w:szCs w:val="26"/>
        </w:rPr>
        <w:t>n</w:t>
      </w:r>
      <w:r w:rsidRPr="008E31C8">
        <w:rPr>
          <w:b/>
          <w:sz w:val="26"/>
          <w:szCs w:val="26"/>
        </w:rPr>
        <w:t>,</w:t>
      </w:r>
      <w:r w:rsidRPr="008E31C8">
        <w:rPr>
          <w:b/>
          <w:spacing w:val="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sơn</w:t>
      </w:r>
      <w:r w:rsidRPr="008E31C8">
        <w:rPr>
          <w:b/>
          <w:spacing w:val="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đế</w:t>
      </w:r>
      <w:r w:rsidRPr="008E31C8">
        <w:rPr>
          <w:b/>
          <w:spacing w:val="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gang</w:t>
      </w:r>
      <w:r w:rsidRPr="008E31C8">
        <w:rPr>
          <w:b/>
          <w:spacing w:val="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ốp</w:t>
      </w:r>
      <w:r w:rsidRPr="008E31C8">
        <w:rPr>
          <w:b/>
          <w:spacing w:val="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trụ đèn,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đánh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số trụ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chiếu</w:t>
      </w:r>
      <w:r w:rsidRPr="008E31C8">
        <w:rPr>
          <w:b/>
          <w:spacing w:val="-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sáng.</w:t>
      </w:r>
    </w:p>
    <w:p w14:paraId="10AF2122" w14:textId="77777777" w:rsidR="006B3890" w:rsidRPr="008E31C8" w:rsidRDefault="002579C7" w:rsidP="008B3BD1">
      <w:pPr>
        <w:spacing w:before="120" w:after="120" w:line="240" w:lineRule="atLeast"/>
        <w:ind w:right="6403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Sơn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trụ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sơn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cần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</w:t>
      </w:r>
    </w:p>
    <w:p w14:paraId="48321F29" w14:textId="77777777" w:rsidR="006B3890" w:rsidRPr="008E31C8" w:rsidRDefault="002579C7" w:rsidP="008B3BD1">
      <w:pPr>
        <w:spacing w:before="120" w:after="120" w:line="240" w:lineRule="atLeast"/>
        <w:ind w:right="771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Chuẩn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bề mặt</w:t>
      </w:r>
    </w:p>
    <w:p w14:paraId="7BCF8B5A" w14:textId="77777777" w:rsidR="006B3890" w:rsidRPr="008E31C8" w:rsidRDefault="002579C7" w:rsidP="008B3BD1">
      <w:pPr>
        <w:spacing w:before="120" w:after="120" w:line="240" w:lineRule="atLeast"/>
        <w:ind w:right="779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Vệ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bề mặt:</w:t>
      </w:r>
    </w:p>
    <w:p w14:paraId="421D2AEB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Loại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bỏ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bụi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bẩn,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dầu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3"/>
          <w:sz w:val="26"/>
          <w:szCs w:val="26"/>
        </w:rPr>
        <w:t>ỡ</w:t>
      </w:r>
      <w:r w:rsidRPr="008E31C8">
        <w:rPr>
          <w:sz w:val="26"/>
          <w:szCs w:val="26"/>
        </w:rPr>
        <w:t>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rỉ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sét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ũ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tróc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sắ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, giấy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nhám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mài.</w:t>
      </w:r>
    </w:p>
    <w:p w14:paraId="79A1551A" w14:textId="6120CB1E" w:rsidR="00944B67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rỉ sét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nặng,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hóa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tẩy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rỉ sét. </w:t>
      </w:r>
    </w:p>
    <w:p w14:paraId="7A8E1440" w14:textId="69CD0763" w:rsidR="00CA296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Làm</w:t>
      </w:r>
      <w:r w:rsidRPr="008E31C8">
        <w:rPr>
          <w:spacing w:val="-3"/>
          <w:sz w:val="26"/>
          <w:szCs w:val="26"/>
        </w:rPr>
        <w:t xml:space="preserve"> </w:t>
      </w:r>
      <w:r w:rsidR="00944B67" w:rsidRPr="008E31C8">
        <w:rPr>
          <w:spacing w:val="-3"/>
          <w:sz w:val="26"/>
          <w:szCs w:val="26"/>
        </w:rPr>
        <w:t>s</w:t>
      </w:r>
      <w:r w:rsidRPr="008E31C8">
        <w:rPr>
          <w:sz w:val="26"/>
          <w:szCs w:val="26"/>
        </w:rPr>
        <w:t>ạch:</w:t>
      </w:r>
      <w:r w:rsidR="00944B67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khăn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lau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nén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bề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mặt. Đảm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bề </w:t>
      </w:r>
      <w:r w:rsidRPr="008E31C8">
        <w:rPr>
          <w:sz w:val="26"/>
          <w:szCs w:val="26"/>
        </w:rPr>
        <w:t>mặt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ráo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2"/>
          <w:sz w:val="26"/>
          <w:szCs w:val="26"/>
        </w:rPr>
        <w:t>ơ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.</w:t>
      </w:r>
    </w:p>
    <w:p w14:paraId="4D316185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lót</w:t>
      </w:r>
    </w:p>
    <w:p w14:paraId="7A8E1443" w14:textId="63B90CEA" w:rsidR="00CA296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lót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rỉ có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bám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dính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chống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ăn mòn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cao. 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cọ,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con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lăn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súng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phun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tùy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cầu.</w:t>
      </w:r>
    </w:p>
    <w:p w14:paraId="7A8E1444" w14:textId="77777777" w:rsidR="00CA296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lót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đều,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bị chảy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ần. 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phủ</w:t>
      </w:r>
    </w:p>
    <w:p w14:paraId="7A8E1445" w14:textId="77777777" w:rsidR="00CA296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có khả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chịu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ộ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UV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m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gió. Phun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lăn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bề mặt,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z w:val="26"/>
          <w:szCs w:val="26"/>
        </w:rPr>
        <w:t>hông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 lộ l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lót.</w:t>
      </w:r>
    </w:p>
    <w:p w14:paraId="2617CAA1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tối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thiểu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2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 tăng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ền.</w:t>
      </w:r>
    </w:p>
    <w:p w14:paraId="0D5DB6A4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Có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(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hang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tre)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(xe nâng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i)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tùy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thích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p.</w:t>
      </w:r>
    </w:p>
    <w:p w14:paraId="49332311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Sơn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đế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gang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ốp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trụ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</w:t>
      </w:r>
    </w:p>
    <w:p w14:paraId="04630427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Chuẩn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bị bề mặt</w:t>
      </w:r>
    </w:p>
    <w:p w14:paraId="7A8E144E" w14:textId="3DB28347" w:rsidR="00CA296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bị bề mặt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đèn. Chú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góc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cạnh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khe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nhỏ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đế ga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g.</w:t>
      </w:r>
    </w:p>
    <w:p w14:paraId="24988A3D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lót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phủ</w:t>
      </w:r>
    </w:p>
    <w:p w14:paraId="7A8E1451" w14:textId="20778791" w:rsidR="00CA296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giống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lót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đèn. L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kín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bề mặt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gang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 tránh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oxy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hóa.</w:t>
      </w:r>
    </w:p>
    <w:p w14:paraId="469C7C7C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Đánh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số trụ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chiếu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sáng</w:t>
      </w:r>
    </w:p>
    <w:p w14:paraId="6011C80A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Chuẩn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</w:p>
    <w:p w14:paraId="257B4494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Xác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đèn: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 sáng.</w:t>
      </w:r>
    </w:p>
    <w:p w14:paraId="7A8E1458" w14:textId="3AE605DA" w:rsidR="00CA296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liệu: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phản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quang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 số dễ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nhìn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thấy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đêm. 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</w:p>
    <w:p w14:paraId="7A8E1459" w14:textId="77777777" w:rsidR="00CA296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Dùng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chữ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số 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bút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vẽ để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ì</w:t>
      </w:r>
      <w:r w:rsidRPr="008E31C8">
        <w:rPr>
          <w:sz w:val="26"/>
          <w:szCs w:val="26"/>
        </w:rPr>
        <w:t>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dạng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số đồng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đều. 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số lên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trí dễ nhìn,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là phần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thân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trụ. Đ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khô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thêm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vệ (nếu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có).</w:t>
      </w:r>
    </w:p>
    <w:p w14:paraId="638FDB36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L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u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ý</w:t>
      </w:r>
      <w:r w:rsidRPr="008E31C8">
        <w:rPr>
          <w:b/>
          <w:spacing w:val="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chung</w:t>
      </w:r>
    </w:p>
    <w:p w14:paraId="7DAA3F41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động:</w:t>
      </w:r>
    </w:p>
    <w:p w14:paraId="7813E66F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(găng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ta</w:t>
      </w:r>
      <w:r w:rsidRPr="008E31C8">
        <w:rPr>
          <w:sz w:val="26"/>
          <w:szCs w:val="26"/>
        </w:rPr>
        <w:t>y</w:t>
      </w:r>
      <w:r w:rsidRPr="008E31C8">
        <w:rPr>
          <w:sz w:val="26"/>
          <w:szCs w:val="26"/>
        </w:rPr>
        <w:t>, kính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mắt,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khẩu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z w:val="26"/>
          <w:szCs w:val="26"/>
        </w:rPr>
        <w:t>ang). Đặt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cảnh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4AB7E41B" w14:textId="497712AA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Điều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công:</w:t>
      </w:r>
    </w:p>
    <w:p w14:paraId="7A8E1461" w14:textId="31FCCFAD" w:rsidR="00CA296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kiện th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khô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ráo,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ẩm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ca</w:t>
      </w:r>
      <w:r w:rsidRPr="008E31C8">
        <w:rPr>
          <w:sz w:val="26"/>
          <w:szCs w:val="26"/>
        </w:rPr>
        <w:t>o</w:t>
      </w:r>
      <w:r w:rsidRPr="008E31C8">
        <w:rPr>
          <w:sz w:val="26"/>
          <w:szCs w:val="26"/>
        </w:rPr>
        <w:t>. Nhiệt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lý t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10</w:t>
      </w:r>
      <w:r w:rsidRPr="008E31C8">
        <w:rPr>
          <w:sz w:val="26"/>
          <w:szCs w:val="26"/>
        </w:rPr>
        <w:t>°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-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3</w:t>
      </w:r>
      <w:r w:rsidRPr="008E31C8">
        <w:rPr>
          <w:sz w:val="26"/>
          <w:szCs w:val="26"/>
        </w:rPr>
        <w:t>5</w:t>
      </w:r>
      <w:r w:rsidRPr="008E31C8">
        <w:rPr>
          <w:sz w:val="26"/>
          <w:szCs w:val="26"/>
        </w:rPr>
        <w:t>°</w:t>
      </w:r>
      <w:r w:rsidRPr="008E31C8">
        <w:rPr>
          <w:sz w:val="26"/>
          <w:szCs w:val="26"/>
        </w:rPr>
        <w:t>C.</w:t>
      </w:r>
    </w:p>
    <w:p w14:paraId="73C13DF2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ng:</w:t>
      </w:r>
    </w:p>
    <w:p w14:paraId="34CD8A71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bề mặt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có khuyết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tróc,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ứ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gh</w:t>
      </w:r>
      <w:r w:rsidRPr="008E31C8">
        <w:rPr>
          <w:sz w:val="26"/>
          <w:szCs w:val="26"/>
        </w:rPr>
        <w:t>ề</w:t>
      </w:r>
      <w:r w:rsidRPr="008E31C8">
        <w:rPr>
          <w:sz w:val="26"/>
          <w:szCs w:val="26"/>
        </w:rPr>
        <w:t>. Đánh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khả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bám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dính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bền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n.</w:t>
      </w:r>
    </w:p>
    <w:p w14:paraId="7A8E1466" w14:textId="371B7E6A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3</w:t>
      </w:r>
      <w:r w:rsidRPr="008E31C8">
        <w:rPr>
          <w:b/>
          <w:spacing w:val="2"/>
          <w:sz w:val="26"/>
          <w:szCs w:val="26"/>
        </w:rPr>
        <w:t>.</w:t>
      </w:r>
      <w:proofErr w:type="gramStart"/>
      <w:r w:rsidRPr="008E31C8">
        <w:rPr>
          <w:b/>
          <w:sz w:val="26"/>
          <w:szCs w:val="26"/>
        </w:rPr>
        <w:t>14</w:t>
      </w:r>
      <w:r w:rsidRPr="008E31C8">
        <w:rPr>
          <w:b/>
          <w:spacing w:val="3"/>
          <w:sz w:val="26"/>
          <w:szCs w:val="26"/>
        </w:rPr>
        <w:t>.</w:t>
      </w:r>
      <w:r w:rsidRPr="008E31C8">
        <w:rPr>
          <w:b/>
          <w:sz w:val="26"/>
          <w:szCs w:val="26"/>
        </w:rPr>
        <w:t>Giải</w:t>
      </w:r>
      <w:proofErr w:type="gramEnd"/>
      <w:r w:rsidRPr="008E31C8">
        <w:rPr>
          <w:b/>
          <w:spacing w:val="-1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 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tác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khác.</w:t>
      </w:r>
    </w:p>
    <w:p w14:paraId="5ECE037D" w14:textId="77777777" w:rsidR="006B3890" w:rsidRPr="008E31C8" w:rsidRDefault="002579C7" w:rsidP="008B3BD1">
      <w:pPr>
        <w:spacing w:before="120" w:after="120" w:line="240" w:lineRule="atLeast"/>
        <w:ind w:right="69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Đối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ấp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ạ</w:t>
      </w:r>
      <w:r w:rsidRPr="008E31C8">
        <w:rPr>
          <w:sz w:val="26"/>
          <w:szCs w:val="26"/>
        </w:rPr>
        <w:t>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tâm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g</w:t>
      </w:r>
      <w:r w:rsidRPr="008E31C8">
        <w:rPr>
          <w:sz w:val="26"/>
          <w:szCs w:val="26"/>
        </w:rPr>
        <w:t>ồm</w:t>
      </w:r>
      <w:r w:rsidRPr="008E31C8">
        <w:rPr>
          <w:spacing w:val="-22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M</w:t>
      </w:r>
      <w:r w:rsidRPr="008E31C8">
        <w:rPr>
          <w:spacing w:val="1"/>
          <w:sz w:val="26"/>
          <w:szCs w:val="26"/>
        </w:rPr>
        <w:t>à</w:t>
      </w:r>
      <w:r w:rsidRPr="008E31C8">
        <w:rPr>
          <w:sz w:val="26"/>
          <w:szCs w:val="26"/>
        </w:rPr>
        <w:t>n hình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hiển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thị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34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inc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M</w:t>
      </w:r>
      <w:r w:rsidRPr="008E31C8">
        <w:rPr>
          <w:spacing w:val="1"/>
          <w:sz w:val="26"/>
          <w:szCs w:val="26"/>
        </w:rPr>
        <w:t>á</w:t>
      </w:r>
      <w:r w:rsidRPr="008E31C8">
        <w:rPr>
          <w:sz w:val="26"/>
          <w:szCs w:val="26"/>
        </w:rPr>
        <w:t>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í</w:t>
      </w:r>
      <w:r w:rsidRPr="008E31C8">
        <w:rPr>
          <w:sz w:val="26"/>
          <w:szCs w:val="26"/>
        </w:rPr>
        <w:t>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 xml:space="preserve">hủ </w:t>
      </w:r>
      <w:r w:rsidRPr="008E31C8">
        <w:rPr>
          <w:spacing w:val="-1"/>
          <w:sz w:val="26"/>
          <w:szCs w:val="26"/>
        </w:rPr>
        <w:t>(S</w:t>
      </w:r>
      <w:r w:rsidRPr="008E31C8">
        <w:rPr>
          <w:spacing w:val="1"/>
          <w:sz w:val="26"/>
          <w:szCs w:val="26"/>
        </w:rPr>
        <w:t>e</w:t>
      </w:r>
      <w:r w:rsidRPr="008E31C8">
        <w:rPr>
          <w:spacing w:val="-1"/>
          <w:sz w:val="26"/>
          <w:szCs w:val="26"/>
        </w:rPr>
        <w:t>r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e</w:t>
      </w:r>
      <w:r w:rsidRPr="008E31C8">
        <w:rPr>
          <w:spacing w:val="-1"/>
          <w:sz w:val="26"/>
          <w:szCs w:val="26"/>
        </w:rPr>
        <w:t>r</w:t>
      </w:r>
      <w:r w:rsidRPr="008E31C8">
        <w:rPr>
          <w:spacing w:val="1"/>
          <w:sz w:val="26"/>
          <w:szCs w:val="26"/>
        </w:rPr>
        <w:t>)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3"/>
          <w:sz w:val="26"/>
          <w:szCs w:val="26"/>
        </w:rPr>
        <w:t>T</w:t>
      </w:r>
      <w:r w:rsidRPr="008E31C8">
        <w:rPr>
          <w:sz w:val="26"/>
          <w:szCs w:val="26"/>
        </w:rPr>
        <w:t>huê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1"/>
          <w:sz w:val="26"/>
          <w:szCs w:val="26"/>
        </w:rPr>
        <w:t>a</w:t>
      </w:r>
      <w:r w:rsidRPr="008E31C8">
        <w:rPr>
          <w:sz w:val="26"/>
          <w:szCs w:val="26"/>
        </w:rPr>
        <w:t xml:space="preserve">o </w:t>
      </w:r>
      <w:r w:rsidRPr="008E31C8">
        <w:rPr>
          <w:spacing w:val="2"/>
          <w:sz w:val="26"/>
          <w:szCs w:val="26"/>
        </w:rPr>
        <w:t>s</w:t>
      </w:r>
      <w:r w:rsidRPr="008E31C8">
        <w:rPr>
          <w:sz w:val="26"/>
          <w:szCs w:val="26"/>
        </w:rPr>
        <w:t>im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4G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í</w:t>
      </w:r>
      <w:r w:rsidRPr="008E31C8">
        <w:rPr>
          <w:sz w:val="26"/>
          <w:szCs w:val="26"/>
        </w:rPr>
        <w:t>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ho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12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1"/>
          <w:sz w:val="26"/>
          <w:szCs w:val="26"/>
        </w:rPr>
        <w:t>/</w:t>
      </w:r>
      <w:r w:rsidRPr="008E31C8">
        <w:rPr>
          <w:sz w:val="26"/>
          <w:szCs w:val="26"/>
        </w:rPr>
        <w:t>12 thán</w:t>
      </w:r>
      <w:r w:rsidRPr="008E31C8">
        <w:rPr>
          <w:spacing w:val="1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3"/>
          <w:sz w:val="26"/>
          <w:szCs w:val="26"/>
        </w:rPr>
        <w:t>T</w:t>
      </w:r>
      <w:r w:rsidRPr="008E31C8">
        <w:rPr>
          <w:sz w:val="26"/>
          <w:szCs w:val="26"/>
        </w:rPr>
        <w:t>huê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1"/>
          <w:sz w:val="26"/>
          <w:szCs w:val="26"/>
        </w:rPr>
        <w:t>a</w:t>
      </w:r>
      <w:r w:rsidRPr="008E31C8">
        <w:rPr>
          <w:sz w:val="26"/>
          <w:szCs w:val="26"/>
        </w:rPr>
        <w:t>o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2"/>
          <w:sz w:val="26"/>
          <w:szCs w:val="26"/>
        </w:rPr>
        <w:t>ư</w:t>
      </w:r>
      <w:r w:rsidRPr="008E31C8">
        <w:rPr>
          <w:spacing w:val="1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2"/>
          <w:sz w:val="26"/>
          <w:szCs w:val="26"/>
        </w:rPr>
        <w:t>r</w:t>
      </w:r>
      <w:r w:rsidRPr="008E31C8">
        <w:rPr>
          <w:sz w:val="26"/>
          <w:szCs w:val="26"/>
        </w:rPr>
        <w:t>uy</w:t>
      </w:r>
      <w:r w:rsidRPr="008E31C8">
        <w:rPr>
          <w:spacing w:val="6"/>
          <w:sz w:val="26"/>
          <w:szCs w:val="26"/>
        </w:rPr>
        <w:t>ề</w:t>
      </w:r>
      <w:r w:rsidRPr="008E31C8">
        <w:rPr>
          <w:sz w:val="26"/>
          <w:szCs w:val="26"/>
        </w:rPr>
        <w:t>n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5</w:t>
      </w:r>
      <w:r w:rsidRPr="008E31C8">
        <w:rPr>
          <w:spacing w:val="2"/>
          <w:sz w:val="26"/>
          <w:szCs w:val="26"/>
        </w:rPr>
        <w:t>M</w:t>
      </w:r>
      <w:r w:rsidRPr="008E31C8">
        <w:rPr>
          <w:sz w:val="26"/>
          <w:szCs w:val="26"/>
        </w:rPr>
        <w:t>B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2"/>
          <w:sz w:val="26"/>
          <w:szCs w:val="26"/>
        </w:rPr>
        <w:t>r</w:t>
      </w:r>
      <w:r w:rsidRPr="008E31C8">
        <w:rPr>
          <w:sz w:val="26"/>
          <w:szCs w:val="26"/>
        </w:rPr>
        <w:t>u</w:t>
      </w:r>
      <w:r w:rsidRPr="008E31C8">
        <w:rPr>
          <w:spacing w:val="4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tâm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í</w:t>
      </w:r>
      <w:r w:rsidRPr="008E31C8">
        <w:rPr>
          <w:sz w:val="26"/>
          <w:szCs w:val="26"/>
        </w:rPr>
        <w:t>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ho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12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5"/>
          <w:sz w:val="26"/>
          <w:szCs w:val="26"/>
        </w:rPr>
        <w:t>á</w:t>
      </w:r>
      <w:r w:rsidRPr="008E31C8">
        <w:rPr>
          <w:sz w:val="26"/>
          <w:szCs w:val="26"/>
        </w:rPr>
        <w:t>ng,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-4"/>
          <w:sz w:val="26"/>
          <w:szCs w:val="26"/>
        </w:rPr>
        <w:t>G</w:t>
      </w:r>
      <w:r w:rsidRPr="008E31C8">
        <w:rPr>
          <w:sz w:val="26"/>
          <w:szCs w:val="26"/>
        </w:rPr>
        <w:t>hế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ă</w:t>
      </w:r>
      <w:r w:rsidRPr="008E31C8">
        <w:rPr>
          <w:sz w:val="26"/>
          <w:szCs w:val="26"/>
        </w:rPr>
        <w:t>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p</w:t>
      </w:r>
      <w:r w:rsidRPr="008E31C8">
        <w:rPr>
          <w:sz w:val="26"/>
          <w:szCs w:val="26"/>
        </w:rPr>
        <w:t>hòn</w:t>
      </w:r>
      <w:r w:rsidRPr="008E31C8">
        <w:rPr>
          <w:spacing w:val="2"/>
          <w:sz w:val="26"/>
          <w:szCs w:val="26"/>
        </w:rPr>
        <w:t>g</w:t>
      </w:r>
      <w:r w:rsidRPr="008E31C8">
        <w:rPr>
          <w:sz w:val="26"/>
          <w:szCs w:val="26"/>
        </w:rPr>
        <w:t xml:space="preserve">, </w:t>
      </w:r>
      <w:r w:rsidRPr="008E31C8">
        <w:rPr>
          <w:spacing w:val="1"/>
          <w:sz w:val="26"/>
          <w:szCs w:val="26"/>
        </w:rPr>
        <w:t>Bà</w:t>
      </w:r>
      <w:r w:rsidRPr="008E31C8">
        <w:rPr>
          <w:sz w:val="26"/>
          <w:szCs w:val="26"/>
        </w:rPr>
        <w:t>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</w:t>
      </w:r>
      <w:r w:rsidRPr="008E31C8">
        <w:rPr>
          <w:spacing w:val="3"/>
          <w:sz w:val="26"/>
          <w:szCs w:val="26"/>
        </w:rPr>
        <w:t>c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Bả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1"/>
          <w:sz w:val="26"/>
          <w:szCs w:val="26"/>
        </w:rPr>
        <w:t>ề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1"/>
          <w:sz w:val="26"/>
          <w:szCs w:val="26"/>
        </w:rPr>
        <w:t>ầ</w:t>
      </w:r>
      <w:r w:rsidRPr="008E31C8">
        <w:rPr>
          <w:sz w:val="26"/>
          <w:szCs w:val="26"/>
        </w:rPr>
        <w:t>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s</w:t>
      </w:r>
      <w:r w:rsidRPr="008E31C8">
        <w:rPr>
          <w:spacing w:val="1"/>
          <w:sz w:val="26"/>
          <w:szCs w:val="26"/>
        </w:rPr>
        <w:t>á</w:t>
      </w:r>
      <w:r w:rsidRPr="008E31C8">
        <w:rPr>
          <w:sz w:val="26"/>
          <w:szCs w:val="26"/>
        </w:rPr>
        <w:t>t,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s</w:t>
      </w:r>
      <w:r w:rsidRPr="008E31C8">
        <w:rPr>
          <w:spacing w:val="1"/>
          <w:sz w:val="26"/>
          <w:szCs w:val="26"/>
        </w:rPr>
        <w:t>á</w:t>
      </w:r>
      <w:r w:rsidRPr="008E31C8">
        <w:rPr>
          <w:sz w:val="26"/>
          <w:szCs w:val="26"/>
        </w:rPr>
        <w:t>ng</w:t>
      </w:r>
    </w:p>
    <w:p w14:paraId="14156781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Lắp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ặt tivi</w:t>
      </w:r>
      <w:r w:rsidRPr="008E31C8">
        <w:rPr>
          <w:spacing w:val="-1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34 inch</w:t>
      </w:r>
      <w:proofErr w:type="gramEnd"/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 tính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bàn:</w:t>
      </w:r>
    </w:p>
    <w:p w14:paraId="55023A88" w14:textId="77777777" w:rsidR="006B3890" w:rsidRPr="008E31C8" w:rsidRDefault="002579C7" w:rsidP="008B3BD1">
      <w:pPr>
        <w:spacing w:before="120" w:after="120" w:line="240" w:lineRule="atLeast"/>
        <w:ind w:right="66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ivi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34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inch: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(</w:t>
      </w:r>
      <w:r w:rsidRPr="008E31C8">
        <w:rPr>
          <w:spacing w:val="-5"/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bàn).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N</w:t>
      </w:r>
      <w:r w:rsidRPr="008E31C8">
        <w:rPr>
          <w:sz w:val="26"/>
          <w:szCs w:val="26"/>
        </w:rPr>
        <w:t>ếu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 giá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treo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1"/>
          <w:sz w:val="26"/>
          <w:szCs w:val="26"/>
        </w:rPr>
        <w:t>ắ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rằng giá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treo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4"/>
          <w:sz w:val="26"/>
          <w:szCs w:val="26"/>
        </w:rPr>
        <w:t>g</w:t>
      </w:r>
      <w:r w:rsidRPr="008E31C8">
        <w:rPr>
          <w:sz w:val="26"/>
          <w:szCs w:val="26"/>
        </w:rPr>
        <w:t>ắn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1"/>
          <w:sz w:val="26"/>
          <w:szCs w:val="26"/>
        </w:rPr>
        <w:t>ặ</w:t>
      </w:r>
      <w:r w:rsidRPr="008E31C8">
        <w:rPr>
          <w:sz w:val="26"/>
          <w:szCs w:val="26"/>
        </w:rPr>
        <w:t>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ả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ịu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i trọng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tivi.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n</w:t>
      </w:r>
      <w:r w:rsidRPr="008E31C8">
        <w:rPr>
          <w:sz w:val="26"/>
          <w:szCs w:val="26"/>
        </w:rPr>
        <w:t>ối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tín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ổ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cắm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tivi,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ảm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bị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nguy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3"/>
          <w:sz w:val="26"/>
          <w:szCs w:val="26"/>
        </w:rPr>
        <w:t>i</w:t>
      </w:r>
      <w:r w:rsidRPr="008E31C8">
        <w:rPr>
          <w:sz w:val="26"/>
          <w:szCs w:val="26"/>
        </w:rPr>
        <w:t>ểm.</w:t>
      </w:r>
    </w:p>
    <w:p w14:paraId="0D3D16B9" w14:textId="77777777" w:rsidR="006B3890" w:rsidRPr="008E31C8" w:rsidRDefault="002579C7" w:rsidP="008B3BD1">
      <w:pPr>
        <w:spacing w:before="120" w:after="120" w:line="240" w:lineRule="atLeast"/>
        <w:ind w:right="6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Máy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(Sever</w:t>
      </w:r>
      <w:r w:rsidRPr="008E31C8">
        <w:rPr>
          <w:spacing w:val="1"/>
          <w:sz w:val="26"/>
          <w:szCs w:val="26"/>
        </w:rPr>
        <w:t>)</w:t>
      </w:r>
      <w:r w:rsidRPr="008E31C8">
        <w:rPr>
          <w:sz w:val="26"/>
          <w:szCs w:val="26"/>
        </w:rPr>
        <w:t>: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(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ever)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t bị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ngo</w:t>
      </w:r>
      <w:r w:rsidRPr="008E31C8">
        <w:rPr>
          <w:spacing w:val="1"/>
          <w:sz w:val="26"/>
          <w:szCs w:val="26"/>
        </w:rPr>
        <w:t>ạ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 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3"/>
          <w:sz w:val="26"/>
          <w:szCs w:val="26"/>
        </w:rPr>
        <w:t>u</w:t>
      </w:r>
      <w:r w:rsidRPr="008E31C8">
        <w:rPr>
          <w:sz w:val="26"/>
          <w:szCs w:val="26"/>
        </w:rPr>
        <w:t>ột,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-5"/>
          <w:sz w:val="26"/>
          <w:szCs w:val="26"/>
        </w:rPr>
        <w:t>m</w:t>
      </w:r>
      <w:r w:rsidRPr="008E31C8">
        <w:rPr>
          <w:sz w:val="26"/>
          <w:szCs w:val="26"/>
        </w:rPr>
        <w:t>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ắ</w:t>
      </w:r>
      <w:r w:rsidRPr="008E31C8">
        <w:rPr>
          <w:sz w:val="26"/>
          <w:szCs w:val="26"/>
        </w:rPr>
        <w:t>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ngu</w:t>
      </w:r>
      <w:r w:rsidRPr="008E31C8">
        <w:rPr>
          <w:spacing w:val="1"/>
          <w:sz w:val="26"/>
          <w:szCs w:val="26"/>
        </w:rPr>
        <w:t>ồ</w:t>
      </w:r>
      <w:r w:rsidRPr="008E31C8">
        <w:rPr>
          <w:sz w:val="26"/>
          <w:szCs w:val="26"/>
        </w:rPr>
        <w:t>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1"/>
          <w:sz w:val="26"/>
          <w:szCs w:val="26"/>
        </w:rPr>
        <w:t xml:space="preserve"> c</w:t>
      </w:r>
      <w:r w:rsidRPr="008E31C8">
        <w:rPr>
          <w:sz w:val="26"/>
          <w:szCs w:val="26"/>
        </w:rPr>
        <w:t>ả 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ều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cố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g</w:t>
      </w:r>
      <w:r w:rsidRPr="008E31C8">
        <w:rPr>
          <w:sz w:val="26"/>
          <w:szCs w:val="26"/>
        </w:rPr>
        <w:t>ọn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gàng,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r</w:t>
      </w:r>
      <w:r w:rsidRPr="008E31C8">
        <w:rPr>
          <w:sz w:val="26"/>
          <w:szCs w:val="26"/>
        </w:rPr>
        <w:t>ạng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 víu.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Cài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ặ</w:t>
      </w:r>
      <w:r w:rsidRPr="008E31C8">
        <w:rPr>
          <w:sz w:val="26"/>
          <w:szCs w:val="26"/>
        </w:rPr>
        <w:t>t phần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m</w:t>
      </w:r>
      <w:r w:rsidRPr="008E31C8">
        <w:rPr>
          <w:sz w:val="26"/>
          <w:szCs w:val="26"/>
        </w:rPr>
        <w:t>ềm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ều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minh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-3"/>
          <w:sz w:val="26"/>
          <w:szCs w:val="26"/>
        </w:rPr>
        <w:t>i</w:t>
      </w:r>
      <w:r w:rsidRPr="008E31C8">
        <w:rPr>
          <w:sz w:val="26"/>
          <w:szCs w:val="26"/>
        </w:rPr>
        <w:t>ểm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ết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ủ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1"/>
          <w:sz w:val="26"/>
          <w:szCs w:val="26"/>
        </w:rPr>
        <w:t>ể</w:t>
      </w:r>
      <w:r w:rsidRPr="008E31C8">
        <w:rPr>
          <w:sz w:val="26"/>
          <w:szCs w:val="26"/>
        </w:rPr>
        <w:t>n 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(khi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c</w:t>
      </w:r>
      <w:r w:rsidRPr="008E31C8">
        <w:rPr>
          <w:sz w:val="26"/>
          <w:szCs w:val="26"/>
        </w:rPr>
        <w:t>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-5"/>
          <w:sz w:val="26"/>
          <w:szCs w:val="26"/>
        </w:rPr>
        <w:t>)</w:t>
      </w:r>
      <w:r w:rsidRPr="008E31C8">
        <w:rPr>
          <w:sz w:val="26"/>
          <w:szCs w:val="26"/>
        </w:rPr>
        <w:t>.</w:t>
      </w:r>
    </w:p>
    <w:p w14:paraId="18643299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</w:t>
      </w:r>
      <w:r w:rsidRPr="008E31C8">
        <w:rPr>
          <w:spacing w:val="1"/>
          <w:sz w:val="26"/>
          <w:szCs w:val="26"/>
        </w:rPr>
        <w:t>ể</w:t>
      </w:r>
      <w:r w:rsidRPr="008E31C8">
        <w:rPr>
          <w:sz w:val="26"/>
          <w:szCs w:val="26"/>
        </w:rPr>
        <w:t>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đảm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-5"/>
          <w:sz w:val="26"/>
          <w:szCs w:val="26"/>
        </w:rPr>
        <w:t>ệ</w:t>
      </w:r>
      <w:r w:rsidRPr="008E31C8">
        <w:rPr>
          <w:sz w:val="26"/>
          <w:szCs w:val="26"/>
        </w:rPr>
        <w:t>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tử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ổn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chập điện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hay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ật.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 tra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hình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(tivi)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ạt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1"/>
          <w:sz w:val="26"/>
          <w:szCs w:val="26"/>
        </w:rPr>
        <w:t xml:space="preserve"> c</w:t>
      </w:r>
      <w:r w:rsidRPr="008E31C8">
        <w:rPr>
          <w:sz w:val="26"/>
          <w:szCs w:val="26"/>
        </w:rPr>
        <w:t>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(ch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ột,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bàn phím,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màn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hình).</w:t>
      </w:r>
    </w:p>
    <w:p w14:paraId="558EE41A" w14:textId="77777777" w:rsidR="006B3890" w:rsidRPr="008E31C8" w:rsidRDefault="002579C7" w:rsidP="008B3BD1">
      <w:pPr>
        <w:spacing w:before="120" w:after="120" w:line="240" w:lineRule="atLeast"/>
        <w:ind w:right="75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Đăng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gói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3"/>
          <w:sz w:val="26"/>
          <w:szCs w:val="26"/>
        </w:rPr>
        <w:t>T</w:t>
      </w:r>
      <w:r w:rsidRPr="008E31C8">
        <w:rPr>
          <w:sz w:val="26"/>
          <w:szCs w:val="26"/>
        </w:rPr>
        <w:t>huê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1"/>
          <w:sz w:val="26"/>
          <w:szCs w:val="26"/>
        </w:rPr>
        <w:t>a</w:t>
      </w:r>
      <w:r w:rsidRPr="008E31C8">
        <w:rPr>
          <w:sz w:val="26"/>
          <w:szCs w:val="26"/>
        </w:rPr>
        <w:t>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s</w:t>
      </w:r>
      <w:r w:rsidRPr="008E31C8">
        <w:rPr>
          <w:sz w:val="26"/>
          <w:szCs w:val="26"/>
        </w:rPr>
        <w:t>im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4G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í</w:t>
      </w:r>
      <w:r w:rsidRPr="008E31C8">
        <w:rPr>
          <w:sz w:val="26"/>
          <w:szCs w:val="26"/>
        </w:rPr>
        <w:t>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12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1"/>
          <w:sz w:val="26"/>
          <w:szCs w:val="26"/>
        </w:rPr>
        <w:t>/</w:t>
      </w:r>
      <w:r w:rsidRPr="008E31C8">
        <w:rPr>
          <w:sz w:val="26"/>
          <w:szCs w:val="26"/>
        </w:rPr>
        <w:t>12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thán</w:t>
      </w:r>
      <w:r w:rsidRPr="008E31C8">
        <w:rPr>
          <w:spacing w:val="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3"/>
          <w:sz w:val="26"/>
          <w:szCs w:val="26"/>
        </w:rPr>
        <w:t>T</w:t>
      </w:r>
      <w:r w:rsidRPr="008E31C8">
        <w:rPr>
          <w:sz w:val="26"/>
          <w:szCs w:val="26"/>
        </w:rPr>
        <w:t>huê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1"/>
          <w:sz w:val="26"/>
          <w:szCs w:val="26"/>
        </w:rPr>
        <w:t>a</w:t>
      </w:r>
      <w:r w:rsidRPr="008E31C8">
        <w:rPr>
          <w:sz w:val="26"/>
          <w:szCs w:val="26"/>
        </w:rPr>
        <w:t>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2"/>
          <w:sz w:val="26"/>
          <w:szCs w:val="26"/>
        </w:rPr>
        <w:t>ư</w:t>
      </w:r>
      <w:r w:rsidRPr="008E31C8">
        <w:rPr>
          <w:spacing w:val="1"/>
          <w:sz w:val="26"/>
          <w:szCs w:val="26"/>
        </w:rPr>
        <w:t>ờ</w:t>
      </w:r>
      <w:r w:rsidRPr="008E31C8">
        <w:rPr>
          <w:sz w:val="26"/>
          <w:szCs w:val="26"/>
        </w:rPr>
        <w:t>ng t</w:t>
      </w:r>
      <w:r w:rsidRPr="008E31C8">
        <w:rPr>
          <w:spacing w:val="-2"/>
          <w:sz w:val="26"/>
          <w:szCs w:val="26"/>
        </w:rPr>
        <w:t>r</w:t>
      </w:r>
      <w:r w:rsidRPr="008E31C8">
        <w:rPr>
          <w:sz w:val="26"/>
          <w:szCs w:val="26"/>
        </w:rPr>
        <w:t>uy</w:t>
      </w:r>
      <w:r w:rsidRPr="008E31C8">
        <w:rPr>
          <w:spacing w:val="1"/>
          <w:sz w:val="26"/>
          <w:szCs w:val="26"/>
        </w:rPr>
        <w:t>ề</w:t>
      </w:r>
      <w:r w:rsidRPr="008E31C8">
        <w:rPr>
          <w:sz w:val="26"/>
          <w:szCs w:val="26"/>
        </w:rPr>
        <w:t>n 5</w:t>
      </w:r>
      <w:r w:rsidRPr="008E31C8">
        <w:rPr>
          <w:spacing w:val="2"/>
          <w:sz w:val="26"/>
          <w:szCs w:val="26"/>
        </w:rPr>
        <w:t>M</w:t>
      </w:r>
      <w:r w:rsidRPr="008E31C8">
        <w:rPr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3"/>
          <w:sz w:val="26"/>
          <w:szCs w:val="26"/>
        </w:rPr>
        <w:t>r</w:t>
      </w:r>
      <w:r w:rsidRPr="008E31C8">
        <w:rPr>
          <w:sz w:val="26"/>
          <w:szCs w:val="26"/>
        </w:rPr>
        <w:t>ung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tâm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ính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12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thá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cá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6"/>
          <w:sz w:val="26"/>
          <w:szCs w:val="26"/>
        </w:rPr>
        <w:t>ầ</w:t>
      </w:r>
      <w:r w:rsidRPr="008E31C8">
        <w:rPr>
          <w:sz w:val="26"/>
          <w:szCs w:val="26"/>
        </w:rPr>
        <w:t>n mềm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2"/>
          <w:sz w:val="26"/>
          <w:szCs w:val="26"/>
        </w:rPr>
        <w:t>r</w:t>
      </w:r>
      <w:r w:rsidRPr="008E31C8">
        <w:rPr>
          <w:sz w:val="26"/>
          <w:szCs w:val="26"/>
        </w:rPr>
        <w:t>ung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tâm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khiển.</w:t>
      </w:r>
    </w:p>
    <w:p w14:paraId="51DDDF7E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Bố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ghế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văn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3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c</w:t>
      </w:r>
      <w:r w:rsidRPr="008E31C8">
        <w:rPr>
          <w:sz w:val="26"/>
          <w:szCs w:val="26"/>
        </w:rPr>
        <w:t>ầu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E-HSMT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ủ 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.</w:t>
      </w:r>
    </w:p>
    <w:p w14:paraId="1FEB205D" w14:textId="77777777" w:rsidR="006B3890" w:rsidRPr="008E31C8" w:rsidRDefault="002579C7" w:rsidP="008B3BD1">
      <w:pPr>
        <w:spacing w:before="120" w:after="120" w:line="240" w:lineRule="atLeast"/>
        <w:ind w:right="7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Lắp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12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cảm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ánh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ồ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t kế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pacing w:val="1"/>
          <w:sz w:val="26"/>
          <w:szCs w:val="26"/>
        </w:rPr>
        <w:t>E</w:t>
      </w:r>
      <w:r w:rsidRPr="008E31C8">
        <w:rPr>
          <w:sz w:val="26"/>
          <w:szCs w:val="26"/>
        </w:rPr>
        <w:t>-HSM</w:t>
      </w:r>
      <w:r w:rsidRPr="008E31C8">
        <w:rPr>
          <w:spacing w:val="-19"/>
          <w:sz w:val="26"/>
          <w:szCs w:val="26"/>
        </w:rPr>
        <w:t>T</w:t>
      </w:r>
      <w:r w:rsidRPr="008E31C8">
        <w:rPr>
          <w:sz w:val="26"/>
          <w:szCs w:val="26"/>
        </w:rPr>
        <w:t>.</w:t>
      </w:r>
    </w:p>
    <w:p w14:paraId="4DA98344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Cài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ặt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</w:t>
      </w:r>
      <w:r w:rsidRPr="008E31C8">
        <w:rPr>
          <w:spacing w:val="1"/>
          <w:sz w:val="26"/>
          <w:szCs w:val="26"/>
        </w:rPr>
        <w:t>y</w:t>
      </w:r>
      <w:r w:rsidRPr="008E31C8">
        <w:rPr>
          <w:sz w:val="26"/>
          <w:szCs w:val="26"/>
        </w:rPr>
        <w:t>ền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1"/>
          <w:sz w:val="26"/>
          <w:szCs w:val="26"/>
        </w:rPr>
        <w:t xml:space="preserve"> m</w:t>
      </w:r>
      <w:r w:rsidRPr="008E31C8">
        <w:rPr>
          <w:sz w:val="26"/>
          <w:szCs w:val="26"/>
        </w:rPr>
        <w:t>ềm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sát,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ều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k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ển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ệ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 ch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1"/>
          <w:sz w:val="26"/>
          <w:szCs w:val="26"/>
        </w:rPr>
        <w:t xml:space="preserve"> k</w:t>
      </w:r>
      <w:r w:rsidRPr="008E31C8">
        <w:rPr>
          <w:sz w:val="26"/>
          <w:szCs w:val="26"/>
        </w:rPr>
        <w:t>ết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ủ 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v</w:t>
      </w:r>
      <w:r w:rsidRPr="008E31C8">
        <w:rPr>
          <w:sz w:val="26"/>
          <w:szCs w:val="26"/>
        </w:rPr>
        <w:t>ề trung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tâm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ển.</w:t>
      </w:r>
    </w:p>
    <w:p w14:paraId="7A8E1479" w14:textId="09BDB3DB" w:rsidR="00CA2960" w:rsidRPr="008E31C8" w:rsidRDefault="002579C7" w:rsidP="008B3BD1">
      <w:pPr>
        <w:spacing w:before="120" w:after="120" w:line="240" w:lineRule="atLeast"/>
        <w:ind w:right="71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ậ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ầy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hần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duy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t và E-HSM</w:t>
      </w:r>
      <w:r w:rsidRPr="008E31C8">
        <w:rPr>
          <w:spacing w:val="-19"/>
          <w:sz w:val="26"/>
          <w:szCs w:val="26"/>
        </w:rPr>
        <w:t>T</w:t>
      </w:r>
      <w:r w:rsidRPr="008E31C8">
        <w:rPr>
          <w:sz w:val="26"/>
          <w:szCs w:val="26"/>
        </w:rPr>
        <w:t>.</w:t>
      </w:r>
    </w:p>
    <w:p w14:paraId="7A8E147A" w14:textId="77777777" w:rsidR="00CA2960" w:rsidRPr="008E31C8" w:rsidRDefault="002579C7" w:rsidP="008B3BD1">
      <w:pPr>
        <w:spacing w:before="120" w:after="120" w:line="240" w:lineRule="atLeast"/>
        <w:ind w:right="71" w:hanging="504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3</w:t>
      </w:r>
      <w:r w:rsidRPr="008E31C8">
        <w:rPr>
          <w:b/>
          <w:spacing w:val="2"/>
          <w:sz w:val="26"/>
          <w:szCs w:val="26"/>
        </w:rPr>
        <w:t>.</w:t>
      </w:r>
      <w:proofErr w:type="gramStart"/>
      <w:r w:rsidRPr="008E31C8">
        <w:rPr>
          <w:b/>
          <w:sz w:val="26"/>
          <w:szCs w:val="26"/>
        </w:rPr>
        <w:t>15</w:t>
      </w:r>
      <w:r w:rsidRPr="008E31C8">
        <w:rPr>
          <w:b/>
          <w:spacing w:val="3"/>
          <w:sz w:val="26"/>
          <w:szCs w:val="26"/>
        </w:rPr>
        <w:t>.</w:t>
      </w:r>
      <w:r w:rsidRPr="008E31C8">
        <w:rPr>
          <w:b/>
          <w:sz w:val="26"/>
          <w:szCs w:val="26"/>
        </w:rPr>
        <w:t>Giải</w:t>
      </w:r>
      <w:proofErr w:type="gramEnd"/>
      <w:r w:rsidRPr="008E31C8">
        <w:rPr>
          <w:b/>
          <w:spacing w:val="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1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xử</w:t>
      </w:r>
      <w:r w:rsidRPr="008E31C8">
        <w:rPr>
          <w:b/>
          <w:spacing w:val="1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lý</w:t>
      </w:r>
      <w:r w:rsidRPr="008E31C8">
        <w:rPr>
          <w:b/>
          <w:spacing w:val="1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tình</w:t>
      </w:r>
      <w:r w:rsidRPr="008E31C8">
        <w:rPr>
          <w:b/>
          <w:spacing w:val="1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</w:t>
      </w:r>
      <w:r w:rsidRPr="008E31C8">
        <w:rPr>
          <w:b/>
          <w:spacing w:val="1"/>
          <w:sz w:val="26"/>
          <w:szCs w:val="26"/>
        </w:rPr>
        <w:t>u</w:t>
      </w:r>
      <w:r w:rsidRPr="008E31C8">
        <w:rPr>
          <w:b/>
          <w:sz w:val="26"/>
          <w:szCs w:val="26"/>
        </w:rPr>
        <w:t>ống:</w:t>
      </w:r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5"/>
          <w:sz w:val="26"/>
          <w:szCs w:val="26"/>
        </w:rPr>
        <w:t>r</w:t>
      </w:r>
      <w:r w:rsidRPr="008E31C8">
        <w:rPr>
          <w:b/>
          <w:sz w:val="26"/>
          <w:szCs w:val="26"/>
        </w:rPr>
        <w:t>ong</w:t>
      </w:r>
      <w:r w:rsidRPr="008E31C8">
        <w:rPr>
          <w:b/>
          <w:spacing w:val="1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qua</w:t>
      </w:r>
      <w:r w:rsidRPr="008E31C8">
        <w:rPr>
          <w:b/>
          <w:spacing w:val="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trình</w:t>
      </w:r>
      <w:r w:rsidRPr="008E31C8">
        <w:rPr>
          <w:b/>
          <w:spacing w:val="1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1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công,</w:t>
      </w:r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có</w:t>
      </w:r>
      <w:r w:rsidRPr="008E31C8">
        <w:rPr>
          <w:b/>
          <w:spacing w:val="1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làm</w:t>
      </w:r>
      <w:r w:rsidRPr="008E31C8">
        <w:rPr>
          <w:b/>
          <w:spacing w:val="1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ảnh</w:t>
      </w:r>
      <w:r w:rsidRPr="008E31C8">
        <w:rPr>
          <w:b/>
          <w:spacing w:val="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</w:t>
      </w:r>
      <w:r w:rsidRPr="008E31C8">
        <w:rPr>
          <w:b/>
          <w:spacing w:val="-1"/>
          <w:sz w:val="26"/>
          <w:szCs w:val="26"/>
        </w:rPr>
        <w:t>ư</w:t>
      </w:r>
      <w:r w:rsidRPr="008E31C8">
        <w:rPr>
          <w:b/>
          <w:sz w:val="26"/>
          <w:szCs w:val="26"/>
        </w:rPr>
        <w:t>ởng</w:t>
      </w:r>
      <w:r w:rsidRPr="008E31C8">
        <w:rPr>
          <w:b/>
          <w:spacing w:val="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đến hệ thống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hạ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t</w:t>
      </w:r>
      <w:r w:rsidRPr="008E31C8">
        <w:rPr>
          <w:b/>
          <w:sz w:val="26"/>
          <w:szCs w:val="26"/>
        </w:rPr>
        <w:t>ầng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ngầm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</w:t>
      </w:r>
      <w:r w:rsidRPr="008E31C8">
        <w:rPr>
          <w:b/>
          <w:spacing w:val="-2"/>
          <w:sz w:val="26"/>
          <w:szCs w:val="26"/>
        </w:rPr>
        <w:t>ữ</w:t>
      </w:r>
      <w:r w:rsidRPr="008E31C8">
        <w:rPr>
          <w:b/>
          <w:sz w:val="26"/>
          <w:szCs w:val="26"/>
        </w:rPr>
        <w:t>u</w:t>
      </w:r>
    </w:p>
    <w:p w14:paraId="2F5A330E" w14:textId="0C780D4E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tiên,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ần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đánh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iệ</w:t>
      </w:r>
      <w:r w:rsidRPr="008E31C8">
        <w:rPr>
          <w:sz w:val="26"/>
          <w:szCs w:val="26"/>
        </w:rPr>
        <w:t>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ệ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tầng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ngầm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="006B3890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ng.</w:t>
      </w:r>
    </w:p>
    <w:p w14:paraId="2BBCA023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Xây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ạch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theo,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rằng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 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hạ tầng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>ầ</w:t>
      </w:r>
      <w:r w:rsidRPr="008E31C8">
        <w:rPr>
          <w:sz w:val="26"/>
          <w:szCs w:val="26"/>
        </w:rPr>
        <w:t>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l</w:t>
      </w:r>
      <w:r w:rsidRPr="008E31C8">
        <w:rPr>
          <w:sz w:val="26"/>
          <w:szCs w:val="26"/>
        </w:rPr>
        <w:t>ồng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ghép.</w:t>
      </w:r>
    </w:p>
    <w:p w14:paraId="558345A9" w14:textId="77777777" w:rsidR="006B3890" w:rsidRPr="008E31C8" w:rsidRDefault="002579C7" w:rsidP="008B3BD1">
      <w:pPr>
        <w:spacing w:before="120" w:after="120" w:line="240" w:lineRule="atLeast"/>
        <w:ind w:right="71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Làm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ẽ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 nhân,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3"/>
          <w:sz w:val="26"/>
          <w:szCs w:val="26"/>
        </w:rPr>
        <w:t xml:space="preserve"> v</w:t>
      </w:r>
      <w:r w:rsidRPr="008E31C8">
        <w:rPr>
          <w:sz w:val="26"/>
          <w:szCs w:val="26"/>
        </w:rPr>
        <w:t>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có 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ạ tầng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có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ự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z w:val="26"/>
          <w:szCs w:val="26"/>
        </w:rPr>
        <w:t>ẫn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 hỗ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r</w:t>
      </w:r>
      <w:r w:rsidRPr="008E31C8">
        <w:rPr>
          <w:sz w:val="26"/>
          <w:szCs w:val="26"/>
        </w:rPr>
        <w:t>ợ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kịp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i.</w:t>
      </w:r>
    </w:p>
    <w:p w14:paraId="461D7BF4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Các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ạo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 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gầm.</w:t>
      </w:r>
    </w:p>
    <w:p w14:paraId="30E1A7A7" w14:textId="77777777" w:rsidR="006B3890" w:rsidRPr="008E31C8" w:rsidRDefault="002579C7" w:rsidP="008B3BD1">
      <w:pPr>
        <w:spacing w:before="120" w:after="120" w:line="240" w:lineRule="atLeast"/>
        <w:ind w:right="7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Chuẩn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5"/>
          <w:sz w:val="26"/>
          <w:szCs w:val="26"/>
        </w:rPr>
        <w:t>a</w:t>
      </w:r>
      <w:r w:rsidRPr="008E31C8">
        <w:rPr>
          <w:sz w:val="26"/>
          <w:szCs w:val="26"/>
        </w:rPr>
        <w:t>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chó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n</w:t>
      </w:r>
      <w:r w:rsidRPr="008E31C8">
        <w:rPr>
          <w:sz w:val="26"/>
          <w:szCs w:val="26"/>
        </w:rPr>
        <w:t>ếu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sự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cố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xảy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ra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 g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ảm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thiểu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5"/>
          <w:sz w:val="26"/>
          <w:szCs w:val="26"/>
        </w:rPr>
        <w:t>á</w:t>
      </w:r>
      <w:r w:rsidRPr="008E31C8">
        <w:rPr>
          <w:sz w:val="26"/>
          <w:szCs w:val="26"/>
        </w:rPr>
        <w:t>c 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c.</w:t>
      </w:r>
    </w:p>
    <w:p w14:paraId="7A8E1486" w14:textId="7549F24F" w:rsidR="00CA296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 đến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1"/>
          <w:sz w:val="26"/>
          <w:szCs w:val="26"/>
        </w:rPr>
        <w:t>g</w:t>
      </w:r>
      <w:r w:rsidRPr="008E31C8">
        <w:rPr>
          <w:sz w:val="26"/>
          <w:szCs w:val="26"/>
        </w:rPr>
        <w:t>ầm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 hành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lạc,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ị/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ngầm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 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nhanh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chóng,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m</w:t>
      </w:r>
      <w:r w:rsidRPr="008E31C8">
        <w:rPr>
          <w:spacing w:val="5"/>
          <w:sz w:val="26"/>
          <w:szCs w:val="26"/>
        </w:rPr>
        <w:t>ọ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tôi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r</w:t>
      </w:r>
      <w:r w:rsidRPr="008E31C8">
        <w:rPr>
          <w:sz w:val="26"/>
          <w:szCs w:val="26"/>
        </w:rPr>
        <w:t>ả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 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định.</w:t>
      </w:r>
    </w:p>
    <w:p w14:paraId="7A8E1487" w14:textId="77777777" w:rsidR="00CA2960" w:rsidRPr="008E31C8" w:rsidRDefault="002579C7" w:rsidP="008B3BD1">
      <w:pPr>
        <w:spacing w:before="120" w:after="120" w:line="240" w:lineRule="atLeast"/>
        <w:ind w:right="71" w:hanging="504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3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16.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Giải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9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x</w:t>
      </w:r>
      <w:r w:rsidRPr="008E31C8">
        <w:rPr>
          <w:b/>
          <w:sz w:val="26"/>
          <w:szCs w:val="26"/>
        </w:rPr>
        <w:t>ử</w:t>
      </w:r>
      <w:r w:rsidRPr="008E31C8">
        <w:rPr>
          <w:b/>
          <w:spacing w:val="-1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lý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đối</w:t>
      </w:r>
      <w:r w:rsidRPr="008E31C8">
        <w:rPr>
          <w:b/>
          <w:spacing w:val="-1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</w:t>
      </w:r>
      <w:r w:rsidRPr="008E31C8">
        <w:rPr>
          <w:b/>
          <w:spacing w:val="1"/>
          <w:sz w:val="26"/>
          <w:szCs w:val="26"/>
        </w:rPr>
        <w:t>ớ</w:t>
      </w:r>
      <w:r w:rsidRPr="008E31C8">
        <w:rPr>
          <w:b/>
          <w:sz w:val="26"/>
          <w:szCs w:val="26"/>
        </w:rPr>
        <w:t>i</w:t>
      </w:r>
      <w:r w:rsidRPr="008E31C8">
        <w:rPr>
          <w:b/>
          <w:spacing w:val="-1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khối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ợng</w:t>
      </w:r>
      <w:r w:rsidRPr="008E31C8">
        <w:rPr>
          <w:b/>
          <w:spacing w:val="-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vật</w:t>
      </w:r>
      <w:r w:rsidRPr="008E31C8">
        <w:rPr>
          <w:b/>
          <w:spacing w:val="-1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tư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5"/>
          <w:sz w:val="26"/>
          <w:szCs w:val="26"/>
        </w:rPr>
        <w:t>h</w:t>
      </w:r>
      <w:r w:rsidRPr="008E31C8">
        <w:rPr>
          <w:b/>
          <w:sz w:val="26"/>
          <w:szCs w:val="26"/>
        </w:rPr>
        <w:t>u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hồi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nhằm</w:t>
      </w:r>
      <w:r w:rsidRPr="008E31C8">
        <w:rPr>
          <w:b/>
          <w:spacing w:val="-1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hạn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chế</w:t>
      </w:r>
      <w:r w:rsidRPr="008E31C8">
        <w:rPr>
          <w:b/>
          <w:spacing w:val="-1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vi</w:t>
      </w:r>
      <w:r w:rsidRPr="008E31C8">
        <w:rPr>
          <w:b/>
          <w:spacing w:val="1"/>
          <w:sz w:val="26"/>
          <w:szCs w:val="26"/>
        </w:rPr>
        <w:t>ệ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thất</w:t>
      </w:r>
      <w:r w:rsidRPr="008E31C8">
        <w:rPr>
          <w:b/>
          <w:spacing w:val="-1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thoát tài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s</w:t>
      </w:r>
      <w:r w:rsidRPr="008E31C8">
        <w:rPr>
          <w:b/>
          <w:sz w:val="26"/>
          <w:szCs w:val="26"/>
        </w:rPr>
        <w:t>ản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của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nhà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</w:t>
      </w:r>
      <w:r w:rsidRPr="008E31C8">
        <w:rPr>
          <w:b/>
          <w:spacing w:val="-1"/>
          <w:sz w:val="26"/>
          <w:szCs w:val="26"/>
        </w:rPr>
        <w:t>ư</w:t>
      </w:r>
      <w:r w:rsidRPr="008E31C8">
        <w:rPr>
          <w:b/>
          <w:sz w:val="26"/>
          <w:szCs w:val="26"/>
        </w:rPr>
        <w:t>ớc.</w:t>
      </w:r>
    </w:p>
    <w:p w14:paraId="35192C08" w14:textId="77777777" w:rsidR="006B3890" w:rsidRPr="008E31C8" w:rsidRDefault="002579C7" w:rsidP="008B3BD1">
      <w:pPr>
        <w:spacing w:before="120" w:after="120" w:line="240" w:lineRule="atLeast"/>
        <w:ind w:right="6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k</w:t>
      </w:r>
      <w:r w:rsidRPr="008E31C8">
        <w:rPr>
          <w:sz w:val="26"/>
          <w:szCs w:val="26"/>
        </w:rPr>
        <w:t>iểm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ịnh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kỳ và đột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xu</w:t>
      </w:r>
      <w:r w:rsidRPr="008E31C8">
        <w:rPr>
          <w:spacing w:val="1"/>
          <w:sz w:val="26"/>
          <w:szCs w:val="26"/>
        </w:rPr>
        <w:t>ấ</w:t>
      </w:r>
      <w:r w:rsidRPr="008E31C8">
        <w:rPr>
          <w:sz w:val="26"/>
          <w:szCs w:val="26"/>
        </w:rPr>
        <w:t>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ồ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b</w:t>
      </w:r>
      <w:r w:rsidRPr="008E31C8">
        <w:rPr>
          <w:sz w:val="26"/>
          <w:szCs w:val="26"/>
        </w:rPr>
        <w:t>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quản.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giúp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5"/>
          <w:sz w:val="26"/>
          <w:szCs w:val="26"/>
        </w:rPr>
        <w:t>á</w:t>
      </w:r>
      <w:r w:rsidRPr="008E31C8">
        <w:rPr>
          <w:sz w:val="26"/>
          <w:szCs w:val="26"/>
        </w:rPr>
        <w:t>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ịp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sai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ạm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ặc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thoát 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qu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lý.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Cử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6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ạ</w:t>
      </w:r>
      <w:r w:rsidRPr="008E31C8">
        <w:rPr>
          <w:sz w:val="26"/>
          <w:szCs w:val="26"/>
        </w:rPr>
        <w:t>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trữ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hồi,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 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ật 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sai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đích.</w:t>
      </w:r>
    </w:p>
    <w:p w14:paraId="05B99E1E" w14:textId="77777777" w:rsidR="006B3890" w:rsidRPr="008E31C8" w:rsidRDefault="002579C7" w:rsidP="008B3BD1">
      <w:pPr>
        <w:spacing w:before="120" w:after="120" w:line="240" w:lineRule="atLeast"/>
        <w:ind w:right="6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lý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ật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ồi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chặt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1"/>
          <w:sz w:val="26"/>
          <w:szCs w:val="26"/>
        </w:rPr>
        <w:t>ẽ</w:t>
      </w:r>
      <w:r w:rsidRPr="008E31C8">
        <w:rPr>
          <w:sz w:val="26"/>
          <w:szCs w:val="26"/>
        </w:rPr>
        <w:t>, th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ệ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 q</w:t>
      </w:r>
      <w:r w:rsidRPr="008E31C8">
        <w:rPr>
          <w:spacing w:val="2"/>
          <w:sz w:val="26"/>
          <w:szCs w:val="26"/>
        </w:rPr>
        <w:t>u</w:t>
      </w:r>
      <w:r w:rsidRPr="008E31C8">
        <w:rPr>
          <w:sz w:val="26"/>
          <w:szCs w:val="26"/>
        </w:rPr>
        <w:t>ản lý: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Ghi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chép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ổ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lý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 xml:space="preserve">ật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ư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r</w:t>
      </w:r>
      <w:r w:rsidRPr="008E31C8">
        <w:rPr>
          <w:sz w:val="26"/>
          <w:szCs w:val="26"/>
        </w:rPr>
        <w:t>ạng,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ố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ịa đ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 tư 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hồi. </w:t>
      </w:r>
      <w:r w:rsidRPr="008E31C8">
        <w:rPr>
          <w:spacing w:val="1"/>
          <w:sz w:val="26"/>
          <w:szCs w:val="26"/>
        </w:rPr>
        <w:t>M</w:t>
      </w:r>
      <w:r w:rsidRPr="008E31C8">
        <w:rPr>
          <w:sz w:val="26"/>
          <w:szCs w:val="26"/>
        </w:rPr>
        <w:t>ỗi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ồi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 mã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riêng,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z w:val="26"/>
          <w:szCs w:val="26"/>
        </w:rPr>
        <w:t>ễ dàng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ầ</w:t>
      </w:r>
      <w:r w:rsidRPr="008E31C8">
        <w:rPr>
          <w:sz w:val="26"/>
          <w:szCs w:val="26"/>
        </w:rPr>
        <w:t>n thiết.</w:t>
      </w:r>
    </w:p>
    <w:p w14:paraId="688EA4F4" w14:textId="77777777" w:rsidR="006B3890" w:rsidRPr="008E31C8" w:rsidRDefault="002579C7" w:rsidP="008B3BD1">
      <w:pPr>
        <w:spacing w:before="120" w:after="120" w:line="240" w:lineRule="atLeast"/>
        <w:ind w:right="6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Quản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lý kho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pacing w:val="2"/>
          <w:sz w:val="26"/>
          <w:szCs w:val="26"/>
        </w:rPr>
        <w:t>t</w:t>
      </w:r>
      <w:r w:rsidRPr="008E31C8">
        <w:rPr>
          <w:sz w:val="26"/>
          <w:szCs w:val="26"/>
        </w:rPr>
        <w:t>ồn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kho: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ật</w:t>
      </w:r>
      <w:r w:rsidRPr="008E31C8">
        <w:rPr>
          <w:sz w:val="26"/>
          <w:szCs w:val="26"/>
        </w:rPr>
        <w:t xml:space="preserve"> 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ồi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chẽ,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có sự phân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ràng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v</w:t>
      </w:r>
      <w:r w:rsidRPr="008E31C8">
        <w:rPr>
          <w:sz w:val="26"/>
          <w:szCs w:val="26"/>
        </w:rPr>
        <w:t>iên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1"/>
          <w:sz w:val="26"/>
          <w:szCs w:val="26"/>
        </w:rPr>
        <w:t>uả</w:t>
      </w:r>
      <w:r w:rsidRPr="008E31C8">
        <w:rPr>
          <w:sz w:val="26"/>
          <w:szCs w:val="26"/>
        </w:rPr>
        <w:t>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kho.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pacing w:val="-14"/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kê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ần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kỳ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xuất.</w:t>
      </w:r>
    </w:p>
    <w:p w14:paraId="2B04B9C1" w14:textId="77777777" w:rsidR="006B3890" w:rsidRPr="008E31C8" w:rsidRDefault="002579C7" w:rsidP="008B3BD1">
      <w:pPr>
        <w:spacing w:before="120" w:after="120" w:line="240" w:lineRule="atLeast"/>
        <w:ind w:right="6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Đào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ự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r</w:t>
      </w:r>
      <w:r w:rsidRPr="008E31C8">
        <w:rPr>
          <w:sz w:val="26"/>
          <w:szCs w:val="26"/>
        </w:rPr>
        <w:t>àng: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ần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rà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 cho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ộ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 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 trong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3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-5"/>
          <w:sz w:val="26"/>
          <w:szCs w:val="26"/>
        </w:rPr>
        <w:t>ồ</w:t>
      </w:r>
      <w:r w:rsidRPr="008E31C8">
        <w:rPr>
          <w:sz w:val="26"/>
          <w:szCs w:val="26"/>
        </w:rPr>
        <w:t>i,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ản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ử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 vật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ồ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.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M</w:t>
      </w:r>
      <w:r w:rsidRPr="008E31C8">
        <w:rPr>
          <w:sz w:val="26"/>
          <w:szCs w:val="26"/>
        </w:rPr>
        <w:t>ỗi 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hiểu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rõ trách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 tr</w:t>
      </w:r>
      <w:r w:rsidRPr="008E31C8">
        <w:rPr>
          <w:spacing w:val="-5"/>
          <w:sz w:val="26"/>
          <w:szCs w:val="26"/>
        </w:rPr>
        <w:t>á</w:t>
      </w:r>
      <w:r w:rsidRPr="008E31C8">
        <w:rPr>
          <w:sz w:val="26"/>
          <w:szCs w:val="26"/>
        </w:rPr>
        <w:t>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xảy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 sai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sót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o</w:t>
      </w:r>
      <w:r w:rsidRPr="008E31C8">
        <w:rPr>
          <w:sz w:val="26"/>
          <w:szCs w:val="26"/>
        </w:rPr>
        <w:t>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thoát.</w:t>
      </w:r>
    </w:p>
    <w:p w14:paraId="08669FA3" w14:textId="77777777" w:rsidR="006B3890" w:rsidRPr="008E31C8" w:rsidRDefault="002579C7" w:rsidP="008B3BD1">
      <w:pPr>
        <w:spacing w:before="120" w:after="120" w:line="240" w:lineRule="atLeast"/>
        <w:ind w:right="7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</w:t>
      </w:r>
      <w:r w:rsidRPr="008E31C8">
        <w:rPr>
          <w:spacing w:val="1"/>
          <w:sz w:val="26"/>
          <w:szCs w:val="26"/>
        </w:rPr>
        <w:t>ể</w:t>
      </w:r>
      <w:r w:rsidRPr="008E31C8">
        <w:rPr>
          <w:sz w:val="26"/>
          <w:szCs w:val="26"/>
        </w:rPr>
        <w:t>m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soát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ư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ồi: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ồi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ặ</w:t>
      </w:r>
      <w:r w:rsidRPr="008E31C8">
        <w:rPr>
          <w:sz w:val="26"/>
          <w:szCs w:val="26"/>
        </w:rPr>
        <w:t xml:space="preserve">t </w:t>
      </w:r>
      <w:r w:rsidRPr="008E31C8">
        <w:rPr>
          <w:sz w:val="26"/>
          <w:szCs w:val="26"/>
        </w:rPr>
        <w:t>chẽ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ục nh</w:t>
      </w:r>
      <w:r w:rsidRPr="008E31C8">
        <w:rPr>
          <w:spacing w:val="1"/>
          <w:sz w:val="26"/>
          <w:szCs w:val="26"/>
        </w:rPr>
        <w:t>ằ</w:t>
      </w:r>
      <w:r w:rsidRPr="008E31C8">
        <w:rPr>
          <w:sz w:val="26"/>
          <w:szCs w:val="26"/>
        </w:rPr>
        <w:t>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hấ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thoát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tài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sả</w:t>
      </w:r>
      <w:r w:rsidRPr="008E31C8">
        <w:rPr>
          <w:spacing w:val="-5"/>
          <w:sz w:val="26"/>
          <w:szCs w:val="26"/>
        </w:rPr>
        <w:t>n.</w:t>
      </w:r>
    </w:p>
    <w:p w14:paraId="23DE911E" w14:textId="77777777" w:rsidR="006B3890" w:rsidRPr="008E31C8" w:rsidRDefault="002579C7" w:rsidP="008B3BD1">
      <w:pPr>
        <w:spacing w:before="120" w:after="120" w:line="240" w:lineRule="atLeast"/>
        <w:ind w:right="78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q</w:t>
      </w:r>
      <w:r w:rsidRPr="008E31C8">
        <w:rPr>
          <w:sz w:val="26"/>
          <w:szCs w:val="26"/>
        </w:rPr>
        <w:t>uy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trình: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vậ</w:t>
      </w:r>
      <w:r w:rsidRPr="008E31C8">
        <w:rPr>
          <w:sz w:val="26"/>
          <w:szCs w:val="26"/>
        </w:rPr>
        <w:t>t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ư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hồi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ần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trá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h để hư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ỏng,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m</w:t>
      </w:r>
      <w:r w:rsidRPr="008E31C8">
        <w:rPr>
          <w:sz w:val="26"/>
          <w:szCs w:val="26"/>
        </w:rPr>
        <w:t>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3"/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.</w:t>
      </w:r>
    </w:p>
    <w:p w14:paraId="5C199B88" w14:textId="1C05C18A" w:rsidR="006B3890" w:rsidRPr="008E31C8" w:rsidRDefault="002579C7" w:rsidP="008B3BD1">
      <w:pPr>
        <w:spacing w:before="120" w:after="120" w:line="240" w:lineRule="atLeast"/>
        <w:ind w:right="255" w:hanging="432"/>
        <w:jc w:val="both"/>
        <w:rPr>
          <w:sz w:val="26"/>
          <w:szCs w:val="26"/>
        </w:rPr>
      </w:pPr>
      <w:r w:rsidRPr="008E31C8">
        <w:rPr>
          <w:b/>
          <w:w w:val="99"/>
          <w:sz w:val="26"/>
          <w:szCs w:val="26"/>
        </w:rPr>
        <w:t>1</w:t>
      </w:r>
      <w:r w:rsidRPr="008E31C8">
        <w:rPr>
          <w:b/>
          <w:spacing w:val="2"/>
          <w:w w:val="99"/>
          <w:sz w:val="26"/>
          <w:szCs w:val="26"/>
        </w:rPr>
        <w:t>.</w:t>
      </w:r>
      <w:r w:rsidRPr="008E31C8">
        <w:rPr>
          <w:b/>
          <w:w w:val="99"/>
          <w:sz w:val="26"/>
          <w:szCs w:val="26"/>
        </w:rPr>
        <w:t>4.</w:t>
      </w:r>
      <w:r w:rsidRPr="008E31C8">
        <w:rPr>
          <w:b/>
          <w:spacing w:val="-23"/>
          <w:w w:val="9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Giải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kỹ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thuật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cung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cấp,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lắp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đặt, vận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pacing w:val="-5"/>
          <w:sz w:val="26"/>
          <w:szCs w:val="26"/>
        </w:rPr>
        <w:t>h</w:t>
      </w:r>
      <w:r w:rsidRPr="008E31C8">
        <w:rPr>
          <w:b/>
          <w:sz w:val="26"/>
          <w:szCs w:val="26"/>
        </w:rPr>
        <w:t>ành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phần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mềm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giám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sát,</w:t>
      </w:r>
      <w:r w:rsidRPr="008E31C8">
        <w:rPr>
          <w:b/>
          <w:spacing w:val="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điều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khiển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hệ thống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chiếu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sáng</w:t>
      </w:r>
    </w:p>
    <w:p w14:paraId="4DB67474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Hệ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thống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phần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mềm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giám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sát, điều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khiển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hệ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thống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chiếu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sáng</w:t>
      </w:r>
    </w:p>
    <w:p w14:paraId="48617E90" w14:textId="123AAB9A" w:rsidR="006B3890" w:rsidRPr="008E31C8" w:rsidRDefault="002579C7" w:rsidP="00181F36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Mô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ết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ủ</w:t>
      </w:r>
      <w:r w:rsidRPr="008E31C8">
        <w:rPr>
          <w:sz w:val="26"/>
          <w:szCs w:val="26"/>
        </w:rPr>
        <w:t>a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ếu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đô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ị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ản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lý,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ều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="00181F36" w:rsidRPr="008E31C8">
        <w:rPr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rung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tâm</w:t>
      </w:r>
      <w:r w:rsidR="003345D6" w:rsidRPr="008E31C8">
        <w:rPr>
          <w:sz w:val="26"/>
          <w:szCs w:val="26"/>
        </w:rPr>
        <w:pict w14:anchorId="7A8E1F66">
          <v:shape id="_x0000_i1026" type="#_x0000_t75" style="width:451.5pt;height:198.75pt">
            <v:imagedata r:id="rId9" o:title=""/>
          </v:shape>
        </w:pict>
      </w:r>
    </w:p>
    <w:p w14:paraId="19278211" w14:textId="77777777" w:rsidR="006B3890" w:rsidRPr="008E31C8" w:rsidRDefault="002579C7" w:rsidP="008B3BD1">
      <w:pPr>
        <w:spacing w:before="120" w:after="120" w:line="240" w:lineRule="atLeast"/>
        <w:ind w:right="3771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Mô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hình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hệ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w w:val="99"/>
          <w:sz w:val="26"/>
          <w:szCs w:val="26"/>
        </w:rPr>
        <w:t>thống</w:t>
      </w:r>
    </w:p>
    <w:p w14:paraId="71BEB802" w14:textId="77777777" w:rsidR="006B3890" w:rsidRPr="008E31C8" w:rsidRDefault="003345D6" w:rsidP="008B3BD1">
      <w:pPr>
        <w:spacing w:before="120" w:after="120" w:line="240" w:lineRule="atLeast"/>
        <w:jc w:val="center"/>
        <w:rPr>
          <w:sz w:val="26"/>
          <w:szCs w:val="26"/>
        </w:rPr>
      </w:pPr>
      <w:r w:rsidRPr="008E31C8">
        <w:rPr>
          <w:sz w:val="26"/>
          <w:szCs w:val="26"/>
        </w:rPr>
        <w:pict w14:anchorId="7A8E1F67">
          <v:shape id="_x0000_i1027" type="#_x0000_t75" style="width:451.5pt;height:287.25pt">
            <v:imagedata r:id="rId10" o:title=""/>
          </v:shape>
        </w:pict>
      </w:r>
    </w:p>
    <w:p w14:paraId="5675303F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Hệ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minh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ệ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ếu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nền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ệ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thỏa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đây:</w:t>
      </w:r>
    </w:p>
    <w:p w14:paraId="14469C13" w14:textId="77777777" w:rsidR="006B3890" w:rsidRPr="008E31C8" w:rsidRDefault="002579C7" w:rsidP="008B3BD1">
      <w:pPr>
        <w:spacing w:before="120" w:after="120" w:line="240" w:lineRule="atLeast"/>
        <w:ind w:right="6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Tính</w:t>
      </w:r>
      <w:r w:rsidRPr="008E31C8">
        <w:rPr>
          <w:spacing w:val="1"/>
          <w:sz w:val="26"/>
          <w:szCs w:val="26"/>
        </w:rPr>
        <w:t xml:space="preserve"> k</w:t>
      </w:r>
      <w:r w:rsidRPr="008E31C8">
        <w:rPr>
          <w:sz w:val="26"/>
          <w:szCs w:val="26"/>
        </w:rPr>
        <w:t>ế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ệ: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ải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ạ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tầng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1"/>
          <w:sz w:val="26"/>
          <w:szCs w:val="26"/>
        </w:rPr>
        <w:t xml:space="preserve"> 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 chi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u sáng,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ủ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ển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minh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l</w:t>
      </w:r>
      <w:r w:rsidRPr="008E31C8">
        <w:rPr>
          <w:sz w:val="26"/>
          <w:szCs w:val="26"/>
        </w:rPr>
        <w:t xml:space="preserve">ắp </w:t>
      </w:r>
      <w:r w:rsidRPr="008E31C8">
        <w:rPr>
          <w:sz w:val="26"/>
          <w:szCs w:val="26"/>
        </w:rPr>
        <w:t>đặt,</w:t>
      </w:r>
      <w:r w:rsidRPr="008E31C8">
        <w:rPr>
          <w:spacing w:val="1"/>
          <w:sz w:val="26"/>
          <w:szCs w:val="26"/>
        </w:rPr>
        <w:t xml:space="preserve"> k</w:t>
      </w:r>
      <w:r w:rsidRPr="008E31C8">
        <w:rPr>
          <w:sz w:val="26"/>
          <w:szCs w:val="26"/>
        </w:rPr>
        <w:t>ết nối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truy</w:t>
      </w:r>
      <w:r w:rsidRPr="008E31C8">
        <w:rPr>
          <w:spacing w:val="1"/>
          <w:sz w:val="26"/>
          <w:szCs w:val="26"/>
        </w:rPr>
        <w:t>ề</w:t>
      </w:r>
      <w:r w:rsidRPr="008E31C8">
        <w:rPr>
          <w:sz w:val="26"/>
          <w:szCs w:val="26"/>
        </w:rPr>
        <w:t>n 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rung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tâm,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ả</w:t>
      </w:r>
      <w:r w:rsidRPr="008E31C8">
        <w:rPr>
          <w:sz w:val="26"/>
          <w:szCs w:val="26"/>
        </w:rPr>
        <w:t>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ế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nghệ.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lai,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nâng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c</w:t>
      </w:r>
      <w:r w:rsidRPr="008E31C8">
        <w:rPr>
          <w:sz w:val="26"/>
          <w:szCs w:val="26"/>
        </w:rPr>
        <w:t xml:space="preserve">ấp, </w:t>
      </w:r>
      <w:r w:rsidRPr="008E31C8">
        <w:rPr>
          <w:spacing w:val="-4"/>
          <w:sz w:val="26"/>
          <w:szCs w:val="26"/>
        </w:rPr>
        <w:t>m</w:t>
      </w:r>
      <w:r w:rsidRPr="008E31C8">
        <w:rPr>
          <w:sz w:val="26"/>
          <w:szCs w:val="26"/>
        </w:rPr>
        <w:t>ở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r</w:t>
      </w:r>
      <w:r w:rsidRPr="008E31C8">
        <w:rPr>
          <w:spacing w:val="-5"/>
          <w:sz w:val="26"/>
          <w:szCs w:val="26"/>
        </w:rPr>
        <w:t>ộ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ỏ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ố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u 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lãng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đã </w:t>
      </w:r>
      <w:r w:rsidRPr="008E31C8">
        <w:rPr>
          <w:spacing w:val="3"/>
          <w:sz w:val="26"/>
          <w:szCs w:val="26"/>
        </w:rPr>
        <w:t>đ</w:t>
      </w:r>
      <w:r w:rsidRPr="008E31C8">
        <w:rPr>
          <w:sz w:val="26"/>
          <w:szCs w:val="26"/>
        </w:rPr>
        <w:t>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.</w:t>
      </w:r>
    </w:p>
    <w:p w14:paraId="3B7B9AD0" w14:textId="665470EB" w:rsidR="006B3890" w:rsidRPr="008E31C8" w:rsidRDefault="002579C7" w:rsidP="00BC5EAD">
      <w:pPr>
        <w:spacing w:before="120" w:after="120" w:line="240" w:lineRule="atLeast"/>
        <w:ind w:right="6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Tính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 xml:space="preserve">ẩn </w:t>
      </w:r>
      <w:r w:rsidRPr="008E31C8">
        <w:rPr>
          <w:sz w:val="26"/>
          <w:szCs w:val="26"/>
        </w:rPr>
        <w:t>hóa: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ệ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5"/>
          <w:sz w:val="26"/>
          <w:szCs w:val="26"/>
        </w:rPr>
        <w:t>ê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n</w:t>
      </w:r>
      <w:r w:rsidRPr="008E31C8">
        <w:rPr>
          <w:sz w:val="26"/>
          <w:szCs w:val="26"/>
        </w:rPr>
        <w:t>ền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tảng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ỹ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đã đư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chuẩn hóa, </w:t>
      </w:r>
      <w:r w:rsidRPr="008E31C8">
        <w:rPr>
          <w:spacing w:val="1"/>
          <w:sz w:val="26"/>
          <w:szCs w:val="26"/>
        </w:rPr>
        <w:t>đặ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là </w:t>
      </w:r>
      <w:r w:rsidRPr="008E31C8">
        <w:rPr>
          <w:spacing w:val="1"/>
          <w:sz w:val="26"/>
          <w:szCs w:val="26"/>
        </w:rPr>
        <w:t>n</w:t>
      </w:r>
      <w:r w:rsidRPr="008E31C8">
        <w:rPr>
          <w:sz w:val="26"/>
          <w:szCs w:val="26"/>
        </w:rPr>
        <w:t>ền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ảng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tru</w:t>
      </w:r>
      <w:r w:rsidRPr="008E31C8">
        <w:rPr>
          <w:spacing w:val="5"/>
          <w:sz w:val="26"/>
          <w:szCs w:val="26"/>
        </w:rPr>
        <w:t>y</w:t>
      </w:r>
      <w:r w:rsidRPr="008E31C8">
        <w:rPr>
          <w:sz w:val="26"/>
          <w:szCs w:val="26"/>
        </w:rPr>
        <w:t>ền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thô</w:t>
      </w:r>
      <w:r w:rsidRPr="008E31C8">
        <w:rPr>
          <w:spacing w:val="4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yếu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ố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góp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6"/>
          <w:sz w:val="26"/>
          <w:szCs w:val="26"/>
        </w:rPr>
        <w:t>k</w:t>
      </w:r>
      <w:r w:rsidRPr="008E31C8">
        <w:rPr>
          <w:sz w:val="26"/>
          <w:szCs w:val="26"/>
        </w:rPr>
        <w:t>ết 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 bộ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thống.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ẩn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hóa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nhiều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ị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1"/>
          <w:sz w:val="26"/>
          <w:szCs w:val="26"/>
        </w:rPr>
        <w:t>iể</w:t>
      </w:r>
      <w:r w:rsidRPr="008E31C8">
        <w:rPr>
          <w:sz w:val="26"/>
          <w:szCs w:val="26"/>
        </w:rPr>
        <w:t>n hệ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thống,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ạ</w:t>
      </w:r>
      <w:r w:rsidRPr="008E31C8">
        <w:rPr>
          <w:sz w:val="26"/>
          <w:szCs w:val="26"/>
        </w:rPr>
        <w:t>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tranh,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lastRenderedPageBreak/>
        <w:t>tránh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1"/>
          <w:sz w:val="26"/>
          <w:szCs w:val="26"/>
        </w:rPr>
        <w:t>ề</w:t>
      </w:r>
      <w:r w:rsidRPr="008E31C8">
        <w:rPr>
          <w:sz w:val="26"/>
          <w:szCs w:val="26"/>
        </w:rPr>
        <w:t>n,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úp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ầ</w:t>
      </w:r>
      <w:r w:rsidRPr="008E31C8">
        <w:rPr>
          <w:sz w:val="26"/>
          <w:szCs w:val="26"/>
        </w:rPr>
        <w:t>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.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ẩn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hóa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còn</w:t>
      </w:r>
      <w:r w:rsidR="00BC5EAD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mở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rộn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tích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phát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ển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lâu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dài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lai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ệ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càng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ển.</w:t>
      </w:r>
    </w:p>
    <w:p w14:paraId="7F1951FA" w14:textId="77777777" w:rsidR="006B3890" w:rsidRPr="008E31C8" w:rsidRDefault="002579C7" w:rsidP="008B3BD1">
      <w:pPr>
        <w:spacing w:before="120" w:after="120" w:line="240" w:lineRule="atLeast"/>
        <w:ind w:right="6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Tính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mật: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ệ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đô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ị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ệ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ống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tầng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ỹ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quan. Vì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v</w:t>
      </w:r>
      <w:r w:rsidRPr="008E31C8">
        <w:rPr>
          <w:spacing w:val="5"/>
          <w:sz w:val="26"/>
          <w:szCs w:val="26"/>
        </w:rPr>
        <w:t>ậ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 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áp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z w:val="26"/>
          <w:szCs w:val="26"/>
        </w:rPr>
        <w:t>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ệ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á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ệ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ố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 xml:space="preserve">ề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rung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tâm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là một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y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hết s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r</w:t>
      </w:r>
      <w:r w:rsidRPr="008E31C8">
        <w:rPr>
          <w:sz w:val="26"/>
          <w:szCs w:val="26"/>
        </w:rPr>
        <w:t>ọng,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ệ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xâm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ạm,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gây ảnh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 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an ninh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3"/>
          <w:sz w:val="26"/>
          <w:szCs w:val="26"/>
        </w:rPr>
        <w:t>r</w:t>
      </w:r>
      <w:r w:rsidRPr="008E31C8">
        <w:rPr>
          <w:spacing w:val="-4"/>
          <w:sz w:val="26"/>
          <w:szCs w:val="26"/>
        </w:rPr>
        <w:t>ị</w:t>
      </w:r>
      <w:r w:rsidRPr="008E31C8">
        <w:rPr>
          <w:sz w:val="26"/>
          <w:szCs w:val="26"/>
        </w:rPr>
        <w:t>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xã 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ội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 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</w:p>
    <w:p w14:paraId="07EDBCE0" w14:textId="77777777" w:rsidR="006B3890" w:rsidRPr="008E31C8" w:rsidRDefault="002579C7" w:rsidP="008B3BD1">
      <w:pPr>
        <w:spacing w:before="120" w:after="120" w:line="240" w:lineRule="atLeast"/>
        <w:ind w:right="6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Tính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ổn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ịnh: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ống ch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dô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thị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m</w:t>
      </w:r>
      <w:r w:rsidRPr="008E31C8">
        <w:rPr>
          <w:sz w:val="26"/>
          <w:szCs w:val="26"/>
        </w:rPr>
        <w:t>ột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khối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nên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ải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ệ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chọn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ổn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ả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thống.</w:t>
      </w:r>
    </w:p>
    <w:p w14:paraId="592D9A9D" w14:textId="77777777" w:rsidR="006B3890" w:rsidRPr="008E31C8" w:rsidRDefault="002579C7" w:rsidP="008B3BD1">
      <w:pPr>
        <w:spacing w:before="120" w:after="120" w:line="240" w:lineRule="atLeast"/>
        <w:ind w:right="69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Tính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tích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p: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ệ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đô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ị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có thể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tích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thêm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ều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ại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cảm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 tích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thêm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module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đ</w:t>
      </w:r>
      <w:r w:rsidRPr="008E31C8">
        <w:rPr>
          <w:sz w:val="26"/>
          <w:szCs w:val="26"/>
        </w:rPr>
        <w:t>ể phục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đô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minh,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ví </w:t>
      </w:r>
      <w:r w:rsidRPr="008E31C8">
        <w:rPr>
          <w:spacing w:val="2"/>
          <w:sz w:val="26"/>
          <w:szCs w:val="26"/>
        </w:rPr>
        <w:t>d</w:t>
      </w:r>
      <w:r w:rsidRPr="008E31C8">
        <w:rPr>
          <w:sz w:val="26"/>
          <w:szCs w:val="26"/>
        </w:rPr>
        <w:t>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: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sóng wifi,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camera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ệ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b</w:t>
      </w:r>
      <w:r w:rsidRPr="008E31C8">
        <w:rPr>
          <w:sz w:val="26"/>
          <w:szCs w:val="26"/>
        </w:rPr>
        <w:t>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3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xe, hệ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pin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 xml:space="preserve"> đ</w:t>
      </w:r>
      <w:r w:rsidRPr="008E31C8">
        <w:rPr>
          <w:sz w:val="26"/>
          <w:szCs w:val="26"/>
        </w:rPr>
        <w:t>ể đáp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ối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đa nhu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dân.</w:t>
      </w:r>
    </w:p>
    <w:p w14:paraId="65AE5747" w14:textId="77777777" w:rsidR="006B3890" w:rsidRPr="008E31C8" w:rsidRDefault="002579C7" w:rsidP="008B3BD1">
      <w:pPr>
        <w:spacing w:before="120" w:after="120" w:line="240" w:lineRule="atLeast"/>
        <w:ind w:right="6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Tính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chung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minh: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N</w:t>
      </w:r>
      <w:r w:rsidRPr="008E31C8">
        <w:rPr>
          <w:sz w:val="26"/>
          <w:szCs w:val="26"/>
        </w:rPr>
        <w:t>ền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tảng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 sáng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đô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minh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ền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tảng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ố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minh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ần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i tính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khả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1"/>
          <w:sz w:val="26"/>
          <w:szCs w:val="26"/>
        </w:rPr>
        <w:t xml:space="preserve"> k</w:t>
      </w:r>
      <w:r w:rsidRPr="008E31C8">
        <w:rPr>
          <w:sz w:val="26"/>
          <w:szCs w:val="26"/>
        </w:rPr>
        <w:t>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chia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ẽ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dữ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li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5"/>
          <w:sz w:val="26"/>
          <w:szCs w:val="26"/>
        </w:rPr>
        <w:t>ù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chung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n</w:t>
      </w:r>
      <w:r w:rsidRPr="008E31C8">
        <w:rPr>
          <w:sz w:val="26"/>
          <w:szCs w:val="26"/>
        </w:rPr>
        <w:t>ền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tảng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1"/>
          <w:sz w:val="26"/>
          <w:szCs w:val="26"/>
        </w:rPr>
        <w:t xml:space="preserve"> c</w:t>
      </w:r>
      <w:r w:rsidRPr="008E31C8">
        <w:rPr>
          <w:sz w:val="26"/>
          <w:szCs w:val="26"/>
        </w:rPr>
        <w:t>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 phố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minh.</w:t>
      </w:r>
    </w:p>
    <w:p w14:paraId="688FF062" w14:textId="77777777" w:rsidR="006B3890" w:rsidRPr="008E31C8" w:rsidRDefault="002579C7" w:rsidP="008B3BD1">
      <w:pPr>
        <w:spacing w:before="120" w:after="120" w:line="240" w:lineRule="atLeast"/>
        <w:ind w:right="6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Tính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mở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rộng: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ổn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ịnh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 sáng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ộng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ầ</w:t>
      </w:r>
      <w:r w:rsidRPr="008E31C8">
        <w:rPr>
          <w:sz w:val="26"/>
          <w:szCs w:val="26"/>
        </w:rPr>
        <w:t>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khả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ết nối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m</w:t>
      </w:r>
      <w:r w:rsidRPr="008E31C8">
        <w:rPr>
          <w:sz w:val="26"/>
          <w:szCs w:val="26"/>
        </w:rPr>
        <w:t>ột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minh 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hạ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tầng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ư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ệ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a</w:t>
      </w:r>
      <w:r w:rsidRPr="008E31C8">
        <w:rPr>
          <w:sz w:val="26"/>
          <w:szCs w:val="26"/>
        </w:rPr>
        <w:t>mera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ninh,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ệ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cảm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 thiết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sóng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wifi,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camera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sát, 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ệ 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tiết,</w:t>
      </w:r>
      <w:r w:rsidRPr="008E31C8">
        <w:rPr>
          <w:spacing w:val="1"/>
          <w:sz w:val="26"/>
          <w:szCs w:val="26"/>
        </w:rPr>
        <w:t xml:space="preserve"> h</w:t>
      </w:r>
      <w:r w:rsidRPr="008E31C8">
        <w:rPr>
          <w:sz w:val="26"/>
          <w:szCs w:val="26"/>
        </w:rPr>
        <w:t>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đo đếm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xe,</w:t>
      </w:r>
      <w:r w:rsidRPr="008E31C8">
        <w:rPr>
          <w:spacing w:val="1"/>
          <w:sz w:val="26"/>
          <w:szCs w:val="26"/>
        </w:rPr>
        <w:t xml:space="preserve"> h</w:t>
      </w:r>
      <w:r w:rsidRPr="008E31C8">
        <w:rPr>
          <w:sz w:val="26"/>
          <w:szCs w:val="26"/>
        </w:rPr>
        <w:t>ệ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1"/>
          <w:sz w:val="26"/>
          <w:szCs w:val="26"/>
        </w:rPr>
        <w:t>ạ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pin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xe đ</w:t>
      </w:r>
      <w:r w:rsidRPr="008E31C8">
        <w:rPr>
          <w:spacing w:val="1"/>
          <w:sz w:val="26"/>
          <w:szCs w:val="26"/>
        </w:rPr>
        <w:t>i</w:t>
      </w:r>
      <w:r w:rsidRPr="008E31C8">
        <w:rPr>
          <w:spacing w:val="-5"/>
          <w:sz w:val="26"/>
          <w:szCs w:val="26"/>
        </w:rPr>
        <w:t>ệ</w:t>
      </w:r>
      <w:r w:rsidRPr="008E31C8">
        <w:rPr>
          <w:sz w:val="26"/>
          <w:szCs w:val="26"/>
        </w:rPr>
        <w:t>n…</w:t>
      </w:r>
    </w:p>
    <w:p w14:paraId="78636275" w14:textId="77777777" w:rsidR="006B3890" w:rsidRPr="008E31C8" w:rsidRDefault="002579C7" w:rsidP="008B3BD1">
      <w:pPr>
        <w:spacing w:before="120" w:after="120" w:line="240" w:lineRule="atLeast"/>
        <w:ind w:right="5047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iêu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ẩn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đô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ị</w:t>
      </w:r>
    </w:p>
    <w:p w14:paraId="3D66825C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tri</w:t>
      </w:r>
      <w:r w:rsidRPr="008E31C8">
        <w:rPr>
          <w:spacing w:val="1"/>
          <w:sz w:val="26"/>
          <w:szCs w:val="26"/>
        </w:rPr>
        <w:t>ể</w:t>
      </w:r>
      <w:r w:rsidRPr="008E31C8">
        <w:rPr>
          <w:sz w:val="26"/>
          <w:szCs w:val="26"/>
        </w:rPr>
        <w:t>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kha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 l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triển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khai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ần</w:t>
      </w:r>
      <w:r w:rsidRPr="008E31C8">
        <w:rPr>
          <w:spacing w:val="1"/>
          <w:sz w:val="26"/>
          <w:szCs w:val="26"/>
        </w:rPr>
        <w:t xml:space="preserve"> m</w:t>
      </w:r>
      <w:r w:rsidRPr="008E31C8">
        <w:rPr>
          <w:sz w:val="26"/>
          <w:szCs w:val="26"/>
        </w:rPr>
        <w:t>ềm,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1"/>
          <w:sz w:val="26"/>
          <w:szCs w:val="26"/>
        </w:rPr>
        <w:t xml:space="preserve"> 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 của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ều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c</w:t>
      </w:r>
      <w:r w:rsidRPr="008E31C8">
        <w:rPr>
          <w:sz w:val="26"/>
          <w:szCs w:val="26"/>
        </w:rPr>
        <w:t>ấp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khá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ộ</w:t>
      </w:r>
      <w:r w:rsidRPr="008E31C8">
        <w:rPr>
          <w:sz w:val="26"/>
          <w:szCs w:val="26"/>
        </w:rPr>
        <w:t>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quyền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-5"/>
          <w:sz w:val="26"/>
          <w:szCs w:val="26"/>
        </w:rPr>
        <w:t>ệ</w:t>
      </w:r>
      <w:r w:rsidRPr="008E31C8">
        <w:rPr>
          <w:sz w:val="26"/>
          <w:szCs w:val="26"/>
        </w:rPr>
        <w:t>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ần 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3"/>
          <w:sz w:val="26"/>
          <w:szCs w:val="26"/>
        </w:rPr>
        <w:t>u</w:t>
      </w:r>
      <w:r w:rsidRPr="008E31C8">
        <w:rPr>
          <w:sz w:val="26"/>
          <w:szCs w:val="26"/>
        </w:rPr>
        <w:t>ẩn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hung.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sau:</w:t>
      </w:r>
    </w:p>
    <w:p w14:paraId="42A6DB02" w14:textId="77777777" w:rsidR="006B3890" w:rsidRPr="008E31C8" w:rsidRDefault="002579C7" w:rsidP="008B3BD1">
      <w:pPr>
        <w:spacing w:before="120" w:after="120" w:line="240" w:lineRule="atLeast"/>
        <w:ind w:right="1000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iêu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ẩn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về kết </w:t>
      </w:r>
      <w:r w:rsidRPr="008E31C8">
        <w:rPr>
          <w:spacing w:val="1"/>
          <w:sz w:val="26"/>
          <w:szCs w:val="26"/>
        </w:rPr>
        <w:t>n</w:t>
      </w:r>
      <w:r w:rsidRPr="008E31C8">
        <w:rPr>
          <w:sz w:val="26"/>
          <w:szCs w:val="26"/>
        </w:rPr>
        <w:t>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điều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dịch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rung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tâm:</w:t>
      </w:r>
    </w:p>
    <w:p w14:paraId="7A8E14B8" w14:textId="08265C12" w:rsidR="00CA2960" w:rsidRPr="008E31C8" w:rsidRDefault="002579C7" w:rsidP="008B3BD1">
      <w:pPr>
        <w:spacing w:before="120" w:after="120" w:line="240" w:lineRule="atLeast"/>
        <w:ind w:right="71" w:firstLine="422"/>
        <w:jc w:val="both"/>
        <w:rPr>
          <w:sz w:val="26"/>
          <w:szCs w:val="26"/>
        </w:rPr>
        <w:sectPr w:rsidR="00CA2960" w:rsidRPr="008E31C8" w:rsidSect="003345D6">
          <w:pgSz w:w="12240" w:h="15840"/>
          <w:pgMar w:top="851" w:right="851" w:bottom="851" w:left="1134" w:header="720" w:footer="720" w:gutter="0"/>
          <w:cols w:space="720"/>
        </w:sectPr>
      </w:pPr>
      <w:r w:rsidRPr="008E31C8">
        <w:rPr>
          <w:sz w:val="26"/>
          <w:szCs w:val="26"/>
        </w:rPr>
        <w:t>Mục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dễ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d</w:t>
      </w:r>
      <w:r w:rsidRPr="008E31C8">
        <w:rPr>
          <w:sz w:val="26"/>
          <w:szCs w:val="26"/>
        </w:rPr>
        <w:t>àng,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nhanh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chóng,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ền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1"/>
          <w:sz w:val="26"/>
          <w:szCs w:val="26"/>
        </w:rPr>
        <w:t>ậ</w:t>
      </w:r>
      <w:r w:rsidRPr="008E31C8">
        <w:rPr>
          <w:sz w:val="26"/>
          <w:szCs w:val="26"/>
        </w:rPr>
        <w:t>t 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dịch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t 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rung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tâm.</w:t>
      </w:r>
    </w:p>
    <w:p w14:paraId="368EDD2C" w14:textId="77777777" w:rsidR="006B3890" w:rsidRPr="008E31C8" w:rsidRDefault="003345D6" w:rsidP="008B3BD1">
      <w:pPr>
        <w:spacing w:before="120" w:after="120" w:line="240" w:lineRule="atLeast"/>
        <w:jc w:val="center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pict w14:anchorId="7A8E1F68">
          <v:shape id="_x0000_i1028" type="#_x0000_t75" style="width:354.75pt;height:273.75pt">
            <v:imagedata r:id="rId11" o:title=""/>
          </v:shape>
        </w:pict>
      </w:r>
    </w:p>
    <w:p w14:paraId="4B7D8BA1" w14:textId="77777777" w:rsidR="006B3890" w:rsidRPr="008E31C8" w:rsidRDefault="002579C7" w:rsidP="008B3BD1">
      <w:pPr>
        <w:spacing w:before="120" w:after="120" w:line="240" w:lineRule="atLeast"/>
        <w:ind w:right="2824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Mô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hình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chuẩn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giao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</w:t>
      </w:r>
      <w:r w:rsidRPr="008E31C8">
        <w:rPr>
          <w:b/>
          <w:spacing w:val="-2"/>
          <w:sz w:val="26"/>
          <w:szCs w:val="26"/>
        </w:rPr>
        <w:t>ứ</w:t>
      </w:r>
      <w:r w:rsidRPr="008E31C8">
        <w:rPr>
          <w:b/>
          <w:sz w:val="26"/>
          <w:szCs w:val="26"/>
        </w:rPr>
        <w:t xml:space="preserve">c </w:t>
      </w:r>
      <w:r w:rsidRPr="008E31C8">
        <w:rPr>
          <w:b/>
          <w:w w:val="99"/>
          <w:sz w:val="26"/>
          <w:szCs w:val="26"/>
        </w:rPr>
        <w:t>OPC-UA</w:t>
      </w:r>
    </w:p>
    <w:p w14:paraId="48E308F9" w14:textId="7C044950" w:rsidR="006B3890" w:rsidRPr="008E31C8" w:rsidRDefault="002579C7" w:rsidP="008B3BD1">
      <w:pPr>
        <w:spacing w:before="120" w:after="120" w:line="240" w:lineRule="atLeast"/>
        <w:ind w:right="69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iêu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nghị: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dụ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OP</w:t>
      </w:r>
      <w:r w:rsidRPr="008E31C8">
        <w:rPr>
          <w:spacing w:val="7"/>
          <w:sz w:val="26"/>
          <w:szCs w:val="26"/>
        </w:rPr>
        <w:t>C</w:t>
      </w:r>
      <w:r w:rsidRPr="008E31C8">
        <w:rPr>
          <w:sz w:val="26"/>
          <w:szCs w:val="26"/>
        </w:rPr>
        <w:t>-UA. Chuẩn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giao th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OP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-UA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p</w:t>
      </w:r>
      <w:r w:rsidRPr="008E31C8">
        <w:rPr>
          <w:sz w:val="26"/>
          <w:szCs w:val="26"/>
        </w:rPr>
        <w:t>hép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5"/>
          <w:sz w:val="26"/>
          <w:szCs w:val="26"/>
        </w:rPr>
        <w:t>ã</w:t>
      </w:r>
      <w:r w:rsidRPr="008E31C8">
        <w:rPr>
          <w:sz w:val="26"/>
          <w:szCs w:val="26"/>
        </w:rPr>
        <w:t>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nhau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chung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an toàn.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d</w:t>
      </w:r>
      <w:r w:rsidRPr="008E31C8">
        <w:rPr>
          <w:sz w:val="26"/>
          <w:szCs w:val="26"/>
        </w:rPr>
        <w:t>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điều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nghiệp,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triển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hỗ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trợ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nhiều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hãng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nghệ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hàng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thế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2"/>
          <w:sz w:val="26"/>
          <w:szCs w:val="26"/>
        </w:rPr>
        <w:t>ớ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.</w:t>
      </w:r>
    </w:p>
    <w:p w14:paraId="161BE955" w14:textId="77777777" w:rsidR="006B3890" w:rsidRPr="008E31C8" w:rsidRDefault="003345D6" w:rsidP="008B3BD1">
      <w:pPr>
        <w:spacing w:before="120" w:after="120" w:line="240" w:lineRule="atLeast"/>
        <w:jc w:val="center"/>
        <w:rPr>
          <w:sz w:val="26"/>
          <w:szCs w:val="26"/>
        </w:rPr>
      </w:pPr>
      <w:r w:rsidRPr="008E31C8">
        <w:rPr>
          <w:sz w:val="26"/>
          <w:szCs w:val="26"/>
        </w:rPr>
        <w:pict w14:anchorId="7A8E1F69">
          <v:shape id="_x0000_i1029" type="#_x0000_t75" style="width:216.75pt;height:224.25pt">
            <v:imagedata r:id="rId12" o:title=""/>
          </v:shape>
        </w:pict>
      </w:r>
    </w:p>
    <w:p w14:paraId="062B81EE" w14:textId="77777777" w:rsidR="006B3890" w:rsidRPr="008E31C8" w:rsidRDefault="002579C7" w:rsidP="008B3BD1">
      <w:pPr>
        <w:spacing w:before="120" w:after="120" w:line="240" w:lineRule="atLeast"/>
        <w:ind w:right="3597"/>
        <w:jc w:val="both"/>
        <w:rPr>
          <w:sz w:val="26"/>
          <w:szCs w:val="26"/>
        </w:rPr>
      </w:pPr>
      <w:r w:rsidRPr="008E31C8">
        <w:rPr>
          <w:b/>
          <w:spacing w:val="-5"/>
          <w:sz w:val="26"/>
          <w:szCs w:val="26"/>
        </w:rPr>
        <w:t>T</w:t>
      </w:r>
      <w:r w:rsidRPr="008E31C8">
        <w:rPr>
          <w:b/>
          <w:sz w:val="26"/>
          <w:szCs w:val="26"/>
        </w:rPr>
        <w:t>iêu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chuẩn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w w:val="99"/>
          <w:sz w:val="26"/>
          <w:szCs w:val="26"/>
        </w:rPr>
        <w:t>OP</w:t>
      </w:r>
      <w:r w:rsidRPr="008E31C8">
        <w:rPr>
          <w:b/>
          <w:spacing w:val="1"/>
          <w:w w:val="99"/>
          <w:sz w:val="26"/>
          <w:szCs w:val="26"/>
        </w:rPr>
        <w:t>C</w:t>
      </w:r>
      <w:r w:rsidRPr="008E31C8">
        <w:rPr>
          <w:b/>
          <w:w w:val="99"/>
          <w:sz w:val="26"/>
          <w:szCs w:val="26"/>
        </w:rPr>
        <w:t>-UA</w:t>
      </w:r>
    </w:p>
    <w:p w14:paraId="7A8E14C5" w14:textId="4D7B16EE" w:rsidR="00CA296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  <w:sectPr w:rsidR="00CA2960" w:rsidRPr="008E31C8" w:rsidSect="003345D6">
          <w:pgSz w:w="12240" w:h="15840"/>
          <w:pgMar w:top="851" w:right="851" w:bottom="851" w:left="1134" w:header="720" w:footer="720" w:gutter="0"/>
          <w:cols w:space="720"/>
        </w:sectPr>
      </w:pPr>
      <w:r w:rsidRPr="008E31C8">
        <w:rPr>
          <w:sz w:val="26"/>
          <w:szCs w:val="26"/>
        </w:rPr>
        <w:t>OPC-UA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thích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ho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trao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đổi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dữ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cậy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hóa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nghiệp,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 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minh.</w:t>
      </w:r>
    </w:p>
    <w:p w14:paraId="468A90FE" w14:textId="77777777" w:rsidR="006B389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Nó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nền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tảng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luồng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hông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tục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nhiều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nhau trong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đó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có thể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thuộc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hãng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-5"/>
          <w:sz w:val="26"/>
          <w:szCs w:val="26"/>
        </w:rPr>
        <w:t>á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nhau.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triển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nền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tảng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OPC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tổ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OPC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nhiệm,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uộc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triển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kỳ 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nào.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mạng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4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0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chú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mang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lại 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nhiều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ơ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.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đó,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rúc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dịch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vụ,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mà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đó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OPC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 giải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Ủy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nghệ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tin,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&amp;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(DK</w:t>
      </w:r>
      <w:r w:rsidRPr="008E31C8">
        <w:rPr>
          <w:spacing w:val="6"/>
          <w:sz w:val="26"/>
          <w:szCs w:val="26"/>
        </w:rPr>
        <w:t>E</w:t>
      </w:r>
      <w:r w:rsidRPr="008E31C8">
        <w:rPr>
          <w:sz w:val="26"/>
          <w:szCs w:val="26"/>
        </w:rPr>
        <w:t>)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-5"/>
          <w:sz w:val="26"/>
          <w:szCs w:val="26"/>
        </w:rPr>
        <w:t>ê</w:t>
      </w:r>
      <w:r w:rsidRPr="008E31C8">
        <w:rPr>
          <w:sz w:val="26"/>
          <w:szCs w:val="26"/>
        </w:rPr>
        <w:t>, chắc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rãi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a.</w:t>
      </w:r>
    </w:p>
    <w:p w14:paraId="549EF65E" w14:textId="77777777" w:rsidR="006B3890" w:rsidRPr="008E31C8" w:rsidRDefault="003345D6" w:rsidP="008B3BD1">
      <w:pPr>
        <w:spacing w:before="120" w:after="120" w:line="240" w:lineRule="atLeast"/>
        <w:jc w:val="center"/>
        <w:rPr>
          <w:sz w:val="26"/>
          <w:szCs w:val="26"/>
        </w:rPr>
      </w:pPr>
      <w:r w:rsidRPr="008E31C8">
        <w:rPr>
          <w:sz w:val="26"/>
          <w:szCs w:val="26"/>
        </w:rPr>
        <w:pict w14:anchorId="7A8E1F6A">
          <v:shape id="_x0000_i1030" type="#_x0000_t75" style="width:387pt;height:230.25pt">
            <v:imagedata r:id="rId13" o:title=""/>
          </v:shape>
        </w:pict>
      </w:r>
    </w:p>
    <w:p w14:paraId="5445F9FF" w14:textId="77777777" w:rsidR="006B3890" w:rsidRPr="008E31C8" w:rsidRDefault="002579C7" w:rsidP="008B3BD1">
      <w:pPr>
        <w:spacing w:before="120" w:after="120" w:line="240" w:lineRule="atLeast"/>
        <w:ind w:right="3041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Giao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</w:t>
      </w:r>
      <w:r w:rsidRPr="008E31C8">
        <w:rPr>
          <w:b/>
          <w:spacing w:val="-2"/>
          <w:sz w:val="26"/>
          <w:szCs w:val="26"/>
        </w:rPr>
        <w:t>ứ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sử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dụng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w w:val="99"/>
          <w:sz w:val="26"/>
          <w:szCs w:val="26"/>
        </w:rPr>
        <w:t>OP</w:t>
      </w:r>
      <w:r w:rsidRPr="008E31C8">
        <w:rPr>
          <w:b/>
          <w:spacing w:val="3"/>
          <w:w w:val="99"/>
          <w:sz w:val="26"/>
          <w:szCs w:val="26"/>
        </w:rPr>
        <w:t>C</w:t>
      </w:r>
      <w:r w:rsidRPr="008E31C8">
        <w:rPr>
          <w:b/>
          <w:w w:val="99"/>
          <w:sz w:val="26"/>
          <w:szCs w:val="26"/>
        </w:rPr>
        <w:t>-Client</w:t>
      </w:r>
    </w:p>
    <w:p w14:paraId="2FD7CC8A" w14:textId="77777777" w:rsidR="006B3890" w:rsidRPr="008E31C8" w:rsidRDefault="002579C7" w:rsidP="008B3BD1">
      <w:pPr>
        <w:spacing w:before="120" w:after="120" w:line="240" w:lineRule="atLeast"/>
        <w:ind w:right="6049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iêu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dùng:</w:t>
      </w:r>
    </w:p>
    <w:p w14:paraId="7DBF5DA8" w14:textId="77777777" w:rsidR="006B3890" w:rsidRPr="008E31C8" w:rsidRDefault="002579C7" w:rsidP="008B3BD1">
      <w:pPr>
        <w:spacing w:before="120" w:after="120" w:line="240" w:lineRule="atLeast"/>
        <w:ind w:right="75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Mục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tài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khoản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nhạy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cảm khác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thống.</w:t>
      </w:r>
    </w:p>
    <w:p w14:paraId="61BBCFB6" w14:textId="77777777" w:rsidR="006B3890" w:rsidRPr="008E31C8" w:rsidRDefault="002579C7" w:rsidP="008B3BD1">
      <w:pPr>
        <w:spacing w:before="120" w:after="120" w:line="240" w:lineRule="atLeast"/>
        <w:ind w:right="73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iêu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nghị: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áp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: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OpenPG</w:t>
      </w:r>
      <w:r w:rsidRPr="008E31C8">
        <w:rPr>
          <w:spacing w:val="-29"/>
          <w:sz w:val="26"/>
          <w:szCs w:val="26"/>
        </w:rPr>
        <w:t>P</w:t>
      </w:r>
      <w:r w:rsidRPr="008E31C8">
        <w:rPr>
          <w:sz w:val="26"/>
          <w:szCs w:val="26"/>
        </w:rPr>
        <w:t>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SSH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v2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0,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HTTPS, FPTS,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SMTPS,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POP3S,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DNSSEC, VPN,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IP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ec,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3DES,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PKCS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#1,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SH</w:t>
      </w:r>
      <w:r w:rsidRPr="008E31C8">
        <w:rPr>
          <w:spacing w:val="7"/>
          <w:sz w:val="26"/>
          <w:szCs w:val="26"/>
        </w:rPr>
        <w:t>A</w:t>
      </w:r>
      <w:r w:rsidRPr="008E31C8">
        <w:rPr>
          <w:sz w:val="26"/>
          <w:szCs w:val="26"/>
        </w:rPr>
        <w:t>-2,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RS</w:t>
      </w:r>
      <w:r w:rsidRPr="008E31C8">
        <w:rPr>
          <w:spacing w:val="1"/>
          <w:sz w:val="26"/>
          <w:szCs w:val="26"/>
        </w:rPr>
        <w:t>A</w:t>
      </w:r>
      <w:r w:rsidRPr="008E31C8">
        <w:rPr>
          <w:sz w:val="26"/>
          <w:szCs w:val="26"/>
        </w:rPr>
        <w:t>-KEM, SAML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v2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0,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XKMS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v2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5"/>
          <w:sz w:val="26"/>
          <w:szCs w:val="26"/>
        </w:rPr>
        <w:t>0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P3P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5"/>
          <w:sz w:val="26"/>
          <w:szCs w:val="26"/>
        </w:rPr>
        <w:t>1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1,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PKCS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#7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v1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5,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RFC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5280,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…</w:t>
      </w:r>
    </w:p>
    <w:p w14:paraId="6E112295" w14:textId="77777777" w:rsidR="006B3890" w:rsidRPr="008E31C8" w:rsidRDefault="002579C7" w:rsidP="008B3BD1">
      <w:pPr>
        <w:spacing w:before="120" w:after="120" w:line="240" w:lineRule="atLeast"/>
        <w:ind w:right="1923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iêu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truyền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dữ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rung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tâm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 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dụng:</w:t>
      </w:r>
    </w:p>
    <w:p w14:paraId="2F7EF54F" w14:textId="77777777" w:rsidR="006B3890" w:rsidRPr="008E31C8" w:rsidRDefault="002579C7" w:rsidP="008B3BD1">
      <w:pPr>
        <w:spacing w:before="120" w:after="120" w:line="240" w:lineRule="atLeast"/>
        <w:ind w:right="75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Mục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truyền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rung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tâm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suốt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mạng.</w:t>
      </w:r>
    </w:p>
    <w:p w14:paraId="06BB6F4F" w14:textId="77777777" w:rsidR="006B3890" w:rsidRPr="008E31C8" w:rsidRDefault="002579C7" w:rsidP="008B3BD1">
      <w:pPr>
        <w:spacing w:before="120" w:after="120" w:line="240" w:lineRule="atLeast"/>
        <w:ind w:right="69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iêu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nghị: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áp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: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OpenPG</w:t>
      </w:r>
      <w:r w:rsidRPr="008E31C8">
        <w:rPr>
          <w:spacing w:val="-29"/>
          <w:sz w:val="26"/>
          <w:szCs w:val="26"/>
        </w:rPr>
        <w:t>P</w:t>
      </w:r>
      <w:r w:rsidRPr="008E31C8">
        <w:rPr>
          <w:sz w:val="26"/>
          <w:szCs w:val="26"/>
        </w:rPr>
        <w:t>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SSH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v2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0,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HTTPS, FPTS,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SMTPS,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POP3S,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DNSSEC, VPN,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IP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 xml:space="preserve">ec, </w:t>
      </w:r>
      <w:r w:rsidRPr="008E31C8">
        <w:rPr>
          <w:spacing w:val="40"/>
          <w:sz w:val="26"/>
          <w:szCs w:val="26"/>
        </w:rPr>
        <w:t xml:space="preserve"> </w:t>
      </w:r>
      <w:r w:rsidRPr="008E31C8">
        <w:rPr>
          <w:sz w:val="26"/>
          <w:szCs w:val="26"/>
        </w:rPr>
        <w:t>3DES,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PKCS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#1,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SH</w:t>
      </w:r>
      <w:r w:rsidRPr="008E31C8">
        <w:rPr>
          <w:spacing w:val="8"/>
          <w:sz w:val="26"/>
          <w:szCs w:val="26"/>
        </w:rPr>
        <w:t>A</w:t>
      </w:r>
      <w:r w:rsidRPr="008E31C8">
        <w:rPr>
          <w:sz w:val="26"/>
          <w:szCs w:val="26"/>
        </w:rPr>
        <w:t>-2,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RS</w:t>
      </w:r>
      <w:r w:rsidRPr="008E31C8">
        <w:rPr>
          <w:spacing w:val="1"/>
          <w:sz w:val="26"/>
          <w:szCs w:val="26"/>
        </w:rPr>
        <w:t>A</w:t>
      </w:r>
      <w:r w:rsidRPr="008E31C8">
        <w:rPr>
          <w:sz w:val="26"/>
          <w:szCs w:val="26"/>
        </w:rPr>
        <w:t>-KEM, SAML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v2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0,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XKMS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v2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5"/>
          <w:sz w:val="26"/>
          <w:szCs w:val="26"/>
        </w:rPr>
        <w:t>0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P3P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5"/>
          <w:sz w:val="26"/>
          <w:szCs w:val="26"/>
        </w:rPr>
        <w:t>1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1,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PKCS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#7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v1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5,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RFC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5280,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…</w:t>
      </w:r>
    </w:p>
    <w:p w14:paraId="41579E68" w14:textId="77777777" w:rsidR="006B3890" w:rsidRPr="008E31C8" w:rsidRDefault="002579C7" w:rsidP="008B3BD1">
      <w:pPr>
        <w:spacing w:before="120" w:after="120" w:line="240" w:lineRule="atLeast"/>
        <w:ind w:right="7104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iêu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dữ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liệu:</w:t>
      </w:r>
    </w:p>
    <w:p w14:paraId="7D4A8BE8" w14:textId="77777777" w:rsidR="006B3890" w:rsidRPr="008E31C8" w:rsidRDefault="002579C7" w:rsidP="008B3BD1">
      <w:pPr>
        <w:spacing w:before="120" w:after="120" w:line="240" w:lineRule="atLeast"/>
        <w:ind w:right="78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Mục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là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trữ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dữ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z w:val="26"/>
          <w:szCs w:val="26"/>
        </w:rPr>
        <w:t>uật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ngôn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ngữ lập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nền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tảng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nhau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đọc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c.</w:t>
      </w:r>
    </w:p>
    <w:p w14:paraId="7A8E14DC" w14:textId="04A65D00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proofErr w:type="gramStart"/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 xml:space="preserve">iêu 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proofErr w:type="gramEnd"/>
      <w:r w:rsidRPr="008E31C8">
        <w:rPr>
          <w:sz w:val="26"/>
          <w:szCs w:val="26"/>
        </w:rPr>
        <w:t xml:space="preserve"> 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đề 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nghị: 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Có 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thể 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áp 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dụng 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các 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tiêu 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chuẩn 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 xml:space="preserve">: 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XML</w:t>
      </w:r>
      <w:r w:rsidRPr="008E31C8">
        <w:rPr>
          <w:spacing w:val="59"/>
          <w:sz w:val="26"/>
          <w:szCs w:val="26"/>
        </w:rPr>
        <w:t xml:space="preserve"> </w:t>
      </w:r>
      <w:r w:rsidRPr="008E31C8">
        <w:rPr>
          <w:sz w:val="26"/>
          <w:szCs w:val="26"/>
        </w:rPr>
        <w:t>v1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5"/>
          <w:sz w:val="26"/>
          <w:szCs w:val="26"/>
        </w:rPr>
        <w:t>1</w:t>
      </w:r>
      <w:r w:rsidRPr="008E31C8">
        <w:rPr>
          <w:sz w:val="26"/>
          <w:szCs w:val="26"/>
        </w:rPr>
        <w:t xml:space="preserve">, 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ISO/TS</w:t>
      </w:r>
    </w:p>
    <w:p w14:paraId="7A8E14DD" w14:textId="77777777" w:rsidR="00CA2960" w:rsidRPr="008E31C8" w:rsidRDefault="002579C7" w:rsidP="008B3BD1">
      <w:pPr>
        <w:spacing w:before="120" w:after="120" w:line="240" w:lineRule="atLeast"/>
        <w:ind w:right="8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15000:2014,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XML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Schema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v1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1,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XSL,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UML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z w:val="26"/>
          <w:szCs w:val="26"/>
        </w:rPr>
        <w:t>2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5,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GML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v3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5"/>
          <w:sz w:val="26"/>
          <w:szCs w:val="26"/>
        </w:rPr>
        <w:t>3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WMS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v1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5"/>
          <w:sz w:val="26"/>
          <w:szCs w:val="26"/>
        </w:rPr>
        <w:t>3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0,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XMI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v2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5"/>
          <w:sz w:val="26"/>
          <w:szCs w:val="26"/>
        </w:rPr>
        <w:t>4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2,</w:t>
      </w:r>
    </w:p>
    <w:p w14:paraId="7A8E14DE" w14:textId="77777777" w:rsidR="00CA2960" w:rsidRPr="008E31C8" w:rsidRDefault="002579C7" w:rsidP="008B3BD1">
      <w:pPr>
        <w:spacing w:before="120" w:after="120" w:line="240" w:lineRule="atLeast"/>
        <w:ind w:right="4950"/>
        <w:jc w:val="both"/>
        <w:rPr>
          <w:sz w:val="26"/>
          <w:szCs w:val="26"/>
        </w:rPr>
        <w:sectPr w:rsidR="00CA2960" w:rsidRPr="008E31C8" w:rsidSect="003345D6">
          <w:pgSz w:w="12240" w:h="15840"/>
          <w:pgMar w:top="851" w:right="851" w:bottom="851" w:left="1134" w:header="720" w:footer="720" w:gutter="0"/>
          <w:cols w:space="720"/>
        </w:sectPr>
      </w:pPr>
      <w:r w:rsidRPr="008E31C8">
        <w:rPr>
          <w:sz w:val="26"/>
          <w:szCs w:val="26"/>
        </w:rPr>
        <w:t>ISO/IEC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11</w:t>
      </w:r>
      <w:r w:rsidRPr="008E31C8">
        <w:rPr>
          <w:sz w:val="26"/>
          <w:szCs w:val="26"/>
        </w:rPr>
        <w:t>179:2015,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JSON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RFC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7159,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…</w:t>
      </w:r>
    </w:p>
    <w:p w14:paraId="5B53CFEC" w14:textId="77777777" w:rsidR="006B3890" w:rsidRPr="008E31C8" w:rsidRDefault="002579C7" w:rsidP="008B3BD1">
      <w:pPr>
        <w:spacing w:before="120" w:after="120" w:line="240" w:lineRule="atLeast"/>
        <w:ind w:right="5675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lastRenderedPageBreak/>
        <w:t>T</w:t>
      </w:r>
      <w:r w:rsidRPr="008E31C8">
        <w:rPr>
          <w:sz w:val="26"/>
          <w:szCs w:val="26"/>
        </w:rPr>
        <w:t>iêu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dụng:</w:t>
      </w:r>
    </w:p>
    <w:p w14:paraId="4FCA0FAA" w14:textId="77777777" w:rsidR="006B3890" w:rsidRPr="008E31C8" w:rsidRDefault="002579C7" w:rsidP="008B3BD1">
      <w:pPr>
        <w:spacing w:before="120" w:after="120" w:line="240" w:lineRule="atLeast"/>
        <w:ind w:right="81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Mục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là tạo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ra phần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hóa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nền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tảng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nhau.</w:t>
      </w:r>
    </w:p>
    <w:p w14:paraId="01CCC71A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iêu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nghị: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áp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: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HTML5,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XHTML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v1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1,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CSS3, XLS,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WML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v2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0,</w:t>
      </w:r>
      <w:r w:rsidRPr="008E31C8">
        <w:rPr>
          <w:spacing w:val="-19"/>
          <w:sz w:val="26"/>
          <w:szCs w:val="26"/>
        </w:rPr>
        <w:t xml:space="preserve"> </w:t>
      </w:r>
      <w:r w:rsidRPr="008E31C8">
        <w:rPr>
          <w:sz w:val="26"/>
          <w:szCs w:val="26"/>
        </w:rPr>
        <w:t>ASCII,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TCVN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6909:2001,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E</w:t>
      </w:r>
      <w:r w:rsidRPr="008E31C8">
        <w:rPr>
          <w:sz w:val="26"/>
          <w:szCs w:val="26"/>
        </w:rPr>
        <w:t>CMA</w:t>
      </w:r>
      <w:r w:rsidRPr="008E31C8">
        <w:rPr>
          <w:spacing w:val="-20"/>
          <w:sz w:val="26"/>
          <w:szCs w:val="26"/>
        </w:rPr>
        <w:t xml:space="preserve"> </w:t>
      </w:r>
      <w:r w:rsidRPr="008E31C8">
        <w:rPr>
          <w:sz w:val="26"/>
          <w:szCs w:val="26"/>
        </w:rPr>
        <w:t>262,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RSS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v2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5"/>
          <w:sz w:val="26"/>
          <w:szCs w:val="26"/>
        </w:rPr>
        <w:t>0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JSR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286,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…</w:t>
      </w:r>
    </w:p>
    <w:p w14:paraId="4870958F" w14:textId="77777777" w:rsidR="006B3890" w:rsidRPr="008E31C8" w:rsidRDefault="002579C7" w:rsidP="008B3BD1">
      <w:pPr>
        <w:spacing w:before="120" w:after="120" w:line="240" w:lineRule="atLeast"/>
        <w:ind w:right="1309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iêu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ành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đô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thị:</w:t>
      </w:r>
    </w:p>
    <w:p w14:paraId="7315210A" w14:textId="77777777" w:rsidR="006B3890" w:rsidRPr="008E31C8" w:rsidRDefault="002579C7" w:rsidP="008B3BD1">
      <w:pPr>
        <w:spacing w:before="120" w:after="120" w:line="240" w:lineRule="atLeast"/>
        <w:ind w:right="7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Mục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hãng,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ản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nghệ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nhau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 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dễ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dàng,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nhanh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chóng,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bền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ữ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mật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sáng.</w:t>
      </w:r>
    </w:p>
    <w:p w14:paraId="7A8E14E9" w14:textId="089FBCA8" w:rsidR="00CA2960" w:rsidRPr="008E31C8" w:rsidRDefault="002579C7" w:rsidP="008B3BD1">
      <w:pPr>
        <w:spacing w:before="120" w:after="120" w:line="240" w:lineRule="atLeast"/>
        <w:ind w:right="74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iêu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nghị: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-5"/>
          <w:sz w:val="26"/>
          <w:szCs w:val="26"/>
        </w:rPr>
        <w:t>ế</w:t>
      </w:r>
      <w:r w:rsidRPr="008E31C8">
        <w:rPr>
          <w:sz w:val="26"/>
          <w:szCs w:val="26"/>
        </w:rPr>
        <w:t>t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Tủ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dụng </w:t>
      </w:r>
      <w:proofErr w:type="gramStart"/>
      <w:r w:rsidRPr="008E31C8">
        <w:rPr>
          <w:sz w:val="26"/>
          <w:szCs w:val="26"/>
        </w:rPr>
        <w:t xml:space="preserve">mạng </w:t>
      </w:r>
      <w:r w:rsidRPr="008E31C8">
        <w:rPr>
          <w:spacing w:val="2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proofErr w:type="gramEnd"/>
      <w:r w:rsidRPr="008E31C8">
        <w:rPr>
          <w:sz w:val="26"/>
          <w:szCs w:val="26"/>
        </w:rPr>
        <w:t xml:space="preserve"> </w:t>
      </w:r>
      <w:r w:rsidRPr="008E31C8">
        <w:rPr>
          <w:spacing w:val="25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nối </w:t>
      </w:r>
      <w:r w:rsidRPr="008E31C8">
        <w:rPr>
          <w:spacing w:val="25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dùng </w:t>
      </w:r>
      <w:r w:rsidRPr="008E31C8">
        <w:rPr>
          <w:spacing w:val="2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sóng 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RF </w:t>
      </w:r>
      <w:r w:rsidRPr="008E31C8">
        <w:rPr>
          <w:spacing w:val="25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 xml:space="preserve">: </w:t>
      </w:r>
      <w:r w:rsidRPr="008E31C8">
        <w:rPr>
          <w:spacing w:val="24"/>
          <w:sz w:val="26"/>
          <w:szCs w:val="26"/>
        </w:rPr>
        <w:t xml:space="preserve"> </w:t>
      </w:r>
      <w:r w:rsidRPr="008E31C8">
        <w:rPr>
          <w:sz w:val="26"/>
          <w:szCs w:val="26"/>
        </w:rPr>
        <w:t>ZigBe</w:t>
      </w:r>
      <w:r w:rsidRPr="008E31C8">
        <w:rPr>
          <w:spacing w:val="-5"/>
          <w:sz w:val="26"/>
          <w:szCs w:val="26"/>
        </w:rPr>
        <w:t>e</w:t>
      </w:r>
      <w:r w:rsidRPr="008E31C8">
        <w:rPr>
          <w:sz w:val="26"/>
          <w:szCs w:val="26"/>
        </w:rPr>
        <w:t xml:space="preserve">, </w:t>
      </w:r>
      <w:r w:rsidRPr="008E31C8">
        <w:rPr>
          <w:spacing w:val="22"/>
          <w:sz w:val="26"/>
          <w:szCs w:val="26"/>
        </w:rPr>
        <w:t xml:space="preserve"> </w:t>
      </w:r>
      <w:r w:rsidRPr="008E31C8">
        <w:rPr>
          <w:sz w:val="26"/>
          <w:szCs w:val="26"/>
        </w:rPr>
        <w:t>6LoW</w:t>
      </w:r>
      <w:r w:rsidRPr="008E31C8">
        <w:rPr>
          <w:spacing w:val="-24"/>
          <w:sz w:val="26"/>
          <w:szCs w:val="26"/>
        </w:rPr>
        <w:t>P</w:t>
      </w:r>
      <w:r w:rsidRPr="008E31C8">
        <w:rPr>
          <w:sz w:val="26"/>
          <w:szCs w:val="26"/>
        </w:rPr>
        <w:t xml:space="preserve">AN, 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LoR</w:t>
      </w:r>
      <w:r w:rsidRPr="008E31C8">
        <w:rPr>
          <w:spacing w:val="-5"/>
          <w:sz w:val="26"/>
          <w:szCs w:val="26"/>
        </w:rPr>
        <w:t>a</w:t>
      </w:r>
      <w:r w:rsidRPr="008E31C8">
        <w:rPr>
          <w:sz w:val="26"/>
          <w:szCs w:val="26"/>
        </w:rPr>
        <w:t xml:space="preserve">, </w:t>
      </w:r>
      <w:r w:rsidRPr="008E31C8">
        <w:rPr>
          <w:spacing w:val="24"/>
          <w:sz w:val="26"/>
          <w:szCs w:val="26"/>
        </w:rPr>
        <w:t xml:space="preserve"> </w:t>
      </w:r>
      <w:r w:rsidRPr="008E31C8">
        <w:rPr>
          <w:sz w:val="26"/>
          <w:szCs w:val="26"/>
        </w:rPr>
        <w:t>802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10"/>
          <w:sz w:val="26"/>
          <w:szCs w:val="26"/>
        </w:rPr>
        <w:t>1</w:t>
      </w:r>
      <w:r w:rsidRPr="008E31C8">
        <w:rPr>
          <w:sz w:val="26"/>
          <w:szCs w:val="26"/>
        </w:rPr>
        <w:t>1a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 xml:space="preserve">, </w:t>
      </w:r>
      <w:r w:rsidRPr="008E31C8">
        <w:rPr>
          <w:spacing w:val="20"/>
          <w:sz w:val="26"/>
          <w:szCs w:val="26"/>
        </w:rPr>
        <w:t xml:space="preserve"> </w:t>
      </w:r>
      <w:r w:rsidRPr="008E31C8">
        <w:rPr>
          <w:spacing w:val="8"/>
          <w:sz w:val="26"/>
          <w:szCs w:val="26"/>
        </w:rPr>
        <w:t>Z</w:t>
      </w:r>
      <w:r w:rsidRPr="008E31C8">
        <w:rPr>
          <w:sz w:val="26"/>
          <w:szCs w:val="26"/>
        </w:rPr>
        <w:t>-</w:t>
      </w:r>
      <w:r w:rsidRPr="008E31C8">
        <w:rPr>
          <w:spacing w:val="-19"/>
          <w:sz w:val="26"/>
          <w:szCs w:val="26"/>
        </w:rPr>
        <w:t>W</w:t>
      </w:r>
      <w:r w:rsidRPr="008E31C8">
        <w:rPr>
          <w:sz w:val="26"/>
          <w:szCs w:val="26"/>
        </w:rPr>
        <w:t>av</w:t>
      </w:r>
      <w:r w:rsidRPr="008E31C8">
        <w:rPr>
          <w:spacing w:val="-5"/>
          <w:sz w:val="26"/>
          <w:szCs w:val="26"/>
        </w:rPr>
        <w:t>e</w:t>
      </w:r>
      <w:r w:rsidRPr="008E31C8">
        <w:rPr>
          <w:sz w:val="26"/>
          <w:szCs w:val="26"/>
        </w:rPr>
        <w:t>,</w:t>
      </w:r>
    </w:p>
    <w:p w14:paraId="4DF971A4" w14:textId="77777777" w:rsidR="006B3890" w:rsidRPr="008E31C8" w:rsidRDefault="002579C7" w:rsidP="008B3BD1">
      <w:pPr>
        <w:spacing w:before="120" w:after="120" w:line="240" w:lineRule="atLeast"/>
        <w:ind w:right="8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2G/3G/4</w:t>
      </w:r>
      <w:proofErr w:type="gramStart"/>
      <w:r w:rsidRPr="008E31C8">
        <w:rPr>
          <w:sz w:val="26"/>
          <w:szCs w:val="26"/>
        </w:rPr>
        <w:t>G</w:t>
      </w:r>
      <w:r w:rsidRPr="008E31C8">
        <w:rPr>
          <w:spacing w:val="2"/>
          <w:sz w:val="26"/>
          <w:szCs w:val="26"/>
        </w:rPr>
        <w:t>,</w:t>
      </w:r>
      <w:r w:rsidRPr="008E31C8">
        <w:rPr>
          <w:spacing w:val="-10"/>
          <w:sz w:val="26"/>
          <w:szCs w:val="26"/>
        </w:rPr>
        <w:t>W</w:t>
      </w:r>
      <w:r w:rsidRPr="008E31C8">
        <w:rPr>
          <w:spacing w:val="1"/>
          <w:sz w:val="26"/>
          <w:szCs w:val="26"/>
        </w:rPr>
        <w:t>i</w:t>
      </w:r>
      <w:proofErr w:type="gramEnd"/>
      <w:r w:rsidRPr="008E31C8">
        <w:rPr>
          <w:sz w:val="26"/>
          <w:szCs w:val="26"/>
        </w:rPr>
        <w:t>-Fi</w:t>
      </w:r>
      <w:r w:rsidRPr="008E31C8">
        <w:rPr>
          <w:spacing w:val="-20"/>
          <w:sz w:val="26"/>
          <w:szCs w:val="26"/>
        </w:rPr>
        <w:t xml:space="preserve"> </w:t>
      </w:r>
      <w:r w:rsidRPr="008E31C8">
        <w:rPr>
          <w:sz w:val="26"/>
          <w:szCs w:val="26"/>
        </w:rPr>
        <w:t>…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đăng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 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hành.</w:t>
      </w:r>
    </w:p>
    <w:p w14:paraId="3A65CCA3" w14:textId="77777777" w:rsidR="006B3890" w:rsidRPr="008E31C8" w:rsidRDefault="002579C7" w:rsidP="008B3BD1">
      <w:pPr>
        <w:spacing w:before="120" w:after="120" w:line="240" w:lineRule="atLeast"/>
        <w:ind w:right="246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, 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</w:t>
      </w:r>
      <w:r w:rsidRPr="008E31C8">
        <w:rPr>
          <w:spacing w:val="-5"/>
          <w:sz w:val="26"/>
          <w:szCs w:val="26"/>
        </w:rPr>
        <w:t>ố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đô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thị</w:t>
      </w:r>
    </w:p>
    <w:p w14:paraId="6F24A5BF" w14:textId="77777777" w:rsidR="006B3890" w:rsidRPr="008E31C8" w:rsidRDefault="002579C7" w:rsidP="008B3BD1">
      <w:pPr>
        <w:spacing w:before="120" w:after="120" w:line="240" w:lineRule="atLeast"/>
        <w:ind w:right="6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 xml:space="preserve">-    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rung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tâm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3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 đô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thị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truyền không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3G/4G/5G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nền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tảng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 OPC-UA.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Nền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tảng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3"/>
          <w:sz w:val="26"/>
          <w:szCs w:val="26"/>
        </w:rPr>
        <w:t>ở</w:t>
      </w:r>
      <w:r w:rsidRPr="008E31C8">
        <w:rPr>
          <w:sz w:val="26"/>
          <w:szCs w:val="26"/>
        </w:rPr>
        <w:t>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hỗ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ợ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nhiều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 bị 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nhau,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nhiều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ác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nhau.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giải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thị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na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hần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 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“riêng”,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sản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hiết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tự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triển,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 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duy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riêng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sản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ó</w:t>
      </w:r>
      <w:r w:rsidRPr="008E31C8">
        <w:rPr>
          <w:sz w:val="26"/>
          <w:szCs w:val="26"/>
        </w:rPr>
        <w:t>.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Nền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tảng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 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thị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chung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phổ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 bị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 xuất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vào.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này sẽ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 tình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độc quyền,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lệ </w:t>
      </w:r>
      <w:r w:rsidRPr="008E31C8">
        <w:rPr>
          <w:sz w:val="26"/>
          <w:szCs w:val="26"/>
        </w:rPr>
        <w:t>thuộc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nghệ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sản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duy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nhất,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tăng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duy trì,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cạnh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5"/>
          <w:sz w:val="26"/>
          <w:szCs w:val="26"/>
        </w:rPr>
        <w:t>a</w:t>
      </w:r>
      <w:r w:rsidRPr="008E31C8">
        <w:rPr>
          <w:sz w:val="26"/>
          <w:szCs w:val="26"/>
        </w:rPr>
        <w:t>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nhau.</w:t>
      </w:r>
    </w:p>
    <w:p w14:paraId="5AA3C5D1" w14:textId="77777777" w:rsidR="006B3890" w:rsidRPr="008E31C8" w:rsidRDefault="002579C7" w:rsidP="008B3BD1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 xml:space="preserve">-    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mật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truyền: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truyền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dữ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rung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tâm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mật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 cách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mật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mã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truyền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rung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tâm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tủ.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gói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tâm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truyền đến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mật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mã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t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uyền.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Mật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mã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cài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nhau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cho 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quyền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hiết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lập. Gói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truyền 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mã thì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mã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gói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lệnh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tâm.</w:t>
      </w:r>
    </w:p>
    <w:p w14:paraId="53973D6F" w14:textId="77777777" w:rsidR="006B3890" w:rsidRPr="008E31C8" w:rsidRDefault="002579C7" w:rsidP="008B3BD1">
      <w:pPr>
        <w:spacing w:before="120" w:after="120" w:line="240" w:lineRule="atLeast"/>
        <w:ind w:right="8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 xml:space="preserve">-    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mật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(Server)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(Cli</w:t>
      </w:r>
      <w:r w:rsidRPr="008E31C8">
        <w:rPr>
          <w:spacing w:val="5"/>
          <w:sz w:val="26"/>
          <w:szCs w:val="26"/>
        </w:rPr>
        <w:t>e</w:t>
      </w:r>
      <w:r w:rsidRPr="008E31C8">
        <w:rPr>
          <w:sz w:val="26"/>
          <w:szCs w:val="26"/>
        </w:rPr>
        <w:t>nt):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mật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cao,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tăng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5"/>
          <w:sz w:val="26"/>
          <w:szCs w:val="26"/>
        </w:rPr>
        <w:t>u</w:t>
      </w:r>
      <w:r w:rsidRPr="008E31C8">
        <w:rPr>
          <w:sz w:val="26"/>
          <w:szCs w:val="26"/>
        </w:rPr>
        <w:t>a nhiều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p:</w:t>
      </w:r>
    </w:p>
    <w:p w14:paraId="0E28F075" w14:textId="77777777" w:rsidR="006B3890" w:rsidRPr="008E31C8" w:rsidRDefault="002579C7" w:rsidP="008B3BD1">
      <w:pPr>
        <w:spacing w:before="120" w:after="120" w:line="240" w:lineRule="atLeast"/>
        <w:ind w:right="7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Phần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nền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web,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cài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triển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khai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5"/>
          <w:sz w:val="26"/>
          <w:szCs w:val="26"/>
        </w:rPr>
        <w:t>ủ</w:t>
      </w:r>
      <w:r w:rsidRPr="008E31C8">
        <w:rPr>
          <w:sz w:val="26"/>
          <w:szCs w:val="26"/>
        </w:rPr>
        <w:t>. Điều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nghĩa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à</w:t>
      </w:r>
      <w:r w:rsidRPr="008E31C8">
        <w:rPr>
          <w:sz w:val="26"/>
          <w:szCs w:val="26"/>
        </w:rPr>
        <w:t>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mà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mở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 và truy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cập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web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là 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đô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thị.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a, việc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mã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 nằm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4"/>
          <w:sz w:val="26"/>
          <w:szCs w:val="26"/>
        </w:rPr>
        <w:t>ú</w:t>
      </w:r>
      <w:r w:rsidRPr="008E31C8">
        <w:rPr>
          <w:sz w:val="26"/>
          <w:szCs w:val="26"/>
        </w:rPr>
        <w:t>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thiểu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khả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rò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rỉ,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giúp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 tránh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(hack)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</w:t>
      </w:r>
      <w:r w:rsidRPr="008E31C8">
        <w:rPr>
          <w:spacing w:val="-5"/>
          <w:sz w:val="26"/>
          <w:szCs w:val="26"/>
        </w:rPr>
        <w:t>ố</w:t>
      </w:r>
      <w:r w:rsidRPr="008E31C8">
        <w:rPr>
          <w:sz w:val="26"/>
          <w:szCs w:val="26"/>
        </w:rPr>
        <w:t>ng.</w:t>
      </w:r>
    </w:p>
    <w:p w14:paraId="09C37494" w14:textId="77777777" w:rsidR="006B389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pacing w:val="-19"/>
          <w:sz w:val="26"/>
          <w:szCs w:val="26"/>
        </w:rPr>
        <w:t>T</w:t>
      </w:r>
      <w:r w:rsidRPr="008E31C8">
        <w:rPr>
          <w:sz w:val="26"/>
          <w:szCs w:val="26"/>
        </w:rPr>
        <w:t>oàn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phía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VPN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(</w:t>
      </w: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irtual</w:t>
      </w:r>
      <w:r w:rsidRPr="008E31C8">
        <w:rPr>
          <w:spacing w:val="-20"/>
          <w:sz w:val="26"/>
          <w:szCs w:val="26"/>
        </w:rPr>
        <w:t xml:space="preserve"> </w:t>
      </w:r>
      <w:r w:rsidRPr="008E31C8">
        <w:rPr>
          <w:sz w:val="26"/>
          <w:szCs w:val="26"/>
        </w:rPr>
        <w:t>Private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Network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-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Mạng riêng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ảo).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cả 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 VPN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nà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ngăn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chặn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truy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cập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3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chủ.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Dữ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khi truyền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mạng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Internet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mã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hóa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HTTPS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9"/>
          <w:sz w:val="26"/>
          <w:szCs w:val="26"/>
        </w:rPr>
        <w:t xml:space="preserve"> W</w:t>
      </w:r>
      <w:r w:rsidRPr="008E31C8">
        <w:rPr>
          <w:sz w:val="26"/>
          <w:szCs w:val="26"/>
        </w:rPr>
        <w:t>eb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giúp 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khỏi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nghe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lén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thiệp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dữ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.</w:t>
      </w:r>
    </w:p>
    <w:p w14:paraId="7A8E14F8" w14:textId="5A1F9C7E" w:rsidR="00CA2960" w:rsidRPr="008E31C8" w:rsidRDefault="002579C7" w:rsidP="008B3BD1">
      <w:pPr>
        <w:spacing w:before="120" w:after="120" w:line="240" w:lineRule="atLeast"/>
        <w:ind w:right="86"/>
        <w:jc w:val="both"/>
        <w:rPr>
          <w:sz w:val="26"/>
          <w:szCs w:val="26"/>
        </w:rPr>
        <w:sectPr w:rsidR="00CA2960" w:rsidRPr="008E31C8" w:rsidSect="003345D6">
          <w:pgSz w:w="12240" w:h="15840"/>
          <w:pgMar w:top="851" w:right="851" w:bottom="851" w:left="1134" w:header="720" w:footer="720" w:gutter="0"/>
          <w:cols w:space="720"/>
        </w:sectPr>
      </w:pPr>
      <w:r w:rsidRPr="008E31C8">
        <w:rPr>
          <w:sz w:val="26"/>
          <w:szCs w:val="26"/>
        </w:rPr>
        <w:t>Hệ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còn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quyền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truy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cập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rất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nhóm,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</w:p>
    <w:p w14:paraId="01AE914E" w14:textId="77777777" w:rsidR="006B3890" w:rsidRPr="008E31C8" w:rsidRDefault="002579C7" w:rsidP="008B3BD1">
      <w:pPr>
        <w:spacing w:before="120" w:after="120" w:line="240" w:lineRule="atLeast"/>
        <w:ind w:right="80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dùng.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bổ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sung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thêm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danh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mật 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Google,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đó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là Google</w:t>
      </w:r>
      <w:r w:rsidRPr="008E31C8">
        <w:rPr>
          <w:spacing w:val="-20"/>
          <w:sz w:val="26"/>
          <w:szCs w:val="26"/>
        </w:rPr>
        <w:t xml:space="preserve"> </w:t>
      </w:r>
      <w:r w:rsidRPr="008E31C8">
        <w:rPr>
          <w:sz w:val="26"/>
          <w:szCs w:val="26"/>
        </w:rPr>
        <w:t>Authenticato</w:t>
      </w:r>
      <w:r w:rsidRPr="008E31C8">
        <w:rPr>
          <w:spacing w:val="-14"/>
          <w:sz w:val="26"/>
          <w:szCs w:val="26"/>
        </w:rPr>
        <w:t>r</w:t>
      </w:r>
      <w:r w:rsidRPr="008E31C8">
        <w:rPr>
          <w:sz w:val="26"/>
          <w:szCs w:val="26"/>
        </w:rPr>
        <w:t>.</w:t>
      </w:r>
    </w:p>
    <w:p w14:paraId="590481AE" w14:textId="77777777" w:rsidR="006B3890" w:rsidRPr="008E31C8" w:rsidRDefault="002579C7" w:rsidP="008B3BD1">
      <w:pPr>
        <w:spacing w:before="120" w:after="120" w:line="240" w:lineRule="atLeast"/>
        <w:ind w:right="64" w:firstLine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pict w14:anchorId="7A8E1F6B">
          <v:shape id="_x0000_s1057" type="#_x0000_t75" style="position:absolute;left:0;text-align:left;margin-left:89.2pt;margin-top:236.6pt;width:447pt;height:216.75pt;z-index:-5015;mso-position-horizontal-relative:page">
            <v:imagedata r:id="rId14" o:title=""/>
            <w10:wrap type="topAndBottom" anchorx="page"/>
          </v:shape>
        </w:pict>
      </w:r>
      <w:r w:rsidRPr="008E31C8">
        <w:rPr>
          <w:sz w:val="26"/>
          <w:szCs w:val="26"/>
        </w:rPr>
        <w:t>-</w:t>
      </w:r>
      <w:r w:rsidRPr="008E31C8">
        <w:rPr>
          <w:spacing w:val="2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20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2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0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2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20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5"/>
          <w:sz w:val="26"/>
          <w:szCs w:val="26"/>
        </w:rPr>
        <w:t>a</w:t>
      </w:r>
      <w:r w:rsidRPr="008E31C8">
        <w:rPr>
          <w:sz w:val="26"/>
          <w:szCs w:val="26"/>
        </w:rPr>
        <w:t>o</w:t>
      </w:r>
      <w:r w:rsidRPr="008E31C8">
        <w:rPr>
          <w:spacing w:val="20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22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2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0"/>
          <w:sz w:val="26"/>
          <w:szCs w:val="26"/>
        </w:rPr>
        <w:t xml:space="preserve"> </w:t>
      </w:r>
      <w:r w:rsidRPr="008E31C8">
        <w:rPr>
          <w:sz w:val="26"/>
          <w:szCs w:val="26"/>
        </w:rPr>
        <w:t>mở</w:t>
      </w:r>
      <w:r w:rsidRPr="008E31C8">
        <w:rPr>
          <w:spacing w:val="23"/>
          <w:sz w:val="26"/>
          <w:szCs w:val="26"/>
        </w:rPr>
        <w:t xml:space="preserve"> </w:t>
      </w:r>
      <w:r w:rsidRPr="008E31C8">
        <w:rPr>
          <w:sz w:val="26"/>
          <w:szCs w:val="26"/>
        </w:rPr>
        <w:t>(Open API) (th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gọi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là một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cộng)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là một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trình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khai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cung cấp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át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triển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truy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cập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 ch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t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 một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dịch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we</w:t>
      </w:r>
      <w:r w:rsidRPr="008E31C8">
        <w:rPr>
          <w:spacing w:val="-5"/>
          <w:sz w:val="26"/>
          <w:szCs w:val="26"/>
        </w:rPr>
        <w:t>b</w:t>
      </w:r>
      <w:r w:rsidRPr="008E31C8">
        <w:rPr>
          <w:sz w:val="26"/>
          <w:szCs w:val="26"/>
        </w:rPr>
        <w:t>.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z w:val="26"/>
          <w:szCs w:val="26"/>
        </w:rPr>
        <w:t>ập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(API) là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cầu, điều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thế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3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>h</w:t>
      </w:r>
      <w:r w:rsidRPr="008E31C8">
        <w:rPr>
          <w:sz w:val="26"/>
          <w:szCs w:val="26"/>
        </w:rPr>
        <w:t>ể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khác. APIs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triển truy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cập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 n</w:t>
      </w:r>
      <w:r w:rsidRPr="008E31C8">
        <w:rPr>
          <w:spacing w:val="8"/>
          <w:sz w:val="26"/>
          <w:szCs w:val="26"/>
        </w:rPr>
        <w:t>ộ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bộ 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mặc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dù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iêu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 dạng</w:t>
      </w:r>
      <w:r w:rsidRPr="008E31C8">
        <w:rPr>
          <w:spacing w:val="21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web(</w:t>
      </w:r>
      <w:proofErr w:type="gramEnd"/>
      <w:r w:rsidRPr="008E31C8">
        <w:rPr>
          <w:sz w:val="26"/>
          <w:szCs w:val="26"/>
        </w:rPr>
        <w:t>web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APIs).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nghĩa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giản</w:t>
      </w:r>
      <w:r w:rsidRPr="008E31C8">
        <w:rPr>
          <w:spacing w:val="2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hất,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API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 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ho</w:t>
      </w:r>
      <w:r w:rsidRPr="008E31C8">
        <w:rPr>
          <w:spacing w:val="-5"/>
          <w:sz w:val="26"/>
          <w:szCs w:val="26"/>
        </w:rPr>
        <w:t>ặ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chế </w:t>
      </w:r>
      <w:r w:rsidRPr="008E31C8">
        <w:rPr>
          <w:sz w:val="26"/>
          <w:szCs w:val="26"/>
        </w:rPr>
        <w:t>cung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5"/>
          <w:sz w:val="26"/>
          <w:szCs w:val="26"/>
        </w:rPr>
        <w:t>ạ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nội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mạng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TCP/IP hoặc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sử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TCP/I</w:t>
      </w:r>
      <w:r w:rsidRPr="008E31C8">
        <w:rPr>
          <w:spacing w:val="-29"/>
          <w:sz w:val="26"/>
          <w:szCs w:val="26"/>
        </w:rPr>
        <w:t>P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[3]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cuối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năm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2010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nhiều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APIs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tổ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truy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cập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HTT</w:t>
      </w:r>
      <w:r w:rsidRPr="008E31C8">
        <w:rPr>
          <w:spacing w:val="-29"/>
          <w:sz w:val="26"/>
          <w:szCs w:val="26"/>
        </w:rPr>
        <w:t>P</w:t>
      </w:r>
      <w:r w:rsidRPr="008E31C8">
        <w:rPr>
          <w:sz w:val="26"/>
          <w:szCs w:val="26"/>
        </w:rPr>
        <w:t>.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APIs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hể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tri</w:t>
      </w:r>
      <w:r w:rsidRPr="008E31C8">
        <w:rPr>
          <w:spacing w:val="8"/>
          <w:sz w:val="26"/>
          <w:szCs w:val="26"/>
        </w:rPr>
        <w:t>ể</w:t>
      </w:r>
      <w:r w:rsidRPr="008E31C8">
        <w:rPr>
          <w:sz w:val="26"/>
          <w:szCs w:val="26"/>
        </w:rPr>
        <w:t>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bên 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26"/>
          <w:sz w:val="26"/>
          <w:szCs w:val="26"/>
        </w:rPr>
        <w:t xml:space="preserve"> </w:t>
      </w:r>
      <w:r w:rsidRPr="008E31C8">
        <w:rPr>
          <w:sz w:val="26"/>
          <w:szCs w:val="26"/>
        </w:rPr>
        <w:t>API,</w:t>
      </w:r>
      <w:r w:rsidRPr="008E31C8">
        <w:rPr>
          <w:spacing w:val="48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kỳ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triển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nào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muốn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đăng ký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cập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đó.</w:t>
      </w:r>
    </w:p>
    <w:p w14:paraId="34069BF6" w14:textId="77777777" w:rsidR="006B3890" w:rsidRPr="008E31C8" w:rsidRDefault="006B3890" w:rsidP="008B3BD1">
      <w:pPr>
        <w:spacing w:before="120" w:after="120" w:line="240" w:lineRule="atLeast"/>
        <w:jc w:val="both"/>
        <w:rPr>
          <w:sz w:val="26"/>
          <w:szCs w:val="26"/>
        </w:rPr>
      </w:pPr>
    </w:p>
    <w:p w14:paraId="5F332157" w14:textId="77777777" w:rsidR="006B3890" w:rsidRPr="008E31C8" w:rsidRDefault="006B3890" w:rsidP="008B3BD1">
      <w:pPr>
        <w:spacing w:before="120" w:after="120" w:line="240" w:lineRule="atLeast"/>
        <w:jc w:val="both"/>
        <w:rPr>
          <w:sz w:val="26"/>
          <w:szCs w:val="26"/>
        </w:rPr>
      </w:pPr>
    </w:p>
    <w:p w14:paraId="79F7F858" w14:textId="77777777" w:rsidR="006B3890" w:rsidRPr="008E31C8" w:rsidRDefault="006B3890" w:rsidP="008B3BD1">
      <w:pPr>
        <w:spacing w:before="120" w:after="120" w:line="240" w:lineRule="atLeast"/>
        <w:jc w:val="both"/>
        <w:rPr>
          <w:sz w:val="26"/>
          <w:szCs w:val="26"/>
        </w:rPr>
      </w:pPr>
    </w:p>
    <w:p w14:paraId="022F4A8C" w14:textId="77777777" w:rsidR="006B3890" w:rsidRPr="008E31C8" w:rsidRDefault="006B3890" w:rsidP="008B3BD1">
      <w:pPr>
        <w:spacing w:before="120" w:after="120" w:line="240" w:lineRule="atLeast"/>
        <w:jc w:val="both"/>
        <w:rPr>
          <w:sz w:val="26"/>
          <w:szCs w:val="26"/>
        </w:rPr>
      </w:pPr>
    </w:p>
    <w:p w14:paraId="7A8E1511" w14:textId="77777777" w:rsidR="00CA2960" w:rsidRPr="008E31C8" w:rsidRDefault="00CA2960" w:rsidP="008B3BD1">
      <w:pPr>
        <w:spacing w:before="120" w:after="120" w:line="240" w:lineRule="atLeast"/>
        <w:jc w:val="both"/>
        <w:rPr>
          <w:sz w:val="26"/>
          <w:szCs w:val="26"/>
        </w:rPr>
      </w:pPr>
    </w:p>
    <w:p w14:paraId="4E3D8DF0" w14:textId="77777777" w:rsidR="006B3890" w:rsidRPr="008E31C8" w:rsidRDefault="002579C7" w:rsidP="008B3BD1">
      <w:pPr>
        <w:spacing w:before="120" w:after="120" w:line="240" w:lineRule="atLeast"/>
        <w:ind w:right="3427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Mô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hình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pacing w:val="-2"/>
          <w:sz w:val="26"/>
          <w:szCs w:val="26"/>
        </w:rPr>
        <w:t>ứ</w:t>
      </w:r>
      <w:r w:rsidRPr="008E31C8">
        <w:rPr>
          <w:b/>
          <w:sz w:val="26"/>
          <w:szCs w:val="26"/>
        </w:rPr>
        <w:t>ng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dụng</w:t>
      </w:r>
      <w:r w:rsidRPr="008E31C8">
        <w:rPr>
          <w:b/>
          <w:spacing w:val="-19"/>
          <w:sz w:val="26"/>
          <w:szCs w:val="26"/>
        </w:rPr>
        <w:t xml:space="preserve"> </w:t>
      </w:r>
      <w:r w:rsidRPr="008E31C8">
        <w:rPr>
          <w:b/>
          <w:w w:val="99"/>
          <w:sz w:val="26"/>
          <w:szCs w:val="26"/>
        </w:rPr>
        <w:t>API</w:t>
      </w:r>
    </w:p>
    <w:p w14:paraId="6D858720" w14:textId="77777777" w:rsidR="006B3890" w:rsidRPr="008E31C8" w:rsidRDefault="002579C7" w:rsidP="008B3BD1">
      <w:pPr>
        <w:spacing w:before="120" w:after="120" w:line="240" w:lineRule="atLeast"/>
        <w:ind w:right="41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tủ 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tâm</w:t>
      </w:r>
    </w:p>
    <w:p w14:paraId="3AE7A7D8" w14:textId="77777777" w:rsidR="006B3890" w:rsidRPr="008E31C8" w:rsidRDefault="002579C7" w:rsidP="008B3BD1">
      <w:pPr>
        <w:spacing w:before="120" w:after="120" w:line="240" w:lineRule="atLeast"/>
        <w:ind w:right="6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 tự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ệ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 sáng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đô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thị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 qua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truyền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3G/4G/5G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quang,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rên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nền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tảng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OP</w:t>
      </w:r>
      <w:r w:rsidRPr="008E31C8">
        <w:rPr>
          <w:spacing w:val="8"/>
          <w:sz w:val="26"/>
          <w:szCs w:val="26"/>
        </w:rPr>
        <w:t>C</w:t>
      </w:r>
      <w:r w:rsidRPr="008E31C8">
        <w:rPr>
          <w:sz w:val="26"/>
          <w:szCs w:val="26"/>
        </w:rPr>
        <w:t>-UA.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truyền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dữ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rung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tâm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-3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mật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mật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mã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7"/>
          <w:sz w:val="26"/>
          <w:szCs w:val="26"/>
        </w:rPr>
        <w:t>ờ</w:t>
      </w:r>
      <w:r w:rsidRPr="008E31C8">
        <w:rPr>
          <w:sz w:val="26"/>
          <w:szCs w:val="26"/>
        </w:rPr>
        <w:t>ng truyền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rung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tâm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tủ.</w:t>
      </w:r>
    </w:p>
    <w:p w14:paraId="5224F595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Tủ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1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khả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tích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 tại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rung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tâm,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thể:</w:t>
      </w:r>
    </w:p>
    <w:p w14:paraId="146D0A52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 xml:space="preserve">-    </w:t>
      </w:r>
      <w:r w:rsidRPr="008E31C8">
        <w:rPr>
          <w:spacing w:val="45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xuyên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cập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ộ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(điện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áp,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dòng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dòng rò,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thụ)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rung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tâm.</w:t>
      </w:r>
    </w:p>
    <w:p w14:paraId="697D4A66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 xml:space="preserve">-   </w:t>
      </w:r>
      <w:r w:rsidRPr="008E31C8">
        <w:rPr>
          <w:spacing w:val="5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sáng.</w:t>
      </w:r>
    </w:p>
    <w:p w14:paraId="56BA35D7" w14:textId="77777777" w:rsidR="006B3890" w:rsidRPr="008E31C8" w:rsidRDefault="002579C7" w:rsidP="006B3890">
      <w:pPr>
        <w:spacing w:before="120" w:after="120" w:line="240" w:lineRule="atLeast"/>
        <w:ind w:right="8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 xml:space="preserve">-    </w:t>
      </w:r>
      <w:r w:rsidRPr="008E31C8">
        <w:rPr>
          <w:spacing w:val="34"/>
          <w:sz w:val="26"/>
          <w:szCs w:val="26"/>
        </w:rPr>
        <w:t xml:space="preserve"> </w:t>
      </w:r>
      <w:r w:rsidRPr="008E31C8">
        <w:rPr>
          <w:sz w:val="26"/>
          <w:szCs w:val="26"/>
        </w:rPr>
        <w:t>Cập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tắt,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, tiết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đèn, đồng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to</w:t>
      </w:r>
      <w:r w:rsidRPr="008E31C8">
        <w:rPr>
          <w:spacing w:val="5"/>
          <w:sz w:val="26"/>
          <w:szCs w:val="26"/>
        </w:rPr>
        <w:t>à</w:t>
      </w:r>
      <w:r w:rsidRPr="008E31C8">
        <w:rPr>
          <w:sz w:val="26"/>
          <w:szCs w:val="26"/>
        </w:rPr>
        <w:t>n 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kết nố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.</w:t>
      </w:r>
    </w:p>
    <w:p w14:paraId="7BFE2E96" w14:textId="7280EABC" w:rsidR="006B3890" w:rsidRPr="008E31C8" w:rsidRDefault="002579C7" w:rsidP="006B3890">
      <w:pPr>
        <w:spacing w:before="120" w:after="120" w:line="240" w:lineRule="atLeast"/>
        <w:ind w:right="8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 xml:space="preserve">-    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tắt,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, tiết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nghĩa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c.</w:t>
      </w:r>
    </w:p>
    <w:p w14:paraId="19D62560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 xml:space="preserve">-    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và 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LED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tâm.</w:t>
      </w:r>
    </w:p>
    <w:p w14:paraId="0E5EAF8F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 xml:space="preserve">-    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Xem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dòng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áp 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c.</w:t>
      </w:r>
    </w:p>
    <w:p w14:paraId="77534468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     Thông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cố 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(</w:t>
      </w:r>
      <w:r w:rsidRPr="008E31C8">
        <w:rPr>
          <w:sz w:val="26"/>
          <w:szCs w:val="26"/>
        </w:rPr>
        <w:t>vật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hư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hỏng)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rung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tâm.</w:t>
      </w:r>
    </w:p>
    <w:p w14:paraId="3B47E66A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 xml:space="preserve">-    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Cập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thế,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đô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thị.</w:t>
      </w:r>
    </w:p>
    <w:p w14:paraId="31A0C9E3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 xml:space="preserve">-    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Cảnh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sắp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</w:p>
    <w:p w14:paraId="0396C38B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     Thông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hư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hỏng.</w:t>
      </w:r>
    </w:p>
    <w:p w14:paraId="1E8A3CF2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kết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nối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tủ điều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khiển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chiếu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sáng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pacing w:val="-5"/>
          <w:sz w:val="26"/>
          <w:szCs w:val="26"/>
        </w:rPr>
        <w:t>v</w:t>
      </w:r>
      <w:r w:rsidRPr="008E31C8">
        <w:rPr>
          <w:b/>
          <w:sz w:val="26"/>
          <w:szCs w:val="26"/>
        </w:rPr>
        <w:t>ề trung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tâm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điều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khiển</w:t>
      </w:r>
    </w:p>
    <w:p w14:paraId="7A8E152F" w14:textId="5E091C29" w:rsidR="00CA2960" w:rsidRPr="008E31C8" w:rsidRDefault="002579C7" w:rsidP="008B3BD1">
      <w:pPr>
        <w:spacing w:before="120" w:after="120" w:line="240" w:lineRule="atLeast"/>
        <w:ind w:right="68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trung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tâm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minh: 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Server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và 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mềm:</w:t>
      </w:r>
    </w:p>
    <w:p w14:paraId="42685A23" w14:textId="77777777" w:rsidR="006B3890" w:rsidRPr="008E31C8" w:rsidRDefault="002579C7" w:rsidP="008B3BD1">
      <w:pPr>
        <w:spacing w:before="120" w:after="120" w:line="240" w:lineRule="atLeast"/>
        <w:ind w:right="5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mã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5"/>
          <w:sz w:val="26"/>
          <w:szCs w:val="26"/>
        </w:rPr>
        <w:t>ê</w:t>
      </w:r>
      <w:r w:rsidRPr="008E31C8">
        <w:rPr>
          <w:sz w:val="26"/>
          <w:szCs w:val="26"/>
        </w:rPr>
        <w:t>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server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tâm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 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tủ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6E5C14A3" w14:textId="77777777" w:rsidR="006B3890" w:rsidRPr="008E31C8" w:rsidRDefault="002579C7" w:rsidP="008B3BD1">
      <w:pPr>
        <w:spacing w:before="120" w:after="120" w:line="240" w:lineRule="atLeast"/>
        <w:ind w:right="6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k</w:t>
      </w:r>
      <w:r w:rsidRPr="008E31C8">
        <w:rPr>
          <w:sz w:val="26"/>
          <w:szCs w:val="26"/>
        </w:rPr>
        <w:t>hiển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ánh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 tế.</w:t>
      </w:r>
    </w:p>
    <w:p w14:paraId="76291A9E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điện:</w:t>
      </w:r>
    </w:p>
    <w:p w14:paraId="7FE3C2F7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5"/>
          <w:sz w:val="26"/>
          <w:szCs w:val="26"/>
        </w:rPr>
        <w:t xml:space="preserve"> v</w:t>
      </w:r>
      <w:r w:rsidRPr="008E31C8">
        <w:rPr>
          <w:sz w:val="26"/>
          <w:szCs w:val="26"/>
        </w:rPr>
        <w:t>à 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xuất.</w:t>
      </w:r>
    </w:p>
    <w:p w14:paraId="7A8E1538" w14:textId="3F677AEE" w:rsidR="00CA2960" w:rsidRPr="008E31C8" w:rsidRDefault="002579C7" w:rsidP="008B3BD1">
      <w:pPr>
        <w:spacing w:before="120" w:after="120" w:line="240" w:lineRule="atLeast"/>
        <w:ind w:right="208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nguồn. 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mạng:</w:t>
      </w:r>
    </w:p>
    <w:p w14:paraId="6E48DDEA" w14:textId="77777777" w:rsidR="006B3890" w:rsidRPr="008E31C8" w:rsidRDefault="002579C7" w:rsidP="008B3BD1">
      <w:pPr>
        <w:spacing w:before="120" w:after="120" w:line="240" w:lineRule="atLeast"/>
        <w:ind w:right="6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sim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d</w:t>
      </w:r>
      <w:r w:rsidRPr="008E31C8">
        <w:rPr>
          <w:sz w:val="26"/>
          <w:szCs w:val="26"/>
        </w:rPr>
        <w:t>ữ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m</w:t>
      </w:r>
      <w:r w:rsidRPr="008E31C8">
        <w:rPr>
          <w:sz w:val="26"/>
          <w:szCs w:val="26"/>
        </w:rPr>
        <w:t>odem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mạng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internet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 công.</w:t>
      </w:r>
    </w:p>
    <w:p w14:paraId="3D08AF76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mềm:</w:t>
      </w:r>
    </w:p>
    <w:p w14:paraId="7A8E153D" w14:textId="340849EC" w:rsidR="00CA2960" w:rsidRPr="008E31C8" w:rsidRDefault="002579C7" w:rsidP="008B3BD1">
      <w:pPr>
        <w:spacing w:before="120" w:after="120" w:line="240" w:lineRule="atLeast"/>
        <w:ind w:right="30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web. Xác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đúng:</w:t>
      </w:r>
    </w:p>
    <w:p w14:paraId="34148792" w14:textId="77777777" w:rsidR="006B3890" w:rsidRPr="008E31C8" w:rsidRDefault="002579C7" w:rsidP="008B3BD1">
      <w:pPr>
        <w:spacing w:before="120" w:after="120" w:line="240" w:lineRule="atLeast"/>
        <w:ind w:right="5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cập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(điện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á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dòng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dòng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rò,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thụ)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tâ</w:t>
      </w:r>
      <w:r w:rsidRPr="008E31C8">
        <w:rPr>
          <w:spacing w:val="-5"/>
          <w:sz w:val="26"/>
          <w:szCs w:val="26"/>
        </w:rPr>
        <w:t>m</w:t>
      </w:r>
      <w:r w:rsidRPr="008E31C8">
        <w:rPr>
          <w:sz w:val="26"/>
          <w:szCs w:val="26"/>
        </w:rPr>
        <w:t>.</w:t>
      </w:r>
    </w:p>
    <w:p w14:paraId="1FF1B354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5"/>
          <w:sz w:val="26"/>
          <w:szCs w:val="26"/>
        </w:rPr>
        <w:t>e</w:t>
      </w:r>
      <w:r w:rsidRPr="008E31C8">
        <w:rPr>
          <w:sz w:val="26"/>
          <w:szCs w:val="26"/>
        </w:rPr>
        <w:t>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sáng.</w:t>
      </w:r>
    </w:p>
    <w:p w14:paraId="7D2F85B1" w14:textId="77777777" w:rsidR="006B389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Cập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tắt,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, tiết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ồ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và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nối.</w:t>
      </w:r>
    </w:p>
    <w:p w14:paraId="08257917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tắ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3"/>
          <w:sz w:val="26"/>
          <w:szCs w:val="26"/>
        </w:rPr>
        <w:t>ở</w:t>
      </w:r>
      <w:r w:rsidRPr="008E31C8">
        <w:rPr>
          <w:sz w:val="26"/>
          <w:szCs w:val="26"/>
        </w:rPr>
        <w:t>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nghĩa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.</w:t>
      </w:r>
    </w:p>
    <w:p w14:paraId="181D490E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Led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t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tâm.</w:t>
      </w:r>
    </w:p>
    <w:p w14:paraId="22127CD7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Xem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dòng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áp 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5"/>
          <w:sz w:val="26"/>
          <w:szCs w:val="26"/>
        </w:rPr>
        <w:t>a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c.</w:t>
      </w:r>
    </w:p>
    <w:p w14:paraId="3132E0B3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cố 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(vật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hư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hỏng)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rung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tâ</w:t>
      </w:r>
      <w:r w:rsidRPr="008E31C8">
        <w:rPr>
          <w:spacing w:val="-5"/>
          <w:sz w:val="26"/>
          <w:szCs w:val="26"/>
        </w:rPr>
        <w:t>m</w:t>
      </w:r>
      <w:r w:rsidRPr="008E31C8">
        <w:rPr>
          <w:sz w:val="26"/>
          <w:szCs w:val="26"/>
        </w:rPr>
        <w:t>.</w:t>
      </w:r>
    </w:p>
    <w:p w14:paraId="7A8E154C" w14:textId="23EF5F9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  <w:sectPr w:rsidR="00CA2960" w:rsidRPr="008E31C8" w:rsidSect="003345D6">
          <w:pgSz w:w="12240" w:h="15840"/>
          <w:pgMar w:top="851" w:right="851" w:bottom="851" w:left="1134" w:header="720" w:footer="720" w:gutter="0"/>
          <w:cols w:space="720"/>
        </w:sect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Cập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thế,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đô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thị.</w:t>
      </w:r>
    </w:p>
    <w:p w14:paraId="7D09F2DA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Cảnh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5"/>
          <w:sz w:val="26"/>
          <w:szCs w:val="26"/>
        </w:rPr>
        <w:t>ế</w:t>
      </w:r>
      <w:r w:rsidRPr="008E31C8">
        <w:rPr>
          <w:sz w:val="26"/>
          <w:szCs w:val="26"/>
        </w:rPr>
        <w:t>t 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 xuất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thế.</w:t>
      </w:r>
    </w:p>
    <w:p w14:paraId="26D886D4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hư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</w:t>
      </w:r>
    </w:p>
    <w:p w14:paraId="36779110" w14:textId="77777777" w:rsidR="006B3890" w:rsidRPr="008E31C8" w:rsidRDefault="002579C7" w:rsidP="008B3BD1">
      <w:pPr>
        <w:spacing w:before="120" w:after="120" w:line="240" w:lineRule="atLeast"/>
        <w:ind w:right="80" w:firstLine="70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đính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kèm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thỏa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nhằm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pacing w:val="-5"/>
          <w:sz w:val="26"/>
          <w:szCs w:val="26"/>
        </w:rPr>
        <w:t>â</w:t>
      </w:r>
      <w:r w:rsidRPr="008E31C8">
        <w:rPr>
          <w:sz w:val="26"/>
          <w:szCs w:val="26"/>
        </w:rPr>
        <w:t>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vận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, điều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iển hệ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5D386B24" w14:textId="77777777" w:rsidR="006B3890" w:rsidRPr="008E31C8" w:rsidRDefault="002579C7" w:rsidP="008B3BD1">
      <w:pPr>
        <w:spacing w:before="120" w:after="120" w:line="240" w:lineRule="atLeast"/>
        <w:ind w:right="291" w:hanging="432"/>
        <w:jc w:val="both"/>
        <w:rPr>
          <w:sz w:val="26"/>
          <w:szCs w:val="26"/>
        </w:rPr>
      </w:pPr>
      <w:r w:rsidRPr="008E31C8">
        <w:rPr>
          <w:b/>
          <w:w w:val="99"/>
          <w:sz w:val="26"/>
          <w:szCs w:val="26"/>
        </w:rPr>
        <w:t>1</w:t>
      </w:r>
      <w:r w:rsidRPr="008E31C8">
        <w:rPr>
          <w:b/>
          <w:spacing w:val="2"/>
          <w:w w:val="99"/>
          <w:sz w:val="26"/>
          <w:szCs w:val="26"/>
        </w:rPr>
        <w:t>.</w:t>
      </w:r>
      <w:r w:rsidRPr="008E31C8">
        <w:rPr>
          <w:b/>
          <w:w w:val="99"/>
          <w:sz w:val="26"/>
          <w:szCs w:val="26"/>
        </w:rPr>
        <w:t>5.</w:t>
      </w:r>
      <w:r w:rsidRPr="008E31C8">
        <w:rPr>
          <w:b/>
          <w:spacing w:val="-23"/>
          <w:w w:val="9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Sơ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đồ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tổ ch</w:t>
      </w:r>
      <w:r w:rsidRPr="008E31C8">
        <w:rPr>
          <w:b/>
          <w:spacing w:val="-2"/>
          <w:sz w:val="26"/>
          <w:szCs w:val="26"/>
        </w:rPr>
        <w:t>ứ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bộ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máy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quản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lý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nhân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sự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trên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ờng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thuyết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minh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sơ đồ,</w:t>
      </w:r>
      <w:r w:rsidRPr="008E31C8">
        <w:rPr>
          <w:b/>
          <w:spacing w:val="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ghi rõ trách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nhiệm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của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2"/>
          <w:sz w:val="26"/>
          <w:szCs w:val="26"/>
        </w:rPr>
        <w:t>ừ</w:t>
      </w:r>
      <w:r w:rsidRPr="008E31C8">
        <w:rPr>
          <w:b/>
          <w:sz w:val="26"/>
          <w:szCs w:val="26"/>
        </w:rPr>
        <w:t>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thành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viên</w:t>
      </w:r>
    </w:p>
    <w:p w14:paraId="18943B27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Sơ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đồ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tổ ch</w:t>
      </w:r>
      <w:r w:rsidRPr="008E31C8">
        <w:rPr>
          <w:b/>
          <w:spacing w:val="-2"/>
          <w:sz w:val="26"/>
          <w:szCs w:val="26"/>
        </w:rPr>
        <w:t>ứ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của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nhà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1"/>
          <w:sz w:val="26"/>
          <w:szCs w:val="26"/>
        </w:rPr>
        <w:t>h</w:t>
      </w:r>
      <w:r w:rsidRPr="008E31C8">
        <w:rPr>
          <w:b/>
          <w:sz w:val="26"/>
          <w:szCs w:val="26"/>
        </w:rPr>
        <w:t>ầu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t</w:t>
      </w:r>
      <w:r w:rsidRPr="008E31C8">
        <w:rPr>
          <w:b/>
          <w:sz w:val="26"/>
          <w:szCs w:val="26"/>
        </w:rPr>
        <w:t>ại công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</w:t>
      </w:r>
      <w:r w:rsidRPr="008E31C8">
        <w:rPr>
          <w:b/>
          <w:spacing w:val="-1"/>
          <w:sz w:val="26"/>
          <w:szCs w:val="26"/>
        </w:rPr>
        <w:t>ư</w:t>
      </w:r>
      <w:r w:rsidRPr="008E31C8">
        <w:rPr>
          <w:b/>
          <w:sz w:val="26"/>
          <w:szCs w:val="26"/>
        </w:rPr>
        <w:t>ờng.</w:t>
      </w:r>
    </w:p>
    <w:p w14:paraId="7A8E1559" w14:textId="128F253C" w:rsidR="00CA2960" w:rsidRPr="008E31C8" w:rsidRDefault="003345D6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pict w14:anchorId="7A8E1F6C">
          <v:shape id="_x0000_i1031" type="#_x0000_t75" style="width:495pt;height:407.25pt">
            <v:imagedata r:id="rId15" o:title=""/>
          </v:shape>
        </w:pict>
      </w:r>
    </w:p>
    <w:p w14:paraId="65D515D1" w14:textId="77777777" w:rsidR="006B3890" w:rsidRPr="008E31C8" w:rsidRDefault="002579C7" w:rsidP="008B3BD1">
      <w:pPr>
        <w:spacing w:before="120" w:after="120" w:line="240" w:lineRule="atLeast"/>
        <w:ind w:right="67" w:firstLine="422"/>
        <w:jc w:val="both"/>
        <w:rPr>
          <w:sz w:val="26"/>
          <w:szCs w:val="26"/>
        </w:rPr>
      </w:pP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tôi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18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ràng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khoa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ọc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thi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tôi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3"/>
          <w:sz w:val="26"/>
          <w:szCs w:val="26"/>
        </w:rPr>
        <w:t>s</w:t>
      </w:r>
      <w:r w:rsidRPr="008E31C8">
        <w:rPr>
          <w:sz w:val="26"/>
          <w:szCs w:val="26"/>
        </w:rPr>
        <w:t>ẽ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5"/>
          <w:sz w:val="26"/>
          <w:szCs w:val="26"/>
        </w:rPr>
        <w:t>ì</w:t>
      </w:r>
      <w:r w:rsidRPr="008E31C8">
        <w:rPr>
          <w:sz w:val="26"/>
          <w:szCs w:val="26"/>
        </w:rPr>
        <w:t>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chẽ,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ịp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 rõ ràng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mô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2"/>
          <w:sz w:val="26"/>
          <w:szCs w:val="26"/>
        </w:rPr>
        <w:t>u</w:t>
      </w:r>
      <w:r w:rsidRPr="008E31C8">
        <w:rPr>
          <w:sz w:val="26"/>
          <w:szCs w:val="26"/>
        </w:rPr>
        <w:t>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pacing w:val="-6"/>
          <w:sz w:val="26"/>
          <w:szCs w:val="26"/>
        </w:rPr>
        <w:t>ự</w:t>
      </w:r>
      <w:r w:rsidRPr="008E31C8">
        <w:rPr>
          <w:sz w:val="26"/>
          <w:szCs w:val="26"/>
        </w:rPr>
        <w:t>ng.</w:t>
      </w:r>
    </w:p>
    <w:p w14:paraId="4F28E438" w14:textId="77777777" w:rsidR="006B3890" w:rsidRPr="008E31C8" w:rsidRDefault="002579C7" w:rsidP="008B3BD1">
      <w:pPr>
        <w:spacing w:before="120" w:after="120" w:line="240" w:lineRule="atLeast"/>
        <w:ind w:right="7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văn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ty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ốc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ỉ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ếp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tham 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ỉ đạo.</w:t>
      </w:r>
    </w:p>
    <w:p w14:paraId="7A8E155E" w14:textId="3C6022EE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  <w:sectPr w:rsidR="00CA2960" w:rsidRPr="008E31C8" w:rsidSect="003345D6">
          <w:pgSz w:w="12240" w:h="15840"/>
          <w:pgMar w:top="851" w:right="851" w:bottom="851" w:left="1134" w:header="720" w:footer="720" w:gutter="0"/>
          <w:cols w:space="720"/>
        </w:sectPr>
      </w:pPr>
      <w:r w:rsidRPr="008E31C8">
        <w:rPr>
          <w:sz w:val="26"/>
          <w:szCs w:val="26"/>
        </w:rPr>
        <w:t>Ban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ỉ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g</w:t>
      </w:r>
      <w:r w:rsidRPr="008E31C8">
        <w:rPr>
          <w:sz w:val="26"/>
          <w:szCs w:val="26"/>
        </w:rPr>
        <w:t>ồm: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ỉ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6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b</w:t>
      </w:r>
      <w:r w:rsidRPr="008E31C8">
        <w:rPr>
          <w:sz w:val="26"/>
          <w:szCs w:val="26"/>
        </w:rPr>
        <w:t>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t</w:t>
      </w:r>
      <w:r w:rsidRPr="008E31C8">
        <w:rPr>
          <w:sz w:val="26"/>
          <w:szCs w:val="26"/>
        </w:rPr>
        <w:t>ổ</w:t>
      </w:r>
    </w:p>
    <w:p w14:paraId="70D799F7" w14:textId="77777777" w:rsidR="006B389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KCS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thí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ngh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5"/>
          <w:sz w:val="26"/>
          <w:szCs w:val="26"/>
        </w:rPr>
        <w:t>a</w:t>
      </w:r>
      <w:r w:rsidRPr="008E31C8">
        <w:rPr>
          <w:sz w:val="26"/>
          <w:szCs w:val="26"/>
        </w:rPr>
        <w:t>o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đ</w:t>
      </w:r>
      <w:r w:rsidRPr="008E31C8">
        <w:rPr>
          <w:sz w:val="26"/>
          <w:szCs w:val="26"/>
        </w:rPr>
        <w:t>ộng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trư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kinh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ngh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thi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t</w:t>
      </w:r>
      <w:r w:rsidRPr="008E31C8">
        <w:rPr>
          <w:sz w:val="26"/>
          <w:szCs w:val="26"/>
        </w:rPr>
        <w:t>ự 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cao.</w:t>
      </w:r>
    </w:p>
    <w:p w14:paraId="248094B9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công: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tay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ề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 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gói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ầu.</w:t>
      </w:r>
    </w:p>
    <w:p w14:paraId="22220146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Mô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ổ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ệ 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 sở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chí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ết 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sau:</w:t>
      </w:r>
    </w:p>
    <w:p w14:paraId="63B2DA6D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Thuy</w:t>
      </w:r>
      <w:r w:rsidRPr="008E31C8">
        <w:rPr>
          <w:b/>
          <w:spacing w:val="1"/>
          <w:sz w:val="26"/>
          <w:szCs w:val="26"/>
        </w:rPr>
        <w:t>ế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minh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 xml:space="preserve">sơ </w:t>
      </w:r>
      <w:r w:rsidRPr="008E31C8">
        <w:rPr>
          <w:b/>
          <w:spacing w:val="1"/>
          <w:sz w:val="26"/>
          <w:szCs w:val="26"/>
        </w:rPr>
        <w:t>đ</w:t>
      </w:r>
      <w:r w:rsidRPr="008E31C8">
        <w:rPr>
          <w:b/>
          <w:sz w:val="26"/>
          <w:szCs w:val="26"/>
        </w:rPr>
        <w:t>ồ</w:t>
      </w:r>
    </w:p>
    <w:p w14:paraId="6CFA7737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Tại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trụ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sở</w:t>
      </w:r>
    </w:p>
    <w:p w14:paraId="4B7A241D" w14:textId="77777777" w:rsidR="006B3890" w:rsidRPr="008E31C8" w:rsidRDefault="002579C7" w:rsidP="008B3BD1">
      <w:pPr>
        <w:spacing w:before="120" w:after="120" w:line="240" w:lineRule="atLeast"/>
        <w:ind w:right="67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rụ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sở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1"/>
          <w:sz w:val="26"/>
          <w:szCs w:val="26"/>
        </w:rPr>
        <w:t xml:space="preserve"> đ</w:t>
      </w:r>
      <w:r w:rsidRPr="008E31C8">
        <w:rPr>
          <w:sz w:val="26"/>
          <w:szCs w:val="26"/>
        </w:rPr>
        <w:t>ốc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chịu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ật,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3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 về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phò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ệm 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cầ</w:t>
      </w:r>
      <w:r w:rsidRPr="008E31C8">
        <w:rPr>
          <w:sz w:val="26"/>
          <w:szCs w:val="26"/>
        </w:rPr>
        <w:t>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 kinh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ỉ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thi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3"/>
          <w:sz w:val="26"/>
          <w:szCs w:val="26"/>
        </w:rPr>
        <w:t xml:space="preserve"> c</w:t>
      </w:r>
      <w:r w:rsidRPr="008E31C8">
        <w:rPr>
          <w:sz w:val="26"/>
          <w:szCs w:val="26"/>
        </w:rPr>
        <w:t>ầu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trình.</w:t>
      </w:r>
    </w:p>
    <w:p w14:paraId="27291F14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Phòng Tài</w:t>
      </w:r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chính</w:t>
      </w:r>
      <w:r w:rsidRPr="008E31C8">
        <w:rPr>
          <w:b/>
          <w:spacing w:val="6"/>
          <w:sz w:val="26"/>
          <w:szCs w:val="26"/>
        </w:rPr>
        <w:t xml:space="preserve"> </w:t>
      </w:r>
      <w:r w:rsidRPr="008E31C8">
        <w:rPr>
          <w:b/>
          <w:spacing w:val="2"/>
          <w:sz w:val="26"/>
          <w:szCs w:val="26"/>
        </w:rPr>
        <w:t>K</w:t>
      </w:r>
      <w:r w:rsidRPr="008E31C8">
        <w:rPr>
          <w:b/>
          <w:sz w:val="26"/>
          <w:szCs w:val="26"/>
        </w:rPr>
        <w:t>ế</w:t>
      </w:r>
      <w:r w:rsidRPr="008E31C8">
        <w:rPr>
          <w:b/>
          <w:spacing w:val="1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toán</w:t>
      </w:r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ngh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hóa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l</w:t>
      </w:r>
      <w:r w:rsidRPr="008E31C8">
        <w:rPr>
          <w:sz w:val="26"/>
          <w:szCs w:val="26"/>
        </w:rPr>
        <w:t>ệ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 tháng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3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ền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3FF58FEC" w14:textId="77777777" w:rsidR="006B3890" w:rsidRPr="008E31C8" w:rsidRDefault="002579C7" w:rsidP="008B3BD1">
      <w:pPr>
        <w:spacing w:before="120" w:after="120" w:line="240" w:lineRule="atLeast"/>
        <w:ind w:right="68" w:firstLine="422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Phòng</w:t>
      </w:r>
      <w:r w:rsidRPr="008E31C8">
        <w:rPr>
          <w:b/>
          <w:spacing w:val="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Kế</w:t>
      </w:r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ho</w:t>
      </w:r>
      <w:r w:rsidRPr="008E31C8">
        <w:rPr>
          <w:b/>
          <w:spacing w:val="1"/>
          <w:sz w:val="26"/>
          <w:szCs w:val="26"/>
        </w:rPr>
        <w:t>ạ</w:t>
      </w:r>
      <w:r w:rsidRPr="008E31C8">
        <w:rPr>
          <w:b/>
          <w:sz w:val="26"/>
          <w:szCs w:val="26"/>
        </w:rPr>
        <w:t>ch</w:t>
      </w:r>
      <w:r w:rsidRPr="008E31C8">
        <w:rPr>
          <w:b/>
          <w:spacing w:val="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Kỹ</w:t>
      </w:r>
      <w:r w:rsidRPr="008E31C8">
        <w:rPr>
          <w:b/>
          <w:spacing w:val="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thuật</w:t>
      </w:r>
      <w:r w:rsidRPr="008E31C8">
        <w:rPr>
          <w:b/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eo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trình </w:t>
      </w:r>
      <w:r w:rsidRPr="008E31C8">
        <w:rPr>
          <w:spacing w:val="2"/>
          <w:sz w:val="26"/>
          <w:szCs w:val="26"/>
        </w:rPr>
        <w:t>v</w:t>
      </w:r>
      <w:r w:rsidRPr="008E31C8">
        <w:rPr>
          <w:sz w:val="26"/>
          <w:szCs w:val="26"/>
        </w:rPr>
        <w:t>ề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1"/>
          <w:sz w:val="26"/>
          <w:szCs w:val="26"/>
        </w:rPr>
        <w:t>ấ</w:t>
      </w:r>
      <w:r w:rsidRPr="008E31C8">
        <w:rPr>
          <w:sz w:val="26"/>
          <w:szCs w:val="26"/>
        </w:rPr>
        <w:t>t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ối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ngh</w:t>
      </w:r>
      <w:r w:rsidRPr="008E31C8">
        <w:rPr>
          <w:spacing w:val="1"/>
          <w:sz w:val="26"/>
          <w:szCs w:val="26"/>
        </w:rPr>
        <w:t>iệ</w:t>
      </w:r>
      <w:r w:rsidRPr="008E31C8">
        <w:rPr>
          <w:sz w:val="26"/>
          <w:szCs w:val="26"/>
        </w:rPr>
        <w:t>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nội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bộ,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tháng 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ốc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ty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ề tiến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61BEB643" w14:textId="77777777" w:rsidR="006B3890" w:rsidRPr="008E31C8" w:rsidRDefault="002579C7" w:rsidP="008B3BD1">
      <w:pPr>
        <w:spacing w:before="120" w:after="120" w:line="240" w:lineRule="atLeast"/>
        <w:ind w:right="66" w:firstLine="422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Phòng</w:t>
      </w:r>
      <w:r w:rsidRPr="008E31C8">
        <w:rPr>
          <w:b/>
          <w:spacing w:val="-1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Tổ</w:t>
      </w:r>
      <w:r w:rsidRPr="008E31C8">
        <w:rPr>
          <w:b/>
          <w:spacing w:val="-1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</w:t>
      </w:r>
      <w:r w:rsidRPr="008E31C8">
        <w:rPr>
          <w:b/>
          <w:spacing w:val="-1"/>
          <w:sz w:val="26"/>
          <w:szCs w:val="26"/>
        </w:rPr>
        <w:t>ứ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1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Hành</w:t>
      </w:r>
      <w:r w:rsidRPr="008E31C8">
        <w:rPr>
          <w:b/>
          <w:spacing w:val="-1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chính</w:t>
      </w:r>
      <w:r w:rsidRPr="008E31C8">
        <w:rPr>
          <w:b/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trình,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huấn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đ</w:t>
      </w:r>
      <w:r w:rsidRPr="008E31C8">
        <w:rPr>
          <w:sz w:val="26"/>
          <w:szCs w:val="26"/>
        </w:rPr>
        <w:t>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 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ỏa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ậ</w:t>
      </w:r>
      <w:r w:rsidRPr="008E31C8">
        <w:rPr>
          <w:sz w:val="26"/>
          <w:szCs w:val="26"/>
        </w:rPr>
        <w:t>p thể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đã 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qua.</w:t>
      </w:r>
    </w:p>
    <w:p w14:paraId="4BFE72A7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Tại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hi</w:t>
      </w:r>
      <w:r w:rsidRPr="008E31C8">
        <w:rPr>
          <w:b/>
          <w:spacing w:val="1"/>
          <w:sz w:val="26"/>
          <w:szCs w:val="26"/>
        </w:rPr>
        <w:t>ệ</w:t>
      </w:r>
      <w:r w:rsidRPr="008E31C8">
        <w:rPr>
          <w:b/>
          <w:sz w:val="26"/>
          <w:szCs w:val="26"/>
        </w:rPr>
        <w:t>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ờng</w:t>
      </w:r>
    </w:p>
    <w:p w14:paraId="09336D86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Chỉ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huy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</w:t>
      </w:r>
      <w:r w:rsidRPr="008E31C8">
        <w:rPr>
          <w:b/>
          <w:spacing w:val="-1"/>
          <w:sz w:val="26"/>
          <w:szCs w:val="26"/>
        </w:rPr>
        <w:t>ư</w:t>
      </w:r>
      <w:r w:rsidRPr="008E31C8">
        <w:rPr>
          <w:b/>
          <w:sz w:val="26"/>
          <w:szCs w:val="26"/>
        </w:rPr>
        <w:t>ởng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</w:t>
      </w:r>
      <w:r w:rsidRPr="008E31C8">
        <w:rPr>
          <w:b/>
          <w:spacing w:val="-1"/>
          <w:sz w:val="26"/>
          <w:szCs w:val="26"/>
        </w:rPr>
        <w:t>ư</w:t>
      </w:r>
      <w:r w:rsidRPr="008E31C8">
        <w:rPr>
          <w:b/>
          <w:sz w:val="26"/>
          <w:szCs w:val="26"/>
        </w:rPr>
        <w:t>ờng:</w:t>
      </w:r>
    </w:p>
    <w:p w14:paraId="4EEA52E5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rách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nhiệm: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ều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chung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 độ,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hấ</w:t>
      </w:r>
      <w:r w:rsidRPr="008E31C8">
        <w:rPr>
          <w:sz w:val="26"/>
          <w:szCs w:val="26"/>
        </w:rPr>
        <w:t>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.</w:t>
      </w:r>
    </w:p>
    <w:p w14:paraId="7B7A5F16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Có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</w:t>
      </w:r>
      <w:r w:rsidRPr="008E31C8">
        <w:rPr>
          <w:spacing w:val="1"/>
          <w:sz w:val="26"/>
          <w:szCs w:val="26"/>
        </w:rPr>
        <w:t>y</w:t>
      </w:r>
      <w:r w:rsidRPr="008E31C8">
        <w:rPr>
          <w:sz w:val="26"/>
          <w:szCs w:val="26"/>
        </w:rPr>
        <w:t>ền hạn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ệm cao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1"/>
          <w:sz w:val="26"/>
          <w:szCs w:val="26"/>
        </w:rPr>
        <w:t>ấ</w:t>
      </w:r>
      <w:r w:rsidRPr="008E31C8">
        <w:rPr>
          <w:sz w:val="26"/>
          <w:szCs w:val="26"/>
        </w:rPr>
        <w:t>t,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yết,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</w:t>
      </w:r>
      <w:r w:rsidRPr="008E31C8">
        <w:rPr>
          <w:spacing w:val="1"/>
          <w:sz w:val="26"/>
          <w:szCs w:val="26"/>
        </w:rPr>
        <w:t>y</w:t>
      </w:r>
      <w:r w:rsidRPr="008E31C8">
        <w:rPr>
          <w:sz w:val="26"/>
          <w:szCs w:val="26"/>
        </w:rPr>
        <w:t>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m</w:t>
      </w:r>
      <w:r w:rsidRPr="008E31C8">
        <w:rPr>
          <w:sz w:val="26"/>
          <w:szCs w:val="26"/>
        </w:rPr>
        <w:t>ọi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thuộc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 nhiệm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qu</w:t>
      </w:r>
      <w:r w:rsidRPr="008E31C8">
        <w:rPr>
          <w:spacing w:val="1"/>
          <w:sz w:val="26"/>
          <w:szCs w:val="26"/>
        </w:rPr>
        <w:t>y</w:t>
      </w:r>
      <w:r w:rsidRPr="008E31C8">
        <w:rPr>
          <w:sz w:val="26"/>
          <w:szCs w:val="26"/>
        </w:rPr>
        <w:t>ền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CHC</w:t>
      </w:r>
      <w:r w:rsidRPr="008E31C8">
        <w:rPr>
          <w:spacing w:val="-19"/>
          <w:sz w:val="26"/>
          <w:szCs w:val="26"/>
        </w:rPr>
        <w:t>T</w:t>
      </w:r>
      <w:r w:rsidRPr="008E31C8">
        <w:rPr>
          <w:sz w:val="26"/>
          <w:szCs w:val="26"/>
        </w:rPr>
        <w:t>.</w:t>
      </w:r>
    </w:p>
    <w:p w14:paraId="45248DD2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 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CHCT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nhi</w:t>
      </w:r>
      <w:r w:rsidRPr="008E31C8">
        <w:rPr>
          <w:spacing w:val="-5"/>
          <w:sz w:val="26"/>
          <w:szCs w:val="26"/>
        </w:rPr>
        <w:t>ệ</w:t>
      </w:r>
      <w:r w:rsidRPr="008E31C8">
        <w:rPr>
          <w:sz w:val="26"/>
          <w:szCs w:val="26"/>
        </w:rPr>
        <w:t>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ty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giao.</w:t>
      </w:r>
    </w:p>
    <w:p w14:paraId="20F97683" w14:textId="77777777" w:rsidR="006B3890" w:rsidRPr="008E31C8" w:rsidRDefault="002579C7" w:rsidP="008B3BD1">
      <w:pPr>
        <w:spacing w:before="120" w:after="120" w:line="240" w:lineRule="atLeast"/>
        <w:ind w:right="6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 xml:space="preserve">Quan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ệ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5"/>
          <w:sz w:val="26"/>
          <w:szCs w:val="26"/>
        </w:rPr>
        <w:t>a</w:t>
      </w:r>
      <w:r w:rsidRPr="008E31C8">
        <w:rPr>
          <w:sz w:val="26"/>
          <w:szCs w:val="26"/>
        </w:rPr>
        <w:t>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ổi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họp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ận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ầ</w:t>
      </w:r>
      <w:r w:rsidRPr="008E31C8">
        <w:rPr>
          <w:sz w:val="26"/>
          <w:szCs w:val="26"/>
        </w:rPr>
        <w:t>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đáp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 khuôn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ổ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3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kinh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ế.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ề t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sở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ty n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quyết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 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 ch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quyết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 cấp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 xml:space="preserve">ếp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ục ra n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quyết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ịnh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lý.</w:t>
      </w:r>
    </w:p>
    <w:p w14:paraId="1F59B9A9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Có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b</w:t>
      </w:r>
      <w:r w:rsidRPr="008E31C8">
        <w:rPr>
          <w:sz w:val="26"/>
          <w:szCs w:val="26"/>
        </w:rPr>
        <w:t>ản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 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đ</w:t>
      </w:r>
      <w:r w:rsidRPr="008E31C8">
        <w:rPr>
          <w:sz w:val="26"/>
          <w:szCs w:val="26"/>
        </w:rPr>
        <w:t>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5AC3BE14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Bộ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phận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Kế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hoạch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k</w:t>
      </w:r>
      <w:r w:rsidRPr="008E31C8">
        <w:rPr>
          <w:b/>
          <w:sz w:val="26"/>
          <w:szCs w:val="26"/>
        </w:rPr>
        <w:t>ỹ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thuật:</w:t>
      </w:r>
    </w:p>
    <w:p w14:paraId="0A5A9A0F" w14:textId="77777777" w:rsidR="006B3890" w:rsidRPr="008E31C8" w:rsidRDefault="002579C7" w:rsidP="008B3BD1">
      <w:pPr>
        <w:spacing w:before="120" w:after="120" w:line="240" w:lineRule="atLeast"/>
        <w:ind w:right="6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Xây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ồ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ổng thể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ạn, phân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bổ nguồn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(nhân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-5"/>
          <w:sz w:val="26"/>
          <w:szCs w:val="26"/>
        </w:rPr>
        <w:t>ị</w:t>
      </w:r>
      <w:r w:rsidRPr="008E31C8">
        <w:rPr>
          <w:sz w:val="26"/>
          <w:szCs w:val="26"/>
        </w:rPr>
        <w:t>,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ật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)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vi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c.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tích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tối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hoạch: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đánh giá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rủi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ro và xác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đị</w:t>
      </w:r>
      <w:r w:rsidRPr="008E31C8">
        <w:rPr>
          <w:sz w:val="26"/>
          <w:szCs w:val="26"/>
        </w:rPr>
        <w:t>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ẽn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x</w:t>
      </w:r>
      <w:r w:rsidRPr="008E31C8">
        <w:rPr>
          <w:sz w:val="26"/>
          <w:szCs w:val="26"/>
        </w:rPr>
        <w:t>ảy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</w:t>
      </w:r>
      <w:r w:rsidRPr="008E31C8">
        <w:rPr>
          <w:spacing w:val="2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ra g</w:t>
      </w:r>
      <w:r w:rsidRPr="008E31C8">
        <w:rPr>
          <w:spacing w:val="1"/>
          <w:sz w:val="26"/>
          <w:szCs w:val="26"/>
        </w:rPr>
        <w:t>iả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nhằm tối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hóa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phí.</w:t>
      </w:r>
    </w:p>
    <w:p w14:paraId="7A8E1583" w14:textId="312F9B03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  <w:sectPr w:rsidR="00CA2960" w:rsidRPr="008E31C8" w:rsidSect="003345D6">
          <w:pgSz w:w="12240" w:h="15840"/>
          <w:pgMar w:top="851" w:right="851" w:bottom="851" w:left="1134" w:header="720" w:footer="720" w:gutter="0"/>
          <w:cols w:space="720"/>
        </w:sectPr>
      </w:pPr>
      <w:r w:rsidRPr="008E31C8">
        <w:rPr>
          <w:sz w:val="26"/>
          <w:szCs w:val="26"/>
        </w:rPr>
        <w:t>Quản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iề</w:t>
      </w:r>
      <w:r w:rsidRPr="008E31C8">
        <w:rPr>
          <w:sz w:val="26"/>
          <w:szCs w:val="26"/>
        </w:rPr>
        <w:t>u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ồn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c,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danh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sá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h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nhóm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nhân,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k</w:t>
      </w:r>
      <w:r w:rsidRPr="008E31C8">
        <w:rPr>
          <w:sz w:val="26"/>
          <w:szCs w:val="26"/>
        </w:rPr>
        <w:t>ỹ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sư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</w:p>
    <w:p w14:paraId="72FCDEA0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ngũ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đư</w:t>
      </w:r>
      <w:r w:rsidRPr="008E31C8">
        <w:rPr>
          <w:spacing w:val="-3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ạ</w:t>
      </w:r>
      <w:r w:rsidRPr="008E31C8">
        <w:rPr>
          <w:sz w:val="26"/>
          <w:szCs w:val="26"/>
        </w:rPr>
        <w:t>o và sẵn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sàng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ệc.</w:t>
      </w:r>
    </w:p>
    <w:p w14:paraId="03670DF4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Lên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ế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ử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ểm tra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</w:t>
      </w:r>
      <w:r w:rsidRPr="008E31C8">
        <w:rPr>
          <w:spacing w:val="-3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heo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 vật 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đ</w:t>
      </w:r>
      <w:r w:rsidRPr="008E31C8">
        <w:rPr>
          <w:sz w:val="26"/>
          <w:szCs w:val="26"/>
        </w:rPr>
        <w:t>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gián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ng.</w:t>
      </w:r>
    </w:p>
    <w:p w14:paraId="743254A0" w14:textId="77777777" w:rsidR="006B3890" w:rsidRPr="008E31C8" w:rsidRDefault="002579C7" w:rsidP="008B3BD1">
      <w:pPr>
        <w:spacing w:before="120" w:after="120" w:line="240" w:lineRule="atLeast"/>
        <w:ind w:right="6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Giám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đả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kỹ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5"/>
          <w:sz w:val="26"/>
          <w:szCs w:val="26"/>
        </w:rPr>
        <w:t>e</w:t>
      </w:r>
      <w:r w:rsidRPr="008E31C8">
        <w:rPr>
          <w:sz w:val="26"/>
          <w:szCs w:val="26"/>
        </w:rPr>
        <w:t>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</w:t>
      </w:r>
      <w:r w:rsidRPr="008E31C8">
        <w:rPr>
          <w:spacing w:val="3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ểm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5"/>
          <w:sz w:val="26"/>
          <w:szCs w:val="26"/>
        </w:rPr>
        <w:t>a</w:t>
      </w:r>
      <w:r w:rsidRPr="008E31C8">
        <w:rPr>
          <w:sz w:val="26"/>
          <w:szCs w:val="26"/>
        </w:rPr>
        <w:t>,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 sát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4"/>
          <w:sz w:val="26"/>
          <w:szCs w:val="26"/>
        </w:rPr>
        <w:t>ì</w:t>
      </w:r>
      <w:r w:rsidRPr="008E31C8">
        <w:rPr>
          <w:sz w:val="26"/>
          <w:szCs w:val="26"/>
        </w:rPr>
        <w:t>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2"/>
          <w:sz w:val="26"/>
          <w:szCs w:val="26"/>
        </w:rPr>
        <w:t>u</w:t>
      </w:r>
      <w:r w:rsidRPr="008E31C8">
        <w:rPr>
          <w:sz w:val="26"/>
          <w:szCs w:val="26"/>
        </w:rPr>
        <w:t>ẩn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ghi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lý 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1"/>
          <w:sz w:val="26"/>
          <w:szCs w:val="26"/>
        </w:rPr>
        <w:t>ậ</w:t>
      </w:r>
      <w:r w:rsidRPr="008E31C8">
        <w:rPr>
          <w:sz w:val="26"/>
          <w:szCs w:val="26"/>
        </w:rPr>
        <w:t>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z w:val="26"/>
          <w:szCs w:val="26"/>
        </w:rPr>
        <w:t>àm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ệc. 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ểm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 xml:space="preserve">ng </w:t>
      </w:r>
      <w:r w:rsidRPr="008E31C8">
        <w:rPr>
          <w:sz w:val="26"/>
          <w:szCs w:val="26"/>
        </w:rPr>
        <w:t>định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ấ</w:t>
      </w:r>
      <w:r w:rsidRPr="008E31C8">
        <w:rPr>
          <w:sz w:val="26"/>
          <w:szCs w:val="26"/>
        </w:rPr>
        <w:t>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5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 chuẩn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an 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1D08B828" w14:textId="77777777" w:rsidR="006B3890" w:rsidRPr="008E31C8" w:rsidRDefault="002579C7" w:rsidP="008B3BD1">
      <w:pPr>
        <w:spacing w:before="120" w:after="120" w:line="240" w:lineRule="atLeast"/>
        <w:ind w:right="6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Hỗ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trợ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1"/>
          <w:sz w:val="26"/>
          <w:szCs w:val="26"/>
        </w:rPr>
        <w:t>ậ</w:t>
      </w:r>
      <w:r w:rsidRPr="008E31C8">
        <w:rPr>
          <w:sz w:val="26"/>
          <w:szCs w:val="26"/>
        </w:rPr>
        <w:t>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 xml:space="preserve">ng </w:t>
      </w:r>
      <w:r w:rsidRPr="008E31C8">
        <w:rPr>
          <w:spacing w:val="1"/>
          <w:sz w:val="26"/>
          <w:szCs w:val="26"/>
        </w:rPr>
        <w:t>d</w:t>
      </w:r>
      <w:r w:rsidRPr="008E31C8">
        <w:rPr>
          <w:sz w:val="26"/>
          <w:szCs w:val="26"/>
        </w:rPr>
        <w:t>ẫn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</w:t>
      </w:r>
      <w:r w:rsidRPr="008E31C8">
        <w:rPr>
          <w:spacing w:val="1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4"/>
          <w:sz w:val="26"/>
          <w:szCs w:val="26"/>
        </w:rPr>
        <w:t>c</w:t>
      </w:r>
      <w:r w:rsidRPr="008E31C8">
        <w:rPr>
          <w:sz w:val="26"/>
          <w:szCs w:val="26"/>
        </w:rPr>
        <w:t>ấp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vẽ chi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z w:val="26"/>
          <w:szCs w:val="26"/>
        </w:rPr>
        <w:t>ẫn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</w:t>
      </w:r>
      <w:r w:rsidRPr="008E31C8">
        <w:rPr>
          <w:spacing w:val="1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đáp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ắc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m</w:t>
      </w:r>
      <w:r w:rsidRPr="008E31C8">
        <w:rPr>
          <w:sz w:val="26"/>
          <w:szCs w:val="26"/>
        </w:rPr>
        <w:t>ắc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quan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ến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t kế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 kỹ thuật.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quyết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sin</w:t>
      </w:r>
      <w:r w:rsidRPr="008E31C8">
        <w:rPr>
          <w:spacing w:val="-4"/>
          <w:sz w:val="26"/>
          <w:szCs w:val="26"/>
        </w:rPr>
        <w:t>h</w:t>
      </w:r>
      <w:r w:rsidRPr="008E31C8">
        <w:rPr>
          <w:sz w:val="26"/>
          <w:szCs w:val="26"/>
        </w:rPr>
        <w:t>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x</w:t>
      </w:r>
      <w:r w:rsidRPr="008E31C8">
        <w:rPr>
          <w:sz w:val="26"/>
          <w:szCs w:val="26"/>
        </w:rPr>
        <w:t>ử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gặp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cố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ỹ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thuật.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 chỉnh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ế hoạch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ho</w:t>
      </w:r>
      <w:r w:rsidRPr="008E31C8">
        <w:rPr>
          <w:spacing w:val="1"/>
          <w:sz w:val="26"/>
          <w:szCs w:val="26"/>
        </w:rPr>
        <w:t>ặ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nếu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 thay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ổi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ầ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y</w:t>
      </w:r>
      <w:r w:rsidRPr="008E31C8">
        <w:rPr>
          <w:sz w:val="26"/>
          <w:szCs w:val="26"/>
        </w:rPr>
        <w:t>ếu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.</w:t>
      </w:r>
    </w:p>
    <w:p w14:paraId="7A8E158C" w14:textId="6DF9A3AB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ộ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cập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ngà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3"/>
          <w:sz w:val="26"/>
          <w:szCs w:val="26"/>
        </w:rPr>
        <w:t>u</w:t>
      </w:r>
      <w:r w:rsidRPr="008E31C8">
        <w:rPr>
          <w:sz w:val="26"/>
          <w:szCs w:val="26"/>
        </w:rPr>
        <w:t>ần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</w:p>
    <w:p w14:paraId="0009227D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lãnh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6"/>
          <w:sz w:val="26"/>
          <w:szCs w:val="26"/>
        </w:rPr>
        <w:t>ư</w:t>
      </w:r>
      <w:r w:rsidRPr="008E31C8">
        <w:rPr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Đánh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so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sánh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2"/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tế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2AB152A8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Bộ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phận</w:t>
      </w:r>
      <w:r w:rsidRPr="008E31C8">
        <w:rPr>
          <w:b/>
          <w:spacing w:val="-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Tài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chính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v</w:t>
      </w:r>
      <w:r w:rsidRPr="008E31C8">
        <w:rPr>
          <w:b/>
          <w:sz w:val="26"/>
          <w:szCs w:val="26"/>
        </w:rPr>
        <w:t>ật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:</w:t>
      </w:r>
    </w:p>
    <w:p w14:paraId="1E73D819" w14:textId="77777777" w:rsidR="006B3890" w:rsidRPr="008E31C8" w:rsidRDefault="002579C7" w:rsidP="008B3BD1">
      <w:pPr>
        <w:spacing w:before="120" w:after="120" w:line="240" w:lineRule="atLeast"/>
        <w:ind w:right="68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Quản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l</w:t>
      </w:r>
      <w:r w:rsidRPr="008E31C8">
        <w:rPr>
          <w:sz w:val="26"/>
          <w:szCs w:val="26"/>
        </w:rPr>
        <w:t>ập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ế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ngân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sách,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 và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ngân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sách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3"/>
          <w:sz w:val="26"/>
          <w:szCs w:val="26"/>
        </w:rPr>
        <w:t>v</w:t>
      </w:r>
      <w:r w:rsidRPr="008E31C8">
        <w:rPr>
          <w:sz w:val="26"/>
          <w:szCs w:val="26"/>
        </w:rPr>
        <w:t>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bao gồm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ản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z w:val="26"/>
          <w:szCs w:val="26"/>
        </w:rPr>
        <w:t>ự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kiến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ật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ệu,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ị,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ụ 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phí 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quan,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r</w:t>
      </w:r>
      <w:r w:rsidRPr="008E31C8">
        <w:rPr>
          <w:sz w:val="26"/>
          <w:szCs w:val="26"/>
        </w:rPr>
        <w:t>ằng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ản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hợ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du</w:t>
      </w:r>
      <w:r w:rsidRPr="008E31C8">
        <w:rPr>
          <w:spacing w:val="1"/>
          <w:sz w:val="26"/>
          <w:szCs w:val="26"/>
        </w:rPr>
        <w:t>y</w:t>
      </w:r>
      <w:r w:rsidRPr="008E31C8">
        <w:rPr>
          <w:sz w:val="26"/>
          <w:szCs w:val="26"/>
        </w:rPr>
        <w:t>ệt.</w:t>
      </w:r>
    </w:p>
    <w:p w14:paraId="5F9D3CD7" w14:textId="77777777" w:rsidR="006B3890" w:rsidRPr="008E31C8" w:rsidRDefault="002579C7" w:rsidP="008B3BD1">
      <w:pPr>
        <w:spacing w:before="120" w:after="120" w:line="240" w:lineRule="atLeast"/>
        <w:ind w:right="70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Theo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ki</w:t>
      </w:r>
      <w:r w:rsidRPr="008E31C8">
        <w:rPr>
          <w:spacing w:val="1"/>
          <w:sz w:val="26"/>
          <w:szCs w:val="26"/>
        </w:rPr>
        <w:t>ể</w:t>
      </w:r>
      <w:r w:rsidRPr="008E31C8">
        <w:rPr>
          <w:sz w:val="26"/>
          <w:szCs w:val="26"/>
        </w:rPr>
        <w:t>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soát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ản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</w:t>
      </w:r>
      <w:r w:rsidRPr="008E31C8">
        <w:rPr>
          <w:spacing w:val="5"/>
          <w:sz w:val="26"/>
          <w:szCs w:val="26"/>
        </w:rPr>
        <w:t>p</w:t>
      </w:r>
      <w:r w:rsidRPr="008E31C8">
        <w:rPr>
          <w:sz w:val="26"/>
          <w:szCs w:val="26"/>
        </w:rPr>
        <w:t>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ất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tồn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ật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ại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5"/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 kiểm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ật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 bảo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đáp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ầu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1"/>
          <w:sz w:val="26"/>
          <w:szCs w:val="26"/>
        </w:rPr>
        <w:t>ậ</w:t>
      </w:r>
      <w:r w:rsidRPr="008E31C8">
        <w:rPr>
          <w:sz w:val="26"/>
          <w:szCs w:val="26"/>
        </w:rPr>
        <w:t>t và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toàn, 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 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3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tránh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lãng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phí.</w:t>
      </w:r>
    </w:p>
    <w:p w14:paraId="0D8616E0" w14:textId="77777777" w:rsidR="006B3890" w:rsidRPr="008E31C8" w:rsidRDefault="002579C7" w:rsidP="008B3BD1">
      <w:pPr>
        <w:spacing w:before="120" w:after="120" w:line="240" w:lineRule="atLeast"/>
        <w:ind w:right="71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Mua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ắm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ối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li</w:t>
      </w:r>
      <w:r w:rsidRPr="008E31C8">
        <w:rPr>
          <w:spacing w:val="-5"/>
          <w:sz w:val="26"/>
          <w:szCs w:val="26"/>
        </w:rPr>
        <w:t>ê</w:t>
      </w:r>
      <w:r w:rsidRPr="008E31C8">
        <w:rPr>
          <w:sz w:val="26"/>
          <w:szCs w:val="26"/>
        </w:rPr>
        <w:t>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ế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 mua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ắm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tư đúng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ủ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z w:val="26"/>
          <w:szCs w:val="26"/>
        </w:rPr>
        <w:t>ật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ầ</w:t>
      </w:r>
      <w:r w:rsidRPr="008E31C8">
        <w:rPr>
          <w:sz w:val="26"/>
          <w:szCs w:val="26"/>
        </w:rPr>
        <w:t>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a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chọn 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ấp, đàm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z w:val="26"/>
          <w:szCs w:val="26"/>
        </w:rPr>
        <w:t>à 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3"/>
          <w:sz w:val="26"/>
          <w:szCs w:val="26"/>
        </w:rPr>
        <w:t>c</w:t>
      </w:r>
      <w:r w:rsidRPr="008E31C8">
        <w:rPr>
          <w:sz w:val="26"/>
          <w:szCs w:val="26"/>
        </w:rPr>
        <w:t>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ật 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.</w:t>
      </w:r>
    </w:p>
    <w:p w14:paraId="034395BA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</w:t>
      </w:r>
      <w:r w:rsidRPr="008E31C8">
        <w:rPr>
          <w:spacing w:val="1"/>
          <w:sz w:val="26"/>
          <w:szCs w:val="26"/>
        </w:rPr>
        <w:t>ể</w:t>
      </w:r>
      <w:r w:rsidRPr="008E31C8">
        <w:rPr>
          <w:sz w:val="26"/>
          <w:szCs w:val="26"/>
        </w:rPr>
        <w:t>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tra,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hóa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 và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thanh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toán,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4"/>
          <w:sz w:val="26"/>
          <w:szCs w:val="26"/>
        </w:rPr>
        <w:t>i</w:t>
      </w:r>
      <w:r w:rsidRPr="008E31C8">
        <w:rPr>
          <w:spacing w:val="-5"/>
          <w:sz w:val="26"/>
          <w:szCs w:val="26"/>
        </w:rPr>
        <w:t>ể</w:t>
      </w:r>
      <w:r w:rsidRPr="008E31C8">
        <w:rPr>
          <w:sz w:val="26"/>
          <w:szCs w:val="26"/>
        </w:rPr>
        <w:t>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hóa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ừ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quan 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ật 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z w:val="26"/>
          <w:szCs w:val="26"/>
        </w:rPr>
        <w:t>ể đ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l</w:t>
      </w:r>
      <w:r w:rsidRPr="008E31C8">
        <w:rPr>
          <w:sz w:val="26"/>
          <w:szCs w:val="26"/>
        </w:rPr>
        <w:t>ý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chính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xác, t</w:t>
      </w:r>
      <w:r w:rsidRPr="008E31C8">
        <w:rPr>
          <w:spacing w:val="3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tục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thanh toán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c</w:t>
      </w:r>
      <w:r w:rsidRPr="008E31C8">
        <w:rPr>
          <w:sz w:val="26"/>
          <w:szCs w:val="26"/>
        </w:rPr>
        <w:t>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-4"/>
          <w:sz w:val="26"/>
          <w:szCs w:val="26"/>
        </w:rPr>
        <w:t>o</w:t>
      </w:r>
      <w:r w:rsidRPr="008E31C8">
        <w:rPr>
          <w:sz w:val="26"/>
          <w:szCs w:val="26"/>
        </w:rPr>
        <w:t>ản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đã 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ỏa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thuận.</w:t>
      </w:r>
    </w:p>
    <w:p w14:paraId="31D910ED" w14:textId="77777777" w:rsidR="006B3890" w:rsidRPr="008E31C8" w:rsidRDefault="002579C7" w:rsidP="008B3BD1">
      <w:pPr>
        <w:spacing w:before="120" w:after="120" w:line="240" w:lineRule="atLeast"/>
        <w:ind w:right="73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Quản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t</w:t>
      </w:r>
      <w:r w:rsidRPr="008E31C8">
        <w:rPr>
          <w:sz w:val="26"/>
          <w:szCs w:val="26"/>
        </w:rPr>
        <w:t>ồn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kho,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báo cáo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t</w:t>
      </w:r>
      <w:r w:rsidRPr="008E31C8">
        <w:rPr>
          <w:sz w:val="26"/>
          <w:szCs w:val="26"/>
        </w:rPr>
        <w:t>ồn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 công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thiếu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tồn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đọng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 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 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ịnh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quả.</w:t>
      </w:r>
    </w:p>
    <w:p w14:paraId="307F853A" w14:textId="77777777" w:rsidR="006B3890" w:rsidRPr="008E31C8" w:rsidRDefault="002579C7" w:rsidP="008B3BD1">
      <w:pPr>
        <w:spacing w:before="120" w:after="120" w:line="240" w:lineRule="atLeast"/>
        <w:ind w:right="6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</w:t>
      </w:r>
      <w:r w:rsidRPr="008E31C8">
        <w:rPr>
          <w:spacing w:val="1"/>
          <w:sz w:val="26"/>
          <w:szCs w:val="26"/>
        </w:rPr>
        <w:t>ể</w:t>
      </w:r>
      <w:r w:rsidRPr="008E31C8">
        <w:rPr>
          <w:sz w:val="26"/>
          <w:szCs w:val="26"/>
        </w:rPr>
        <w:t>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6"/>
          <w:sz w:val="26"/>
          <w:szCs w:val="26"/>
        </w:rPr>
        <w:t>u</w:t>
      </w:r>
      <w:r w:rsidRPr="008E31C8">
        <w:rPr>
          <w:sz w:val="26"/>
          <w:szCs w:val="26"/>
        </w:rPr>
        <w:t>ẩn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3"/>
          <w:sz w:val="26"/>
          <w:szCs w:val="26"/>
        </w:rPr>
        <w:t>đ</w:t>
      </w:r>
      <w:r w:rsidRPr="008E31C8">
        <w:rPr>
          <w:sz w:val="26"/>
          <w:szCs w:val="26"/>
        </w:rPr>
        <w:t>ến vật 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h</w:t>
      </w:r>
      <w:r w:rsidRPr="008E31C8">
        <w:rPr>
          <w:sz w:val="26"/>
          <w:szCs w:val="26"/>
        </w:rPr>
        <w:t>ỗ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ợ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ệu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ả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ậ</w:t>
      </w:r>
      <w:r w:rsidRPr="008E31C8">
        <w:rPr>
          <w:sz w:val="26"/>
          <w:szCs w:val="26"/>
        </w:rPr>
        <w:t>t 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ối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4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 để đánh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ả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ật 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i</w:t>
      </w:r>
      <w:r w:rsidRPr="008E31C8">
        <w:rPr>
          <w:spacing w:val="-5"/>
          <w:sz w:val="26"/>
          <w:szCs w:val="26"/>
        </w:rPr>
        <w:t>ệ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 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oặ</w:t>
      </w:r>
      <w:r w:rsidRPr="008E31C8">
        <w:rPr>
          <w:sz w:val="26"/>
          <w:szCs w:val="26"/>
        </w:rPr>
        <w:t>c tối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hóa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ồn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c.</w:t>
      </w:r>
    </w:p>
    <w:p w14:paraId="640BA7F2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Bộ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phận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Hành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chính;</w:t>
      </w:r>
      <w:r w:rsidRPr="008E31C8">
        <w:rPr>
          <w:b/>
          <w:spacing w:val="-19"/>
          <w:sz w:val="26"/>
          <w:szCs w:val="26"/>
        </w:rPr>
        <w:t xml:space="preserve"> </w:t>
      </w:r>
      <w:proofErr w:type="gramStart"/>
      <w:r w:rsidRPr="008E31C8">
        <w:rPr>
          <w:b/>
          <w:sz w:val="26"/>
          <w:szCs w:val="26"/>
        </w:rPr>
        <w:t>An</w:t>
      </w:r>
      <w:proofErr w:type="gramEnd"/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lao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pacing w:val="2"/>
          <w:sz w:val="26"/>
          <w:szCs w:val="26"/>
        </w:rPr>
        <w:t>đ</w:t>
      </w:r>
      <w:r w:rsidRPr="008E31C8">
        <w:rPr>
          <w:b/>
          <w:sz w:val="26"/>
          <w:szCs w:val="26"/>
        </w:rPr>
        <w:t>ộng</w:t>
      </w:r>
    </w:p>
    <w:p w14:paraId="7A8E159F" w14:textId="3BDE8E73" w:rsidR="00CA2960" w:rsidRPr="008E31C8" w:rsidRDefault="002579C7" w:rsidP="008B3BD1">
      <w:pPr>
        <w:spacing w:before="120" w:after="120" w:line="240" w:lineRule="atLeast"/>
        <w:ind w:right="67" w:firstLine="422"/>
        <w:jc w:val="both"/>
        <w:rPr>
          <w:sz w:val="26"/>
          <w:szCs w:val="26"/>
        </w:rPr>
        <w:sectPr w:rsidR="00CA2960" w:rsidRPr="008E31C8" w:rsidSect="003345D6">
          <w:pgSz w:w="12240" w:h="15840"/>
          <w:pgMar w:top="851" w:right="851" w:bottom="851" w:left="1134" w:header="720" w:footer="720" w:gutter="0"/>
          <w:cols w:space="720"/>
        </w:sectPr>
      </w:pPr>
      <w:r w:rsidRPr="008E31C8">
        <w:rPr>
          <w:b/>
          <w:sz w:val="26"/>
          <w:szCs w:val="26"/>
        </w:rPr>
        <w:t>Bộ</w:t>
      </w:r>
      <w:r w:rsidRPr="008E31C8">
        <w:rPr>
          <w:b/>
          <w:spacing w:val="-1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phận</w:t>
      </w:r>
      <w:r w:rsidRPr="008E31C8">
        <w:rPr>
          <w:b/>
          <w:spacing w:val="-1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Hành</w:t>
      </w:r>
      <w:r w:rsidRPr="008E31C8">
        <w:rPr>
          <w:b/>
          <w:spacing w:val="-1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chính</w:t>
      </w:r>
      <w:r w:rsidRPr="008E31C8">
        <w:rPr>
          <w:b/>
          <w:spacing w:val="-18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2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9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19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22"/>
          <w:sz w:val="26"/>
          <w:szCs w:val="26"/>
        </w:rPr>
        <w:t xml:space="preserve"> </w:t>
      </w:r>
      <w:r w:rsidRPr="008E31C8">
        <w:rPr>
          <w:sz w:val="26"/>
          <w:szCs w:val="26"/>
        </w:rPr>
        <w:t>nhi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m</w:t>
      </w:r>
      <w:r w:rsidRPr="008E31C8">
        <w:rPr>
          <w:spacing w:val="-18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2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22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chính, văn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ỗ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r</w:t>
      </w:r>
      <w:r w:rsidRPr="008E31C8">
        <w:rPr>
          <w:sz w:val="26"/>
          <w:szCs w:val="26"/>
        </w:rPr>
        <w:t>ợ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1"/>
          <w:sz w:val="26"/>
          <w:szCs w:val="26"/>
        </w:rPr>
        <w:t xml:space="preserve"> đ</w:t>
      </w:r>
      <w:r w:rsidRPr="008E31C8">
        <w:rPr>
          <w:sz w:val="26"/>
          <w:szCs w:val="26"/>
        </w:rPr>
        <w:t>ộng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hành </w:t>
      </w:r>
      <w:r w:rsidRPr="008E31C8">
        <w:rPr>
          <w:spacing w:val="1"/>
          <w:sz w:val="26"/>
          <w:szCs w:val="26"/>
        </w:rPr>
        <w:t>d</w:t>
      </w:r>
      <w:r w:rsidRPr="008E31C8">
        <w:rPr>
          <w:sz w:val="26"/>
          <w:szCs w:val="26"/>
        </w:rPr>
        <w:t>ự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án.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ản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ồ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tài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1"/>
          <w:sz w:val="26"/>
          <w:szCs w:val="26"/>
        </w:rPr>
        <w:t>iệ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r</w:t>
      </w:r>
      <w:r w:rsidRPr="008E31C8">
        <w:rPr>
          <w:sz w:val="26"/>
          <w:szCs w:val="26"/>
        </w:rPr>
        <w:t>ữ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 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4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ấy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cáo, biên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3"/>
          <w:sz w:val="26"/>
          <w:szCs w:val="26"/>
        </w:rPr>
        <w:t>b</w:t>
      </w:r>
      <w:r w:rsidRPr="008E31C8">
        <w:rPr>
          <w:sz w:val="26"/>
          <w:szCs w:val="26"/>
        </w:rPr>
        <w:t>ản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họp,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tài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1"/>
          <w:sz w:val="26"/>
          <w:szCs w:val="26"/>
        </w:rPr>
        <w:t xml:space="preserve"> đ</w:t>
      </w:r>
      <w:r w:rsidRPr="008E31C8">
        <w:rPr>
          <w:sz w:val="26"/>
          <w:szCs w:val="26"/>
        </w:rPr>
        <w:t>ến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 xml:space="preserve">ng,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ảm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ệ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 tài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t</w:t>
      </w:r>
      <w:r w:rsidRPr="008E31C8">
        <w:rPr>
          <w:sz w:val="26"/>
          <w:szCs w:val="26"/>
        </w:rPr>
        <w:t>ổ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khoa học, </w:t>
      </w:r>
      <w:r w:rsidRPr="008E31C8">
        <w:rPr>
          <w:spacing w:val="1"/>
          <w:sz w:val="26"/>
          <w:szCs w:val="26"/>
        </w:rPr>
        <w:t>d</w:t>
      </w:r>
      <w:r w:rsidRPr="008E31C8">
        <w:rPr>
          <w:sz w:val="26"/>
          <w:szCs w:val="26"/>
        </w:rPr>
        <w:t>ễ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tuân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ịnh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5"/>
          <w:sz w:val="26"/>
          <w:szCs w:val="26"/>
        </w:rPr>
        <w:t>á</w:t>
      </w:r>
      <w:r w:rsidRPr="008E31C8">
        <w:rPr>
          <w:sz w:val="26"/>
          <w:szCs w:val="26"/>
        </w:rPr>
        <w:t>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lý.</w:t>
      </w:r>
    </w:p>
    <w:p w14:paraId="33A25FCB" w14:textId="77777777" w:rsidR="006B3890" w:rsidRPr="008E31C8" w:rsidRDefault="002579C7" w:rsidP="008B3BD1">
      <w:pPr>
        <w:spacing w:before="120" w:after="120" w:line="240" w:lineRule="atLeast"/>
        <w:ind w:right="7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Hỗ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trợ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ối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bộ 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ận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tuyển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ạo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quản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ngũ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1"/>
          <w:sz w:val="26"/>
          <w:szCs w:val="26"/>
        </w:rPr>
        <w:t xml:space="preserve"> c</w:t>
      </w:r>
      <w:r w:rsidRPr="008E31C8">
        <w:rPr>
          <w:sz w:val="26"/>
          <w:szCs w:val="26"/>
        </w:rPr>
        <w:t>ập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 tin</w:t>
      </w:r>
      <w:r w:rsidRPr="008E31C8">
        <w:rPr>
          <w:spacing w:val="3"/>
          <w:sz w:val="26"/>
          <w:szCs w:val="26"/>
        </w:rPr>
        <w:t xml:space="preserve"> v</w:t>
      </w:r>
      <w:r w:rsidRPr="008E31C8">
        <w:rPr>
          <w:sz w:val="26"/>
          <w:szCs w:val="26"/>
        </w:rPr>
        <w:t>ề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, bảng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ế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ngộ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sách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phúc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l</w:t>
      </w:r>
      <w:r w:rsidRPr="008E31C8">
        <w:rPr>
          <w:spacing w:val="3"/>
          <w:sz w:val="26"/>
          <w:szCs w:val="26"/>
        </w:rPr>
        <w:t>ợ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 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viên.</w:t>
      </w:r>
    </w:p>
    <w:p w14:paraId="0C914A4C" w14:textId="77777777" w:rsidR="006B3890" w:rsidRPr="008E31C8" w:rsidRDefault="002579C7" w:rsidP="008B3BD1">
      <w:pPr>
        <w:spacing w:before="120" w:after="120" w:line="240" w:lineRule="atLeast"/>
        <w:ind w:right="6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Quản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lý văn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ẩm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đ</w:t>
      </w:r>
      <w:r w:rsidRPr="008E31C8">
        <w:rPr>
          <w:sz w:val="26"/>
          <w:szCs w:val="26"/>
        </w:rPr>
        <w:t>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ật 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như giấ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bút,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in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ấn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luôn s</w:t>
      </w:r>
      <w:r w:rsidRPr="008E31C8">
        <w:rPr>
          <w:spacing w:val="1"/>
          <w:sz w:val="26"/>
          <w:szCs w:val="26"/>
        </w:rPr>
        <w:t>ẵ</w:t>
      </w:r>
      <w:r w:rsidRPr="008E31C8">
        <w:rPr>
          <w:sz w:val="26"/>
          <w:szCs w:val="26"/>
        </w:rPr>
        <w:t>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5"/>
          <w:sz w:val="26"/>
          <w:szCs w:val="26"/>
        </w:rPr>
        <w:t>à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ủ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ạt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17BD7C7B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Đi</w:t>
      </w:r>
      <w:r w:rsidRPr="008E31C8">
        <w:rPr>
          <w:spacing w:val="1"/>
          <w:sz w:val="26"/>
          <w:szCs w:val="26"/>
        </w:rPr>
        <w:t>ề</w:t>
      </w:r>
      <w:r w:rsidRPr="008E31C8">
        <w:rPr>
          <w:sz w:val="26"/>
          <w:szCs w:val="26"/>
        </w:rPr>
        <w:t>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p và 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tin,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đ</w:t>
      </w:r>
      <w:r w:rsidRPr="008E31C8">
        <w:rPr>
          <w:sz w:val="26"/>
          <w:szCs w:val="26"/>
        </w:rPr>
        <w:t>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l</w:t>
      </w:r>
      <w:r w:rsidRPr="008E31C8">
        <w:rPr>
          <w:sz w:val="26"/>
          <w:szCs w:val="26"/>
        </w:rPr>
        <w:t>ạc 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 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truyền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ạt đầy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hính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xác, </w:t>
      </w:r>
      <w:r w:rsidRPr="008E31C8">
        <w:rPr>
          <w:spacing w:val="2"/>
          <w:sz w:val="26"/>
          <w:szCs w:val="26"/>
        </w:rPr>
        <w:t>t</w:t>
      </w:r>
      <w:r w:rsidRPr="008E31C8">
        <w:rPr>
          <w:sz w:val="26"/>
          <w:szCs w:val="26"/>
        </w:rPr>
        <w:t>ổ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ộc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họp,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ội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nghị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 sự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ạ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2703C744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Quản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ồ</w:t>
      </w:r>
      <w:r w:rsidRPr="008E31C8">
        <w:rPr>
          <w:sz w:val="26"/>
          <w:szCs w:val="26"/>
        </w:rPr>
        <w:t>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tục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chính,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4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tục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quan đến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1"/>
          <w:sz w:val="26"/>
          <w:szCs w:val="26"/>
        </w:rPr>
        <w:t>ấ</w:t>
      </w:r>
      <w:r w:rsidRPr="008E31C8">
        <w:rPr>
          <w:sz w:val="26"/>
          <w:szCs w:val="26"/>
        </w:rPr>
        <w:t>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ểm,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giấy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4"/>
          <w:sz w:val="26"/>
          <w:szCs w:val="26"/>
        </w:rPr>
        <w:t>t</w:t>
      </w:r>
      <w:r w:rsidRPr="008E31C8">
        <w:rPr>
          <w:sz w:val="26"/>
          <w:szCs w:val="26"/>
        </w:rPr>
        <w:t>ờ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ại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tuân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 pháp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ật,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</w:t>
      </w:r>
      <w:r w:rsidRPr="008E31C8">
        <w:rPr>
          <w:spacing w:val="2"/>
          <w:sz w:val="26"/>
          <w:szCs w:val="26"/>
        </w:rPr>
        <w:t>y</w:t>
      </w:r>
      <w:r w:rsidRPr="008E31C8">
        <w:rPr>
          <w:sz w:val="26"/>
          <w:szCs w:val="26"/>
        </w:rPr>
        <w:t>ền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quyết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ấn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 hành chính.</w:t>
      </w:r>
    </w:p>
    <w:p w14:paraId="0A2EDDB0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Hỗ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trợ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ối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vi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án, giúp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ều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quan đến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vi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ạch,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ả</w:t>
      </w:r>
      <w:r w:rsidRPr="008E31C8">
        <w:rPr>
          <w:sz w:val="26"/>
          <w:szCs w:val="26"/>
        </w:rPr>
        <w:t>m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không </w:t>
      </w:r>
      <w:r w:rsidRPr="008E31C8">
        <w:rPr>
          <w:spacing w:val="2"/>
          <w:sz w:val="26"/>
          <w:szCs w:val="26"/>
        </w:rPr>
        <w:t>c</w:t>
      </w:r>
      <w:r w:rsidRPr="008E31C8">
        <w:rPr>
          <w:sz w:val="26"/>
          <w:szCs w:val="26"/>
        </w:rPr>
        <w:t>ản trở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tiến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án.</w:t>
      </w:r>
    </w:p>
    <w:p w14:paraId="65482D19" w14:textId="77777777" w:rsidR="006B3890" w:rsidRPr="008E31C8" w:rsidRDefault="002579C7" w:rsidP="008B3BD1">
      <w:pPr>
        <w:spacing w:before="120" w:after="120" w:line="240" w:lineRule="atLeast"/>
        <w:ind w:right="67" w:firstLine="422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Bộ</w:t>
      </w:r>
      <w:r w:rsidRPr="008E31C8">
        <w:rPr>
          <w:b/>
          <w:spacing w:val="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phận</w:t>
      </w:r>
      <w:r w:rsidRPr="008E31C8">
        <w:rPr>
          <w:b/>
          <w:spacing w:val="-9"/>
          <w:sz w:val="26"/>
          <w:szCs w:val="26"/>
        </w:rPr>
        <w:t xml:space="preserve"> </w:t>
      </w:r>
      <w:proofErr w:type="gramStart"/>
      <w:r w:rsidRPr="008E31C8">
        <w:rPr>
          <w:b/>
          <w:sz w:val="26"/>
          <w:szCs w:val="26"/>
        </w:rPr>
        <w:t>An</w:t>
      </w:r>
      <w:proofErr w:type="gramEnd"/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lao</w:t>
      </w:r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đ</w:t>
      </w:r>
      <w:r w:rsidRPr="008E31C8">
        <w:rPr>
          <w:b/>
          <w:sz w:val="26"/>
          <w:szCs w:val="26"/>
        </w:rPr>
        <w:t>ộng</w:t>
      </w:r>
      <w:r w:rsidRPr="008E31C8">
        <w:rPr>
          <w:b/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ó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ảm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 làm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vi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khỏe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ngăn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1"/>
          <w:sz w:val="26"/>
          <w:szCs w:val="26"/>
        </w:rPr>
        <w:t>g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tai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n</w:t>
      </w:r>
      <w:r w:rsidRPr="008E31C8">
        <w:rPr>
          <w:sz w:val="26"/>
          <w:szCs w:val="26"/>
        </w:rPr>
        <w:t>ạn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 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triển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khai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ế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ạch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1"/>
          <w:sz w:val="26"/>
          <w:szCs w:val="26"/>
        </w:rPr>
        <w:t xml:space="preserve"> đ</w:t>
      </w:r>
      <w:r w:rsidRPr="008E31C8">
        <w:rPr>
          <w:sz w:val="26"/>
          <w:szCs w:val="26"/>
        </w:rPr>
        <w:t>ộng, lập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z w:val="26"/>
          <w:szCs w:val="26"/>
        </w:rPr>
        <w:t>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ển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khai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các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ế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đ</w:t>
      </w:r>
      <w:r w:rsidRPr="008E31C8">
        <w:rPr>
          <w:sz w:val="26"/>
          <w:szCs w:val="26"/>
        </w:rPr>
        <w:t>ộng 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g</w:t>
      </w:r>
      <w:r w:rsidRPr="008E31C8">
        <w:rPr>
          <w:sz w:val="26"/>
          <w:szCs w:val="26"/>
        </w:rPr>
        <w:t>ồm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đ</w:t>
      </w:r>
      <w:r w:rsidRPr="008E31C8">
        <w:rPr>
          <w:sz w:val="26"/>
          <w:szCs w:val="26"/>
        </w:rPr>
        <w:t>ịnh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 n</w:t>
      </w:r>
      <w:r w:rsidRPr="008E31C8">
        <w:rPr>
          <w:spacing w:val="1"/>
          <w:sz w:val="26"/>
          <w:szCs w:val="26"/>
        </w:rPr>
        <w:t>g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tai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n</w:t>
      </w:r>
      <w:r w:rsidRPr="008E31C8">
        <w:rPr>
          <w:sz w:val="26"/>
          <w:szCs w:val="26"/>
        </w:rPr>
        <w:t>ạn,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ảm 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mọi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hiểu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rõ 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toàn.</w:t>
      </w:r>
    </w:p>
    <w:p w14:paraId="776B6FC1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ạo và h</w:t>
      </w:r>
      <w:r w:rsidRPr="008E31C8">
        <w:rPr>
          <w:spacing w:val="1"/>
          <w:sz w:val="26"/>
          <w:szCs w:val="26"/>
        </w:rPr>
        <w:t>uấ</w:t>
      </w:r>
      <w:r w:rsidRPr="008E31C8">
        <w:rPr>
          <w:sz w:val="26"/>
          <w:szCs w:val="26"/>
        </w:rPr>
        <w:t>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luyện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đ</w:t>
      </w:r>
      <w:r w:rsidRPr="008E31C8">
        <w:rPr>
          <w:sz w:val="26"/>
          <w:szCs w:val="26"/>
        </w:rPr>
        <w:t>ộng,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ạ</w:t>
      </w:r>
      <w:r w:rsidRPr="008E31C8">
        <w:rPr>
          <w:sz w:val="26"/>
          <w:szCs w:val="26"/>
        </w:rPr>
        <w:t>o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ề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cơ bản,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đ</w:t>
      </w:r>
      <w:r w:rsidRPr="008E31C8">
        <w:rPr>
          <w:sz w:val="26"/>
          <w:szCs w:val="26"/>
        </w:rPr>
        <w:t>ịnh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móc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 tránh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nguy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tai</w:t>
      </w:r>
      <w:r w:rsidRPr="008E31C8">
        <w:rPr>
          <w:spacing w:val="4"/>
          <w:sz w:val="26"/>
          <w:szCs w:val="26"/>
        </w:rPr>
        <w:t xml:space="preserve"> n</w:t>
      </w:r>
      <w:r w:rsidRPr="008E31C8">
        <w:rPr>
          <w:sz w:val="26"/>
          <w:szCs w:val="26"/>
        </w:rPr>
        <w:t>ạn, định kỳ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bu</w:t>
      </w:r>
      <w:r w:rsidRPr="008E31C8">
        <w:rPr>
          <w:spacing w:val="1"/>
          <w:sz w:val="26"/>
          <w:szCs w:val="26"/>
        </w:rPr>
        <w:t>ổ</w:t>
      </w:r>
      <w:r w:rsidRPr="008E31C8">
        <w:rPr>
          <w:sz w:val="26"/>
          <w:szCs w:val="26"/>
        </w:rPr>
        <w:t>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huấn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luyện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k</w:t>
      </w:r>
      <w:r w:rsidRPr="008E31C8">
        <w:rPr>
          <w:spacing w:val="2"/>
          <w:sz w:val="26"/>
          <w:szCs w:val="26"/>
        </w:rPr>
        <w:t>i</w:t>
      </w:r>
      <w:r w:rsidRPr="008E31C8">
        <w:rPr>
          <w:spacing w:val="-5"/>
          <w:sz w:val="26"/>
          <w:szCs w:val="26"/>
        </w:rPr>
        <w:t>ể</w:t>
      </w:r>
      <w:r w:rsidRPr="008E31C8">
        <w:rPr>
          <w:sz w:val="26"/>
          <w:szCs w:val="26"/>
        </w:rPr>
        <w:t>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viên.</w:t>
      </w:r>
    </w:p>
    <w:p w14:paraId="0A57B762" w14:textId="77777777" w:rsidR="006B3890" w:rsidRPr="008E31C8" w:rsidRDefault="002579C7" w:rsidP="008B3BD1">
      <w:pPr>
        <w:spacing w:before="120" w:after="120" w:line="240" w:lineRule="atLeast"/>
        <w:ind w:right="69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</w:t>
      </w:r>
      <w:r w:rsidRPr="008E31C8">
        <w:rPr>
          <w:spacing w:val="1"/>
          <w:sz w:val="26"/>
          <w:szCs w:val="26"/>
        </w:rPr>
        <w:t>ể</w:t>
      </w:r>
      <w:r w:rsidRPr="008E31C8">
        <w:rPr>
          <w:sz w:val="26"/>
          <w:szCs w:val="26"/>
        </w:rPr>
        <w:t>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iệ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thiết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hộ,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yếu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tố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ộng,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gồm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ki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việc,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 và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ảm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luôn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s</w:t>
      </w:r>
      <w:r w:rsidRPr="008E31C8">
        <w:rPr>
          <w:sz w:val="26"/>
          <w:szCs w:val="26"/>
        </w:rPr>
        <w:t>ử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 đúng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đ</w:t>
      </w:r>
      <w:r w:rsidRPr="008E31C8">
        <w:rPr>
          <w:sz w:val="26"/>
          <w:szCs w:val="26"/>
        </w:rPr>
        <w:t>ầy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trang thiết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mũ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hi</w:t>
      </w:r>
      <w:r w:rsidRPr="008E31C8">
        <w:rPr>
          <w:spacing w:val="1"/>
          <w:sz w:val="26"/>
          <w:szCs w:val="26"/>
        </w:rPr>
        <w:t>ể</w:t>
      </w:r>
      <w:r w:rsidRPr="008E31C8">
        <w:rPr>
          <w:sz w:val="26"/>
          <w:szCs w:val="26"/>
        </w:rPr>
        <w:t>m,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giày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ộ,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khẩu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kính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b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5"/>
          <w:sz w:val="26"/>
          <w:szCs w:val="26"/>
        </w:rPr>
        <w:t>ệ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</w:p>
    <w:p w14:paraId="70108694" w14:textId="77777777" w:rsidR="006B3890" w:rsidRPr="008E31C8" w:rsidRDefault="002579C7" w:rsidP="008B3BD1">
      <w:pPr>
        <w:spacing w:before="120" w:after="120" w:line="240" w:lineRule="atLeast"/>
        <w:ind w:right="6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Quản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ống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ẩn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x</w:t>
      </w:r>
      <w:r w:rsidRPr="008E31C8">
        <w:rPr>
          <w:sz w:val="26"/>
          <w:szCs w:val="26"/>
        </w:rPr>
        <w:t>ử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tai </w:t>
      </w:r>
      <w:r w:rsidRPr="008E31C8">
        <w:rPr>
          <w:spacing w:val="1"/>
          <w:sz w:val="26"/>
          <w:szCs w:val="26"/>
        </w:rPr>
        <w:t>n</w:t>
      </w:r>
      <w:r w:rsidRPr="008E31C8">
        <w:rPr>
          <w:sz w:val="26"/>
          <w:szCs w:val="26"/>
        </w:rPr>
        <w:t>ạn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(nếu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có),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tổ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7"/>
          <w:sz w:val="26"/>
          <w:szCs w:val="26"/>
        </w:rPr>
        <w:t>x</w:t>
      </w:r>
      <w:r w:rsidRPr="008E31C8">
        <w:rPr>
          <w:sz w:val="26"/>
          <w:szCs w:val="26"/>
        </w:rPr>
        <w:t>ử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ố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 khẩn</w:t>
      </w:r>
      <w:r w:rsidRPr="008E31C8">
        <w:rPr>
          <w:spacing w:val="1"/>
          <w:sz w:val="26"/>
          <w:szCs w:val="26"/>
        </w:rPr>
        <w:t xml:space="preserve"> c</w:t>
      </w:r>
      <w:r w:rsidRPr="008E31C8">
        <w:rPr>
          <w:sz w:val="26"/>
          <w:szCs w:val="26"/>
        </w:rPr>
        <w:t>ấp,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g</w:t>
      </w:r>
      <w:r w:rsidRPr="008E31C8">
        <w:rPr>
          <w:sz w:val="26"/>
          <w:szCs w:val="26"/>
        </w:rPr>
        <w:t>ồm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ố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tai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nạn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lao động,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n</w:t>
      </w:r>
      <w:r w:rsidRPr="008E31C8">
        <w:rPr>
          <w:sz w:val="26"/>
          <w:szCs w:val="26"/>
        </w:rPr>
        <w:t>ổ,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hay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cố khá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ngũ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trang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tế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ủ và sẵn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sàng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ỗ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trợ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có tai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nạ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xảy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</w:t>
      </w:r>
      <w:r w:rsidRPr="008E31C8">
        <w:rPr>
          <w:spacing w:val="-5"/>
          <w:sz w:val="26"/>
          <w:szCs w:val="26"/>
        </w:rPr>
        <w:t>a</w:t>
      </w:r>
      <w:r w:rsidRPr="008E31C8">
        <w:rPr>
          <w:sz w:val="26"/>
          <w:szCs w:val="26"/>
        </w:rPr>
        <w:t>.</w:t>
      </w:r>
    </w:p>
    <w:p w14:paraId="27926E18" w14:textId="77777777" w:rsidR="006B3890" w:rsidRPr="008E31C8" w:rsidRDefault="002579C7" w:rsidP="008B3BD1">
      <w:pPr>
        <w:spacing w:before="120" w:after="120" w:line="240" w:lineRule="atLeast"/>
        <w:ind w:right="6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</w:t>
      </w:r>
      <w:r w:rsidRPr="008E31C8">
        <w:rPr>
          <w:spacing w:val="1"/>
          <w:sz w:val="26"/>
          <w:szCs w:val="26"/>
        </w:rPr>
        <w:t>ể</w:t>
      </w:r>
      <w:r w:rsidRPr="008E31C8">
        <w:rPr>
          <w:sz w:val="26"/>
          <w:szCs w:val="26"/>
        </w:rPr>
        <w:t>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</w:t>
      </w:r>
      <w:r w:rsidRPr="008E31C8">
        <w:rPr>
          <w:spacing w:val="4"/>
          <w:sz w:val="26"/>
          <w:szCs w:val="26"/>
        </w:rPr>
        <w:t>n</w:t>
      </w:r>
      <w:r w:rsidRPr="008E31C8">
        <w:rPr>
          <w:sz w:val="26"/>
          <w:szCs w:val="26"/>
        </w:rPr>
        <w:t>, 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hi</w:t>
      </w:r>
      <w:r w:rsidRPr="008E31C8">
        <w:rPr>
          <w:spacing w:val="-5"/>
          <w:sz w:val="26"/>
          <w:szCs w:val="26"/>
        </w:rPr>
        <w:t>ệ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ộc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ki</w:t>
      </w:r>
      <w:r w:rsidRPr="008E31C8">
        <w:rPr>
          <w:spacing w:val="1"/>
          <w:sz w:val="26"/>
          <w:szCs w:val="26"/>
        </w:rPr>
        <w:t>ể</w:t>
      </w:r>
      <w:r w:rsidRPr="008E31C8">
        <w:rPr>
          <w:sz w:val="26"/>
          <w:szCs w:val="26"/>
        </w:rPr>
        <w:t>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ảm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ắn,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 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1"/>
          <w:sz w:val="26"/>
          <w:szCs w:val="26"/>
        </w:rPr>
        <w:t>ậ</w:t>
      </w:r>
      <w:r w:rsidRPr="008E31C8">
        <w:rPr>
          <w:sz w:val="26"/>
          <w:szCs w:val="26"/>
        </w:rPr>
        <w:t>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á</w:t>
      </w:r>
      <w:r w:rsidRPr="008E31C8">
        <w:rPr>
          <w:sz w:val="26"/>
          <w:szCs w:val="26"/>
        </w:rPr>
        <w:t>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thiếu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sót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ặc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nguy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tiềm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ẩ</w:t>
      </w:r>
      <w:r w:rsidRPr="008E31C8">
        <w:rPr>
          <w:sz w:val="26"/>
          <w:szCs w:val="26"/>
        </w:rPr>
        <w:t>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toàn.</w:t>
      </w:r>
    </w:p>
    <w:p w14:paraId="20720F65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ủ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1"/>
          <w:sz w:val="26"/>
          <w:szCs w:val="26"/>
        </w:rPr>
        <w:t xml:space="preserve"> đ</w:t>
      </w:r>
      <w:r w:rsidRPr="008E31C8">
        <w:rPr>
          <w:sz w:val="26"/>
          <w:szCs w:val="26"/>
        </w:rPr>
        <w:t>ịnh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độ</w:t>
      </w:r>
      <w:r w:rsidRPr="008E31C8">
        <w:rPr>
          <w:sz w:val="26"/>
          <w:szCs w:val="26"/>
        </w:rPr>
        <w:t>ng,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ạt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ộng thi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mọi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l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ật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và s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ỏe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591E6732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Giám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sát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</w:t>
      </w:r>
      <w:r w:rsidRPr="008E31C8">
        <w:rPr>
          <w:b/>
          <w:spacing w:val="1"/>
          <w:sz w:val="26"/>
          <w:szCs w:val="26"/>
        </w:rPr>
        <w:t>i</w:t>
      </w:r>
      <w:r w:rsidRPr="008E31C8">
        <w:rPr>
          <w:b/>
          <w:sz w:val="26"/>
          <w:szCs w:val="26"/>
        </w:rPr>
        <w:t>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</w:t>
      </w:r>
      <w:r w:rsidRPr="008E31C8">
        <w:rPr>
          <w:b/>
          <w:spacing w:val="-1"/>
          <w:sz w:val="26"/>
          <w:szCs w:val="26"/>
        </w:rPr>
        <w:t>ư</w:t>
      </w:r>
      <w:r w:rsidRPr="008E31C8">
        <w:rPr>
          <w:b/>
          <w:sz w:val="26"/>
          <w:szCs w:val="26"/>
        </w:rPr>
        <w:t>ờng</w:t>
      </w:r>
    </w:p>
    <w:p w14:paraId="7A8E15B8" w14:textId="15076E4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  <w:sectPr w:rsidR="00CA2960" w:rsidRPr="008E31C8" w:rsidSect="003345D6">
          <w:pgSz w:w="12240" w:h="15840"/>
          <w:pgMar w:top="851" w:right="851" w:bottom="851" w:left="1134" w:header="720" w:footer="720" w:gutter="0"/>
          <w:cols w:space="720"/>
        </w:sectPr>
      </w:pP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ễn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ến độ,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2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ủ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</w:p>
    <w:p w14:paraId="660EAC49" w14:textId="77777777" w:rsidR="006B3890" w:rsidRPr="008E31C8" w:rsidRDefault="002579C7" w:rsidP="008B3BD1">
      <w:pPr>
        <w:spacing w:before="120" w:after="120" w:line="240" w:lineRule="atLeast"/>
        <w:ind w:right="7610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lý.</w:t>
      </w:r>
    </w:p>
    <w:p w14:paraId="4BDE6DD0" w14:textId="77777777" w:rsidR="006B389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Giám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ến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dự án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gian,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ạch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n</w:t>
      </w:r>
      <w:r w:rsidRPr="008E31C8">
        <w:rPr>
          <w:sz w:val="26"/>
          <w:szCs w:val="26"/>
        </w:rPr>
        <w:t>ếu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 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ậm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 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z w:val="26"/>
          <w:szCs w:val="26"/>
        </w:rPr>
        <w:t>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án,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ịp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4"/>
          <w:sz w:val="26"/>
          <w:szCs w:val="26"/>
        </w:rPr>
        <w:t>s</w:t>
      </w:r>
      <w:r w:rsidRPr="008E31C8">
        <w:rPr>
          <w:sz w:val="26"/>
          <w:szCs w:val="26"/>
        </w:rPr>
        <w:t>ự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cố,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ậm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trễ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có 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 giải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</w:t>
      </w:r>
      <w:r w:rsidRPr="008E31C8">
        <w:rPr>
          <w:spacing w:val="1"/>
          <w:sz w:val="26"/>
          <w:szCs w:val="26"/>
        </w:rPr>
        <w:t>y</w:t>
      </w:r>
      <w:r w:rsidRPr="008E31C8">
        <w:rPr>
          <w:sz w:val="26"/>
          <w:szCs w:val="26"/>
        </w:rPr>
        <w:t>ết.</w:t>
      </w:r>
    </w:p>
    <w:p w14:paraId="65746C09" w14:textId="77777777" w:rsidR="006B3890" w:rsidRPr="008E31C8" w:rsidRDefault="002579C7" w:rsidP="008B3BD1">
      <w:pPr>
        <w:spacing w:before="120" w:after="120" w:line="240" w:lineRule="atLeast"/>
        <w:ind w:right="68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Giám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ảm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k</w:t>
      </w:r>
      <w:r w:rsidRPr="008E31C8">
        <w:rPr>
          <w:sz w:val="26"/>
          <w:szCs w:val="26"/>
        </w:rPr>
        <w:t>ỹ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 vẽ thi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và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ẩn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ra,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 và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tại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2"/>
          <w:sz w:val="26"/>
          <w:szCs w:val="26"/>
        </w:rPr>
        <w:t>u</w:t>
      </w:r>
      <w:r w:rsidRPr="008E31C8">
        <w:rPr>
          <w:spacing w:val="5"/>
          <w:sz w:val="26"/>
          <w:szCs w:val="26"/>
        </w:rPr>
        <w:t>ẩ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ật,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ểm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tra,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ệm thu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đoạn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trư</w:t>
      </w:r>
      <w:r w:rsidRPr="008E31C8">
        <w:rPr>
          <w:spacing w:val="3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chu</w:t>
      </w:r>
      <w:r w:rsidRPr="008E31C8">
        <w:rPr>
          <w:spacing w:val="1"/>
          <w:sz w:val="26"/>
          <w:szCs w:val="26"/>
        </w:rPr>
        <w:t>y</w:t>
      </w:r>
      <w:r w:rsidRPr="008E31C8">
        <w:rPr>
          <w:sz w:val="26"/>
          <w:szCs w:val="26"/>
        </w:rPr>
        <w:t>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sang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o</w:t>
      </w:r>
      <w:r w:rsidRPr="008E31C8">
        <w:rPr>
          <w:sz w:val="26"/>
          <w:szCs w:val="26"/>
        </w:rPr>
        <w:t>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 theo.</w:t>
      </w:r>
    </w:p>
    <w:p w14:paraId="1D2E7B19" w14:textId="77777777" w:rsidR="006B3890" w:rsidRPr="008E31C8" w:rsidRDefault="002579C7" w:rsidP="008B3BD1">
      <w:pPr>
        <w:spacing w:before="120" w:after="120" w:line="240" w:lineRule="atLeast"/>
        <w:ind w:right="6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</w:t>
      </w:r>
      <w:r w:rsidRPr="008E31C8">
        <w:rPr>
          <w:spacing w:val="1"/>
          <w:sz w:val="26"/>
          <w:szCs w:val="26"/>
        </w:rPr>
        <w:t>ể</w:t>
      </w:r>
      <w:r w:rsidRPr="008E31C8">
        <w:rPr>
          <w:sz w:val="26"/>
          <w:szCs w:val="26"/>
        </w:rPr>
        <w:t>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d</w:t>
      </w:r>
      <w:r w:rsidRPr="008E31C8">
        <w:rPr>
          <w:sz w:val="26"/>
          <w:szCs w:val="26"/>
        </w:rPr>
        <w:t>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ấp,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</w:t>
      </w:r>
      <w:r w:rsidRPr="008E31C8">
        <w:rPr>
          <w:spacing w:val="5"/>
          <w:sz w:val="26"/>
          <w:szCs w:val="26"/>
        </w:rPr>
        <w:t>ả</w:t>
      </w:r>
      <w:r w:rsidRPr="008E31C8">
        <w:rPr>
          <w:sz w:val="26"/>
          <w:szCs w:val="26"/>
        </w:rPr>
        <w:t>n vật 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đ</w:t>
      </w:r>
      <w:r w:rsidRPr="008E31C8">
        <w:rPr>
          <w:sz w:val="26"/>
          <w:szCs w:val="26"/>
        </w:rPr>
        <w:t>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ự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lãng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í, p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bộ phận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Tài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ật 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 theo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ồn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2"/>
          <w:sz w:val="26"/>
          <w:szCs w:val="26"/>
        </w:rPr>
        <w:t xml:space="preserve"> c</w:t>
      </w:r>
      <w:r w:rsidRPr="008E31C8">
        <w:rPr>
          <w:sz w:val="26"/>
          <w:szCs w:val="26"/>
        </w:rPr>
        <w:t>ầu</w:t>
      </w:r>
      <w:r w:rsidRPr="008E31C8">
        <w:rPr>
          <w:spacing w:val="1"/>
          <w:sz w:val="26"/>
          <w:szCs w:val="26"/>
        </w:rPr>
        <w:t xml:space="preserve"> b</w:t>
      </w:r>
      <w:r w:rsidRPr="008E31C8">
        <w:rPr>
          <w:sz w:val="26"/>
          <w:szCs w:val="26"/>
        </w:rPr>
        <w:t>ổ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sung vật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ần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 xml:space="preserve">ảm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ệu,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bị,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đáp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1"/>
          <w:sz w:val="26"/>
          <w:szCs w:val="26"/>
        </w:rPr>
        <w:t>ấ</w:t>
      </w:r>
      <w:r w:rsidRPr="008E31C8">
        <w:rPr>
          <w:sz w:val="26"/>
          <w:szCs w:val="26"/>
        </w:rPr>
        <w:t>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-3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ến 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.</w:t>
      </w:r>
    </w:p>
    <w:p w14:paraId="45651301" w14:textId="77777777" w:rsidR="006B3890" w:rsidRPr="008E31C8" w:rsidRDefault="002579C7" w:rsidP="008B3BD1">
      <w:pPr>
        <w:spacing w:before="120" w:after="120" w:line="240" w:lineRule="atLeast"/>
        <w:ind w:right="6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Giám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p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ận,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chẽ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4"/>
          <w:sz w:val="26"/>
          <w:szCs w:val="26"/>
        </w:rPr>
        <w:t>ữ</w:t>
      </w:r>
      <w:r w:rsidRPr="008E31C8">
        <w:rPr>
          <w:sz w:val="26"/>
          <w:szCs w:val="26"/>
        </w:rPr>
        <w:t>a 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2"/>
          <w:sz w:val="26"/>
          <w:szCs w:val="26"/>
        </w:rPr>
        <w:t xml:space="preserve"> đ</w:t>
      </w:r>
      <w:r w:rsidRPr="008E31C8">
        <w:rPr>
          <w:sz w:val="26"/>
          <w:szCs w:val="26"/>
        </w:rPr>
        <w:t>ể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iệ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ế hoạch,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việc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ảm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x</w:t>
      </w:r>
      <w:r w:rsidRPr="008E31C8">
        <w:rPr>
          <w:sz w:val="26"/>
          <w:szCs w:val="26"/>
        </w:rPr>
        <w:t>ảy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a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xung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chồng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chéo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5FFCA18E" w14:textId="77777777" w:rsidR="006B3890" w:rsidRPr="008E31C8" w:rsidRDefault="002579C7" w:rsidP="008B3BD1">
      <w:pPr>
        <w:spacing w:before="120" w:after="120" w:line="240" w:lineRule="atLeast"/>
        <w:ind w:right="6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Xử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ề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4"/>
          <w:sz w:val="26"/>
          <w:szCs w:val="26"/>
        </w:rPr>
        <w:t>i</w:t>
      </w:r>
      <w:r w:rsidRPr="008E31C8">
        <w:rPr>
          <w:sz w:val="26"/>
          <w:szCs w:val="26"/>
        </w:rPr>
        <w:t>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hi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ông,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2"/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kế hoạch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ần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ếp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-4"/>
          <w:sz w:val="26"/>
          <w:szCs w:val="26"/>
        </w:rPr>
        <w:t>t</w:t>
      </w:r>
      <w:r w:rsidRPr="008E31C8">
        <w:rPr>
          <w:sz w:val="26"/>
          <w:szCs w:val="26"/>
        </w:rPr>
        <w:t>ục diễn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ận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đ</w:t>
      </w:r>
      <w:r w:rsidRPr="008E31C8">
        <w:rPr>
          <w:sz w:val="26"/>
          <w:szCs w:val="26"/>
        </w:rPr>
        <w:t>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ấp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 để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ủ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p</w:t>
      </w:r>
      <w:r w:rsidRPr="008E31C8">
        <w:rPr>
          <w:sz w:val="26"/>
          <w:szCs w:val="26"/>
        </w:rPr>
        <w:t>hối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3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sự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cố 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sai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sót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372AD077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uân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ịnh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ẩn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k</w:t>
      </w:r>
      <w:r w:rsidRPr="008E31C8">
        <w:rPr>
          <w:sz w:val="26"/>
          <w:szCs w:val="26"/>
        </w:rPr>
        <w:t>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ật,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4"/>
          <w:sz w:val="26"/>
          <w:szCs w:val="26"/>
        </w:rPr>
        <w:t>c</w:t>
      </w:r>
      <w:r w:rsidRPr="008E31C8">
        <w:rPr>
          <w:sz w:val="26"/>
          <w:szCs w:val="26"/>
        </w:rPr>
        <w:t>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1"/>
          <w:sz w:val="26"/>
          <w:szCs w:val="26"/>
        </w:rPr>
        <w:t>n</w:t>
      </w:r>
      <w:r w:rsidRPr="008E31C8">
        <w:rPr>
          <w:sz w:val="26"/>
          <w:szCs w:val="26"/>
        </w:rPr>
        <w:t>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ẩn,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 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đã đ</w:t>
      </w:r>
      <w:r w:rsidRPr="008E31C8">
        <w:rPr>
          <w:spacing w:val="4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du</w:t>
      </w:r>
      <w:r w:rsidRPr="008E31C8">
        <w:rPr>
          <w:spacing w:val="1"/>
          <w:sz w:val="26"/>
          <w:szCs w:val="26"/>
        </w:rPr>
        <w:t>y</w:t>
      </w:r>
      <w:r w:rsidRPr="008E31C8">
        <w:rPr>
          <w:sz w:val="26"/>
          <w:szCs w:val="26"/>
        </w:rPr>
        <w:t>ệt.</w:t>
      </w:r>
    </w:p>
    <w:p w14:paraId="691ED415" w14:textId="77777777" w:rsidR="006B3890" w:rsidRPr="008E31C8" w:rsidRDefault="002579C7" w:rsidP="008B3BD1">
      <w:pPr>
        <w:spacing w:before="120" w:after="120" w:line="240" w:lineRule="atLeast"/>
        <w:ind w:right="7631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</w:p>
    <w:p w14:paraId="282F2EE8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ổ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chịu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từ Ban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ỉ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đư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tăng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tuỳ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ến 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ổ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ừ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ngũ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 chuyên ngành,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lành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ề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ều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cao.</w:t>
      </w:r>
    </w:p>
    <w:p w14:paraId="1BFED4C5" w14:textId="77777777" w:rsidR="006B3890" w:rsidRPr="008E31C8" w:rsidRDefault="002579C7" w:rsidP="008B3BD1">
      <w:pPr>
        <w:spacing w:before="120" w:after="120" w:line="240" w:lineRule="atLeast"/>
        <w:ind w:right="71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3"/>
          <w:sz w:val="26"/>
          <w:szCs w:val="26"/>
        </w:rPr>
        <w:t>h</w:t>
      </w:r>
      <w:r w:rsidRPr="008E31C8">
        <w:rPr>
          <w:sz w:val="26"/>
          <w:szCs w:val="26"/>
        </w:rPr>
        <w:t>ạng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ình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đ</w:t>
      </w:r>
      <w:r w:rsidRPr="008E31C8">
        <w:rPr>
          <w:sz w:val="26"/>
          <w:szCs w:val="26"/>
        </w:rPr>
        <w:t>ến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nhau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đề</w:t>
      </w:r>
      <w:r w:rsidRPr="008E31C8">
        <w:rPr>
          <w:sz w:val="26"/>
          <w:szCs w:val="26"/>
        </w:rPr>
        <w:t>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ự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 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chẽ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4"/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ộ 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nh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ều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ệm.</w:t>
      </w:r>
    </w:p>
    <w:p w14:paraId="0C61A33E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đ</w:t>
      </w:r>
      <w:r w:rsidRPr="008E31C8">
        <w:rPr>
          <w:sz w:val="26"/>
          <w:szCs w:val="26"/>
        </w:rPr>
        <w:t>ẩy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nhanh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ộ</w:t>
      </w:r>
      <w:r w:rsidRPr="008E31C8">
        <w:rPr>
          <w:sz w:val="26"/>
          <w:szCs w:val="26"/>
        </w:rPr>
        <w:t>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v</w:t>
      </w:r>
      <w:r w:rsidRPr="008E31C8">
        <w:rPr>
          <w:sz w:val="26"/>
          <w:szCs w:val="26"/>
        </w:rPr>
        <w:t>ị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tăng thêm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s</w:t>
      </w:r>
      <w:r w:rsidRPr="008E31C8">
        <w:rPr>
          <w:sz w:val="26"/>
          <w:szCs w:val="26"/>
        </w:rPr>
        <w:t>ự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tục.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còn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tuỳ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thuộc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 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 k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ối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3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</w:t>
      </w:r>
    </w:p>
    <w:p w14:paraId="5CE5868C" w14:textId="77777777" w:rsidR="006B3890" w:rsidRPr="008E31C8" w:rsidRDefault="002579C7" w:rsidP="008B3BD1">
      <w:pPr>
        <w:spacing w:before="120" w:after="120" w:line="240" w:lineRule="atLeast"/>
        <w:ind w:right="76" w:firstLine="422"/>
        <w:jc w:val="both"/>
        <w:rPr>
          <w:sz w:val="26"/>
          <w:szCs w:val="26"/>
        </w:rPr>
      </w:pPr>
      <w:r w:rsidRPr="008E31C8">
        <w:rPr>
          <w:spacing w:val="-19"/>
          <w:sz w:val="26"/>
          <w:szCs w:val="26"/>
        </w:rPr>
        <w:t>T</w:t>
      </w:r>
      <w:r w:rsidRPr="008E31C8">
        <w:rPr>
          <w:sz w:val="26"/>
          <w:szCs w:val="26"/>
        </w:rPr>
        <w:t>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trư</w:t>
      </w:r>
      <w:r w:rsidRPr="008E31C8">
        <w:rPr>
          <w:spacing w:val="3"/>
          <w:sz w:val="26"/>
          <w:szCs w:val="26"/>
        </w:rPr>
        <w:t>ờ</w:t>
      </w:r>
      <w:r w:rsidRPr="008E31C8">
        <w:rPr>
          <w:sz w:val="26"/>
          <w:szCs w:val="26"/>
        </w:rPr>
        <w:t>ng là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ối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5"/>
          <w:sz w:val="26"/>
          <w:szCs w:val="26"/>
        </w:rPr>
        <w:t>ạ</w:t>
      </w:r>
      <w:r w:rsidRPr="008E31C8">
        <w:rPr>
          <w:sz w:val="26"/>
          <w:szCs w:val="26"/>
        </w:rPr>
        <w:t>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ống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1"/>
          <w:sz w:val="26"/>
          <w:szCs w:val="26"/>
        </w:rPr>
        <w:t>ề</w:t>
      </w:r>
      <w:r w:rsidRPr="008E31C8">
        <w:rPr>
          <w:sz w:val="26"/>
          <w:szCs w:val="26"/>
        </w:rPr>
        <w:t>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ỉ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5"/>
          <w:sz w:val="26"/>
          <w:szCs w:val="26"/>
        </w:rPr>
        <w:t>u</w:t>
      </w:r>
      <w:r w:rsidRPr="008E31C8">
        <w:rPr>
          <w:sz w:val="26"/>
          <w:szCs w:val="26"/>
        </w:rPr>
        <w:t>y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7A8E15D2" w14:textId="40C83D54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w w:val="99"/>
          <w:sz w:val="26"/>
          <w:szCs w:val="26"/>
        </w:rPr>
        <w:t>1</w:t>
      </w:r>
      <w:r w:rsidRPr="008E31C8">
        <w:rPr>
          <w:b/>
          <w:spacing w:val="2"/>
          <w:w w:val="99"/>
          <w:sz w:val="26"/>
          <w:szCs w:val="26"/>
        </w:rPr>
        <w:t>.</w:t>
      </w:r>
      <w:r w:rsidRPr="008E31C8">
        <w:rPr>
          <w:b/>
          <w:w w:val="99"/>
          <w:sz w:val="26"/>
          <w:szCs w:val="26"/>
        </w:rPr>
        <w:t>6.</w:t>
      </w:r>
      <w:r w:rsidRPr="008E31C8">
        <w:rPr>
          <w:b/>
          <w:spacing w:val="-23"/>
          <w:w w:val="9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Tổ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</w:t>
      </w:r>
      <w:r w:rsidRPr="008E31C8">
        <w:rPr>
          <w:b/>
          <w:spacing w:val="-2"/>
          <w:sz w:val="26"/>
          <w:szCs w:val="26"/>
        </w:rPr>
        <w:t>ứ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</w:p>
    <w:p w14:paraId="7A8E15D3" w14:textId="77777777" w:rsidR="00CA2960" w:rsidRPr="008E31C8" w:rsidRDefault="002579C7" w:rsidP="008B3BD1">
      <w:pPr>
        <w:spacing w:before="120" w:after="120" w:line="240" w:lineRule="atLeast"/>
        <w:ind w:right="158"/>
        <w:jc w:val="both"/>
        <w:rPr>
          <w:sz w:val="26"/>
          <w:szCs w:val="26"/>
        </w:rPr>
        <w:sectPr w:rsidR="00CA2960" w:rsidRPr="008E31C8" w:rsidSect="003345D6">
          <w:pgSz w:w="12240" w:h="15840"/>
          <w:pgMar w:top="851" w:right="851" w:bottom="851" w:left="1134" w:header="720" w:footer="720" w:gutter="0"/>
          <w:cols w:space="720"/>
        </w:sectPr>
      </w:pP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pacing w:val="2"/>
          <w:sz w:val="26"/>
          <w:szCs w:val="26"/>
        </w:rPr>
        <w:t>h</w:t>
      </w:r>
      <w:r w:rsidRPr="008E31C8">
        <w:rPr>
          <w:b/>
          <w:sz w:val="26"/>
          <w:szCs w:val="26"/>
        </w:rPr>
        <w:t>ạng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m</w:t>
      </w:r>
      <w:r w:rsidRPr="008E31C8">
        <w:rPr>
          <w:b/>
          <w:sz w:val="26"/>
          <w:szCs w:val="26"/>
        </w:rPr>
        <w:t>ục,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tác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pacing w:val="-5"/>
          <w:sz w:val="26"/>
          <w:szCs w:val="26"/>
        </w:rPr>
        <w:t>t</w:t>
      </w:r>
      <w:r w:rsidRPr="008E31C8">
        <w:rPr>
          <w:b/>
          <w:sz w:val="26"/>
          <w:szCs w:val="26"/>
        </w:rPr>
        <w:t>heo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yêu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pacing w:val="3"/>
          <w:sz w:val="26"/>
          <w:szCs w:val="26"/>
        </w:rPr>
        <w:t>c</w:t>
      </w:r>
      <w:r w:rsidRPr="008E31C8">
        <w:rPr>
          <w:b/>
          <w:sz w:val="26"/>
          <w:szCs w:val="26"/>
        </w:rPr>
        <w:t>ầu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E-HSMT</w:t>
      </w:r>
      <w:r w:rsidRPr="008E31C8">
        <w:rPr>
          <w:b/>
          <w:spacing w:val="-1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H</w:t>
      </w:r>
      <w:r w:rsidRPr="008E31C8">
        <w:rPr>
          <w:b/>
          <w:sz w:val="26"/>
          <w:szCs w:val="26"/>
        </w:rPr>
        <w:t>ồ sơ thiết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kế 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ợc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du</w:t>
      </w:r>
      <w:r w:rsidRPr="008E31C8">
        <w:rPr>
          <w:b/>
          <w:spacing w:val="1"/>
          <w:sz w:val="26"/>
          <w:szCs w:val="26"/>
        </w:rPr>
        <w:t>y</w:t>
      </w:r>
      <w:r w:rsidRPr="008E31C8">
        <w:rPr>
          <w:b/>
          <w:sz w:val="26"/>
          <w:szCs w:val="26"/>
        </w:rPr>
        <w:t>ệt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đảm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bảo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đúng</w:t>
      </w:r>
      <w:r w:rsidRPr="008E31C8">
        <w:rPr>
          <w:b/>
          <w:spacing w:val="-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quy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pacing w:val="2"/>
          <w:sz w:val="26"/>
          <w:szCs w:val="26"/>
        </w:rPr>
        <w:t>k</w:t>
      </w:r>
      <w:r w:rsidRPr="008E31C8">
        <w:rPr>
          <w:b/>
          <w:sz w:val="26"/>
          <w:szCs w:val="26"/>
        </w:rPr>
        <w:t>ỹ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thuật.</w:t>
      </w:r>
    </w:p>
    <w:p w14:paraId="2C91A92A" w14:textId="77777777" w:rsidR="006B3890" w:rsidRPr="008E31C8" w:rsidRDefault="002579C7" w:rsidP="008B3BD1">
      <w:pPr>
        <w:spacing w:before="120" w:after="120" w:line="240" w:lineRule="atLeast"/>
        <w:ind w:right="605" w:hanging="504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lastRenderedPageBreak/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6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tác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cải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tạo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móng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5"/>
          <w:sz w:val="26"/>
          <w:szCs w:val="26"/>
        </w:rPr>
        <w:t>r</w:t>
      </w:r>
      <w:r w:rsidRPr="008E31C8">
        <w:rPr>
          <w:b/>
          <w:sz w:val="26"/>
          <w:szCs w:val="26"/>
        </w:rPr>
        <w:t>ụ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đèn,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móng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tủ điều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khiển</w:t>
      </w:r>
      <w:r w:rsidRPr="008E31C8">
        <w:rPr>
          <w:b/>
          <w:spacing w:val="-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 chiếu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sáng.</w:t>
      </w:r>
    </w:p>
    <w:p w14:paraId="48756B24" w14:textId="77777777" w:rsidR="006B3890" w:rsidRPr="008E31C8" w:rsidRDefault="003345D6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pict w14:anchorId="7A8E1F6D">
          <v:shape id="_x0000_i1032" type="#_x0000_t75" style="width:507.75pt;height:143.25pt">
            <v:imagedata r:id="rId16" o:title=""/>
          </v:shape>
        </w:pict>
      </w:r>
    </w:p>
    <w:p w14:paraId="039BC74F" w14:textId="77777777" w:rsidR="006B3890" w:rsidRPr="008E31C8" w:rsidRDefault="002579C7" w:rsidP="008B3BD1">
      <w:pPr>
        <w:spacing w:before="120" w:after="120" w:line="240" w:lineRule="atLeast"/>
        <w:ind w:right="6388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Giải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đào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móng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trụ, tủ:</w:t>
      </w:r>
    </w:p>
    <w:p w14:paraId="0EF8B871" w14:textId="77777777" w:rsidR="006B3890" w:rsidRPr="008E31C8" w:rsidRDefault="002579C7" w:rsidP="008B3BD1">
      <w:pPr>
        <w:spacing w:before="120" w:after="120" w:line="240" w:lineRule="atLeast"/>
        <w:ind w:right="14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Sau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mó</w:t>
      </w:r>
      <w:r w:rsidRPr="008E31C8">
        <w:rPr>
          <w:spacing w:val="4"/>
          <w:sz w:val="26"/>
          <w:szCs w:val="26"/>
        </w:rPr>
        <w:t>n</w:t>
      </w:r>
      <w:r w:rsidRPr="008E31C8">
        <w:rPr>
          <w:sz w:val="26"/>
          <w:szCs w:val="26"/>
        </w:rPr>
        <w:t>g trụ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ố móng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dò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nhằm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trá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hỏ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 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ngầm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(nếu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có).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ngầm </w:t>
      </w:r>
      <w:r w:rsidRPr="008E31C8">
        <w:rPr>
          <w:sz w:val="26"/>
          <w:szCs w:val="26"/>
        </w:rPr>
        <w:t>khác.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sẽ 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tìm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cụ th</w:t>
      </w:r>
      <w:r w:rsidRPr="008E31C8">
        <w:rPr>
          <w:spacing w:val="-5"/>
          <w:sz w:val="26"/>
          <w:szCs w:val="26"/>
        </w:rPr>
        <w:t>ể</w:t>
      </w:r>
      <w:r w:rsidRPr="008E31C8">
        <w:rPr>
          <w:sz w:val="26"/>
          <w:szCs w:val="26"/>
        </w:rPr>
        <w:t>.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 quá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hố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4"/>
          <w:sz w:val="26"/>
          <w:szCs w:val="26"/>
        </w:rPr>
        <w:t>ó</w:t>
      </w:r>
      <w:r w:rsidRPr="008E31C8">
        <w:rPr>
          <w:sz w:val="26"/>
          <w:szCs w:val="26"/>
        </w:rPr>
        <w:t>ng đặc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sạt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hay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ngập 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 hành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 án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vỉ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tre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thùng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phi hay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tôn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rào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ngăn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nhằm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đ</w:t>
      </w:r>
      <w:r w:rsidRPr="008E31C8">
        <w:rPr>
          <w:sz w:val="26"/>
          <w:szCs w:val="26"/>
        </w:rPr>
        <w:t>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kích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học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7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lỗ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như 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móng.</w:t>
      </w:r>
    </w:p>
    <w:p w14:paraId="567C47ED" w14:textId="77777777" w:rsidR="006B3890" w:rsidRPr="008E31C8" w:rsidRDefault="002579C7" w:rsidP="008B3BD1">
      <w:pPr>
        <w:spacing w:before="120" w:after="120" w:line="240" w:lineRule="atLeast"/>
        <w:ind w:right="15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Sau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kích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hố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 cầu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huật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 nghiệm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heo.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 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gian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bá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, rào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bá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.</w:t>
      </w:r>
    </w:p>
    <w:p w14:paraId="01653B41" w14:textId="77777777" w:rsidR="006B3890" w:rsidRPr="008E31C8" w:rsidRDefault="002579C7" w:rsidP="008B3BD1">
      <w:pPr>
        <w:spacing w:before="120" w:after="120" w:line="240" w:lineRule="atLeast"/>
        <w:ind w:right="5011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ván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khuôn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móng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cột:</w:t>
      </w:r>
    </w:p>
    <w:p w14:paraId="1372BC10" w14:textId="77777777" w:rsidR="006B3890" w:rsidRPr="008E31C8" w:rsidRDefault="002579C7" w:rsidP="008B3BD1">
      <w:pPr>
        <w:spacing w:before="120" w:after="120" w:line="240" w:lineRule="atLeast"/>
        <w:ind w:right="16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Do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khối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cột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nhiều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luân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</w:t>
      </w:r>
      <w:r w:rsidRPr="008E31C8">
        <w:rPr>
          <w:spacing w:val="5"/>
          <w:sz w:val="26"/>
          <w:szCs w:val="26"/>
        </w:rPr>
        <w:t>y</w:t>
      </w:r>
      <w:r w:rsidRPr="008E31C8">
        <w:rPr>
          <w:sz w:val="26"/>
          <w:szCs w:val="26"/>
        </w:rPr>
        <w:t>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v</w:t>
      </w:r>
      <w:r w:rsidRPr="008E31C8">
        <w:rPr>
          <w:sz w:val="26"/>
          <w:szCs w:val="26"/>
        </w:rPr>
        <w:t>án khuôn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nhiều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lần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chọn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z w:val="26"/>
          <w:szCs w:val="26"/>
        </w:rPr>
        <w:t>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thép.</w:t>
      </w:r>
    </w:p>
    <w:p w14:paraId="51058A15" w14:textId="77777777" w:rsidR="006B3890" w:rsidRPr="008E31C8" w:rsidRDefault="002579C7" w:rsidP="008B3BD1">
      <w:pPr>
        <w:spacing w:before="120" w:after="120" w:line="240" w:lineRule="atLeast"/>
        <w:ind w:right="15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iến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úng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dáng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kích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 loại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móng.</w:t>
      </w:r>
    </w:p>
    <w:p w14:paraId="2EC603FA" w14:textId="77777777" w:rsidR="006B3890" w:rsidRPr="008E31C8" w:rsidRDefault="002579C7" w:rsidP="008B3BD1">
      <w:pPr>
        <w:spacing w:before="120" w:after="120" w:line="240" w:lineRule="atLeast"/>
        <w:ind w:right="15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 Tôn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chọn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 đ</w:t>
      </w:r>
      <w:r w:rsidRPr="008E31C8">
        <w:rPr>
          <w:spacing w:val="-5"/>
          <w:sz w:val="26"/>
          <w:szCs w:val="26"/>
        </w:rPr>
        <w:t>ạ</w:t>
      </w:r>
      <w:r w:rsidRPr="008E31C8">
        <w:rPr>
          <w:sz w:val="26"/>
          <w:szCs w:val="26"/>
        </w:rPr>
        <w:t>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chiều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dày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chắc,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 bảo không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dạng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của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tô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cốt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 công. Ván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 xuất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xong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k</w:t>
      </w:r>
      <w:r w:rsidRPr="008E31C8">
        <w:rPr>
          <w:sz w:val="26"/>
          <w:szCs w:val="26"/>
        </w:rPr>
        <w:t>iểm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kích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bề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nhẵn,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bốc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cẩn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móp méo,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vênh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hở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0A27BEAF" w14:textId="77777777" w:rsidR="006B3890" w:rsidRPr="008E31C8" w:rsidRDefault="002579C7" w:rsidP="008B3BD1">
      <w:pPr>
        <w:spacing w:before="120" w:after="120" w:line="240" w:lineRule="atLeast"/>
        <w:ind w:right="15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 bằng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ép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kín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khít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 mất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xi măng,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khung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sẵn,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bị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biến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chịu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ộ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38740375" w14:textId="77777777" w:rsidR="006B3890" w:rsidRPr="008E31C8" w:rsidRDefault="002579C7" w:rsidP="008B3BD1">
      <w:pPr>
        <w:spacing w:before="120" w:after="120" w:line="240" w:lineRule="atLeast"/>
        <w:ind w:right="16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A tại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chấp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thuận.</w:t>
      </w:r>
    </w:p>
    <w:p w14:paraId="7A8E15EA" w14:textId="41280C7E" w:rsidR="00CA2960" w:rsidRPr="008E31C8" w:rsidRDefault="002579C7" w:rsidP="008B3BD1">
      <w:pPr>
        <w:spacing w:before="120" w:after="120" w:line="240" w:lineRule="atLeast"/>
        <w:ind w:right="152"/>
        <w:jc w:val="both"/>
        <w:rPr>
          <w:sz w:val="26"/>
          <w:szCs w:val="26"/>
        </w:rPr>
        <w:sectPr w:rsidR="00CA2960" w:rsidRPr="008E31C8" w:rsidSect="003345D6">
          <w:pgSz w:w="12240" w:h="15840"/>
          <w:pgMar w:top="851" w:right="851" w:bottom="851" w:left="1134" w:header="720" w:footer="720" w:gutter="0"/>
          <w:cols w:space="720"/>
        </w:sect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cốp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 v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tông,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bám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dính, có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quét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lót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 thích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ay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đầu tư 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(không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lót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à</w:t>
      </w:r>
      <w:r w:rsidRPr="008E31C8">
        <w:rPr>
          <w:sz w:val="26"/>
          <w:szCs w:val="26"/>
        </w:rPr>
        <w:t>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hay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xúc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cốt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8"/>
          <w:sz w:val="26"/>
          <w:szCs w:val="26"/>
        </w:rPr>
        <w:t>h</w:t>
      </w:r>
      <w:r w:rsidRPr="008E31C8">
        <w:rPr>
          <w:sz w:val="26"/>
          <w:szCs w:val="26"/>
        </w:rPr>
        <w:t>ép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lẫn</w:t>
      </w:r>
    </w:p>
    <w:p w14:paraId="0E21BCD9" w14:textId="77777777" w:rsidR="006B3890" w:rsidRPr="008E31C8" w:rsidRDefault="002579C7" w:rsidP="008B3BD1">
      <w:pPr>
        <w:spacing w:before="120" w:after="120" w:line="240" w:lineRule="atLeast"/>
        <w:ind w:right="3623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tông)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iếp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theo.</w:t>
      </w:r>
    </w:p>
    <w:p w14:paraId="3AA1ED04" w14:textId="77777777" w:rsidR="006B3890" w:rsidRPr="008E31C8" w:rsidRDefault="002579C7" w:rsidP="008B3BD1">
      <w:pPr>
        <w:spacing w:before="120" w:after="120" w:line="240" w:lineRule="atLeast"/>
        <w:ind w:right="5103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tháo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dỡ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ván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khuôn:</w:t>
      </w:r>
    </w:p>
    <w:p w14:paraId="6D73E6E0" w14:textId="77777777" w:rsidR="006B389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 Tháo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dỡ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iến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 hình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(đông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ng)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ấ</w:t>
      </w:r>
      <w:r w:rsidRPr="008E31C8">
        <w:rPr>
          <w:sz w:val="26"/>
          <w:szCs w:val="26"/>
        </w:rPr>
        <w:t>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chịu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thân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 trọng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sau.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uỳ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tôi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sẽ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pacing w:val="-21"/>
          <w:sz w:val="26"/>
          <w:szCs w:val="26"/>
        </w:rPr>
        <w:t xml:space="preserve"> </w:t>
      </w:r>
      <w:r w:rsidRPr="008E31C8">
        <w:rPr>
          <w:sz w:val="26"/>
          <w:szCs w:val="26"/>
        </w:rPr>
        <w:t>A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dỡ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dỡ ván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A</w:t>
      </w:r>
      <w:r w:rsidRPr="008E31C8">
        <w:rPr>
          <w:spacing w:val="-1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tra.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A</w:t>
      </w:r>
      <w:r w:rsidRPr="008E31C8">
        <w:rPr>
          <w:spacing w:val="-1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 nghị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5"/>
          <w:sz w:val="26"/>
          <w:szCs w:val="26"/>
        </w:rPr>
        <w:t>ý</w:t>
      </w:r>
      <w:r w:rsidRPr="008E31C8">
        <w:rPr>
          <w:sz w:val="26"/>
          <w:szCs w:val="26"/>
        </w:rPr>
        <w:t>.</w:t>
      </w:r>
    </w:p>
    <w:p w14:paraId="1EF197CC" w14:textId="77777777" w:rsidR="006B3890" w:rsidRPr="008E31C8" w:rsidRDefault="002579C7" w:rsidP="008B3BD1">
      <w:pPr>
        <w:spacing w:before="120" w:after="120" w:line="240" w:lineRule="atLeast"/>
        <w:ind w:right="8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cốt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5"/>
          <w:sz w:val="26"/>
          <w:szCs w:val="26"/>
        </w:rPr>
        <w:t>e</w:t>
      </w:r>
      <w:r w:rsidRPr="008E31C8">
        <w:rPr>
          <w:sz w:val="26"/>
          <w:szCs w:val="26"/>
        </w:rPr>
        <w:t>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tuần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,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gây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5"/>
          <w:sz w:val="26"/>
          <w:szCs w:val="26"/>
        </w:rPr>
        <w:t>ạ</w:t>
      </w:r>
      <w:r w:rsidRPr="008E31C8">
        <w:rPr>
          <w:sz w:val="26"/>
          <w:szCs w:val="26"/>
        </w:rPr>
        <w:t>nh,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bị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rung 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tông</w:t>
      </w:r>
    </w:p>
    <w:p w14:paraId="28EA899D" w14:textId="77777777" w:rsidR="006B3890" w:rsidRPr="008E31C8" w:rsidRDefault="002579C7" w:rsidP="008B3BD1">
      <w:pPr>
        <w:spacing w:before="120" w:after="120" w:line="240" w:lineRule="atLeast"/>
        <w:ind w:right="3914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Giải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liên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kết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móng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trụ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ốp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gạch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móng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trụ:</w:t>
      </w:r>
    </w:p>
    <w:p w14:paraId="26B99FF3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Khoan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lỗ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D20x150mm vào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u,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trát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keo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tông,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 khung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lỗ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đã khoan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nâng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trụ.</w:t>
      </w:r>
    </w:p>
    <w:p w14:paraId="7A8E15F7" w14:textId="72A45E11" w:rsidR="00CA2960" w:rsidRPr="008E31C8" w:rsidRDefault="002579C7" w:rsidP="008B3BD1">
      <w:pPr>
        <w:spacing w:before="120" w:after="120" w:line="240" w:lineRule="atLeast"/>
        <w:ind w:right="384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Lắp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kích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hiết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kế. Đổ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đá 1x2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M250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i.</w:t>
      </w:r>
    </w:p>
    <w:p w14:paraId="4FBEEE44" w14:textId="77777777" w:rsidR="006B3890" w:rsidRPr="008E31C8" w:rsidRDefault="002579C7" w:rsidP="008B3BD1">
      <w:pPr>
        <w:spacing w:before="120" w:after="120" w:line="240" w:lineRule="atLeast"/>
        <w:ind w:right="7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Sau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 tháo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dỡ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 trụ.</w:t>
      </w:r>
    </w:p>
    <w:p w14:paraId="5E9C4DC9" w14:textId="77777777" w:rsidR="006B3890" w:rsidRPr="008E31C8" w:rsidRDefault="002579C7" w:rsidP="008B3BD1">
      <w:pPr>
        <w:spacing w:before="120" w:after="120" w:line="240" w:lineRule="atLeast"/>
        <w:ind w:right="360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Ốp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duyệt.</w:t>
      </w:r>
    </w:p>
    <w:p w14:paraId="0D9E1609" w14:textId="77777777" w:rsidR="006B3890" w:rsidRPr="008E31C8" w:rsidRDefault="002579C7" w:rsidP="008B3BD1">
      <w:pPr>
        <w:spacing w:before="120" w:after="120" w:line="240" w:lineRule="atLeast"/>
        <w:ind w:right="5560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Giải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đổ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bê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móng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trụ,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tủ:</w:t>
      </w:r>
    </w:p>
    <w:p w14:paraId="521DB0F1" w14:textId="77777777" w:rsidR="006B3890" w:rsidRPr="008E31C8" w:rsidRDefault="003345D6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pict w14:anchorId="7A8E1F6E">
          <v:shape id="_x0000_i1033" type="#_x0000_t75" style="width:498pt;height:249.75pt">
            <v:imagedata r:id="rId17" o:title=""/>
          </v:shape>
        </w:pict>
      </w:r>
    </w:p>
    <w:p w14:paraId="7A8E1600" w14:textId="47EFB5C9" w:rsidR="00CA296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  <w:sectPr w:rsidR="00CA2960" w:rsidRPr="008E31C8" w:rsidSect="003345D6">
          <w:pgSz w:w="12240" w:h="15840"/>
          <w:pgMar w:top="851" w:right="851" w:bottom="851" w:left="1134" w:header="720" w:footer="720" w:gutter="0"/>
          <w:cols w:space="720"/>
        </w:sectPr>
      </w:pPr>
      <w:r w:rsidRPr="008E31C8">
        <w:rPr>
          <w:sz w:val="26"/>
          <w:szCs w:val="26"/>
        </w:rPr>
        <w:t>Vật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 vào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có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gốc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àng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kỹ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sẵn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 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 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liệu.</w:t>
      </w:r>
    </w:p>
    <w:p w14:paraId="6EAA063D" w14:textId="77777777" w:rsidR="006B3890" w:rsidRPr="008E31C8" w:rsidRDefault="002579C7" w:rsidP="008B3BD1">
      <w:pPr>
        <w:spacing w:before="120" w:after="120" w:line="240" w:lineRule="atLeast"/>
        <w:ind w:right="1964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lastRenderedPageBreak/>
        <w:t>T</w:t>
      </w:r>
      <w:r w:rsidRPr="008E31C8">
        <w:rPr>
          <w:sz w:val="26"/>
          <w:szCs w:val="26"/>
        </w:rPr>
        <w:t>iến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hố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lót.</w:t>
      </w:r>
    </w:p>
    <w:p w14:paraId="563FF942" w14:textId="77777777" w:rsidR="006B3890" w:rsidRPr="008E31C8" w:rsidRDefault="002579C7" w:rsidP="008B3BD1">
      <w:pPr>
        <w:spacing w:before="120" w:after="120" w:line="240" w:lineRule="atLeast"/>
        <w:ind w:right="6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lót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 đổ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sau: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sạch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đá, cát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xi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măng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sẵn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(tại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móng) 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khối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phù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khối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dự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ki</w:t>
      </w:r>
      <w:r w:rsidRPr="008E31C8">
        <w:rPr>
          <w:spacing w:val="-5"/>
          <w:sz w:val="26"/>
          <w:szCs w:val="26"/>
        </w:rPr>
        <w:t>ế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(tại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kết)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 tình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lãng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phí. 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z w:val="26"/>
          <w:szCs w:val="26"/>
        </w:rPr>
        <w:t>uôn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 kế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ra.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 và 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theo.</w:t>
      </w:r>
    </w:p>
    <w:p w14:paraId="636BAC33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Ván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đây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xem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 khâu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 móng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sau, 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sau: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gỗ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chọn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quy 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ến 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dáng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kích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y</w:t>
      </w:r>
      <w:r w:rsidRPr="008E31C8">
        <w:rPr>
          <w:spacing w:val="9"/>
          <w:sz w:val="26"/>
          <w:szCs w:val="26"/>
        </w:rPr>
        <w:t>ê</w:t>
      </w:r>
      <w:r w:rsidRPr="008E31C8">
        <w:rPr>
          <w:sz w:val="26"/>
          <w:szCs w:val="26"/>
        </w:rPr>
        <w:t>u cầu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>a</w:t>
      </w:r>
      <w:r w:rsidRPr="008E31C8">
        <w:rPr>
          <w:sz w:val="26"/>
          <w:szCs w:val="26"/>
        </w:rPr>
        <w:t>y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ngắn,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ắn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lỗ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đào.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 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.</w:t>
      </w:r>
    </w:p>
    <w:p w14:paraId="19A01741" w14:textId="77777777" w:rsidR="006B3890" w:rsidRPr="008E31C8" w:rsidRDefault="002579C7" w:rsidP="008B3BD1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 hiện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quy trình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quy phạm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sau: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 khi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 giám sát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đá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sạ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sẽ,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sàng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lọc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Nhằm tránh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trộn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 tại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tỷ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xi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măng,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cát,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đá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phiếu thử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 cấp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mẫu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soát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7"/>
          <w:sz w:val="26"/>
          <w:szCs w:val="26"/>
        </w:rPr>
        <w:t>i</w:t>
      </w:r>
      <w:r w:rsidRPr="008E31C8">
        <w:rPr>
          <w:sz w:val="26"/>
          <w:szCs w:val="26"/>
        </w:rPr>
        <w:t>ám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sát.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 hiện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trộn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5"/>
          <w:sz w:val="26"/>
          <w:szCs w:val="26"/>
        </w:rPr>
        <w:t>o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trộn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 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có sự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 sát,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trộn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trộn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có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su</w:t>
      </w:r>
      <w:r w:rsidRPr="008E31C8">
        <w:rPr>
          <w:spacing w:val="5"/>
          <w:sz w:val="26"/>
          <w:szCs w:val="26"/>
        </w:rPr>
        <w:t>ấ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trộn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mỗi mẻ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trộn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tông.</w:t>
      </w:r>
    </w:p>
    <w:p w14:paraId="652495C3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Và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cuối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tông.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mẫu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.</w:t>
      </w:r>
    </w:p>
    <w:p w14:paraId="7A8E160B" w14:textId="6B0CCD15" w:rsidR="00CA296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iến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xuy</w:t>
      </w:r>
      <w:r w:rsidRPr="008E31C8">
        <w:rPr>
          <w:spacing w:val="-5"/>
          <w:sz w:val="26"/>
          <w:szCs w:val="26"/>
        </w:rPr>
        <w:t>ê</w:t>
      </w:r>
      <w:r w:rsidRPr="008E31C8">
        <w:rPr>
          <w:sz w:val="26"/>
          <w:szCs w:val="26"/>
        </w:rPr>
        <w:t>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tục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 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hành.</w:t>
      </w:r>
    </w:p>
    <w:p w14:paraId="7A8E160C" w14:textId="77777777" w:rsidR="00CA296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ý: 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sát. Sau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</w:p>
    <w:p w14:paraId="5465EB82" w14:textId="77777777" w:rsidR="006B3890" w:rsidRPr="008E31C8" w:rsidRDefault="002579C7" w:rsidP="008B3BD1">
      <w:pPr>
        <w:spacing w:before="120" w:after="120" w:line="240" w:lineRule="atLeast"/>
        <w:ind w:right="233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theo.</w:t>
      </w:r>
    </w:p>
    <w:p w14:paraId="432CA10E" w14:textId="012141DE" w:rsidR="006B3890" w:rsidRPr="008E31C8" w:rsidRDefault="002579C7" w:rsidP="006B3890">
      <w:pPr>
        <w:spacing w:before="120" w:after="120" w:line="240" w:lineRule="atLeast"/>
        <w:ind w:right="3930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lastRenderedPageBreak/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6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2.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ơng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vỉa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hè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gạch.</w:t>
      </w:r>
      <w:r w:rsidR="003345D6" w:rsidRPr="008E31C8">
        <w:rPr>
          <w:sz w:val="26"/>
          <w:szCs w:val="26"/>
        </w:rPr>
        <w:pict w14:anchorId="7A8E1F6F">
          <v:shape id="_x0000_i1034" type="#_x0000_t75" style="width:452.25pt;height:261pt">
            <v:imagedata r:id="rId18" o:title=""/>
          </v:shape>
        </w:pict>
      </w:r>
    </w:p>
    <w:p w14:paraId="5B57495D" w14:textId="77777777" w:rsidR="006B3890" w:rsidRPr="008E31C8" w:rsidRDefault="003345D6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pict w14:anchorId="7A8E1F70">
          <v:shape id="_x0000_i1035" type="#_x0000_t75" style="width:468pt;height:347.25pt">
            <v:imagedata r:id="rId19" o:title=""/>
          </v:shape>
        </w:pict>
      </w:r>
    </w:p>
    <w:p w14:paraId="502E306C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Chấp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nghiêm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qui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hạ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tầng 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bàn.</w:t>
      </w:r>
    </w:p>
    <w:p w14:paraId="0C7BB0D5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đào, tái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vỉa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hè:</w:t>
      </w:r>
    </w:p>
    <w:p w14:paraId="7A8E161A" w14:textId="6461FC7A" w:rsidR="00CA2960" w:rsidRPr="008E31C8" w:rsidRDefault="002579C7" w:rsidP="006B3890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Công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vỉa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hè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chặt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chẽ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="006B3890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quyền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gây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ách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tắc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 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an ninh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suốt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g.</w:t>
      </w:r>
    </w:p>
    <w:p w14:paraId="7A8E161B" w14:textId="77777777" w:rsidR="00CA296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báo,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rào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 Thi</w:t>
      </w:r>
      <w:r w:rsidRPr="008E31C8">
        <w:rPr>
          <w:spacing w:val="2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vỉa</w:t>
      </w:r>
      <w:r w:rsidRPr="008E31C8">
        <w:rPr>
          <w:spacing w:val="23"/>
          <w:sz w:val="26"/>
          <w:szCs w:val="26"/>
        </w:rPr>
        <w:t xml:space="preserve"> </w:t>
      </w:r>
      <w:r w:rsidRPr="008E31C8">
        <w:rPr>
          <w:sz w:val="26"/>
          <w:szCs w:val="26"/>
        </w:rPr>
        <w:t>hè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23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23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23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2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</w:p>
    <w:p w14:paraId="64A01331" w14:textId="77777777" w:rsidR="006B3890" w:rsidRPr="008E31C8" w:rsidRDefault="002579C7" w:rsidP="008B3BD1">
      <w:pPr>
        <w:spacing w:before="120" w:after="120" w:line="240" w:lineRule="atLeast"/>
        <w:ind w:right="879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duyệt.</w:t>
      </w:r>
    </w:p>
    <w:p w14:paraId="35AE525C" w14:textId="77777777" w:rsidR="006B3890" w:rsidRPr="008E31C8" w:rsidRDefault="002579C7" w:rsidP="008B3BD1">
      <w:pPr>
        <w:spacing w:before="120" w:after="120" w:line="240" w:lineRule="atLeast"/>
        <w:ind w:right="6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vỉa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hè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cáp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vỉa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hè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sau: Đào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cáp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kích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học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z w:val="26"/>
          <w:szCs w:val="26"/>
        </w:rPr>
        <w:t>úng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chặt đáy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rãnh,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đệm,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ố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vệ,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ặt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ng, 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thẻ,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băng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cảnh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ngầm,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vệ,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nén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 yêu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 thiết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cuối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cù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tái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vỉa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hè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 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duyệt.</w:t>
      </w:r>
    </w:p>
    <w:p w14:paraId="77891C9F" w14:textId="77777777" w:rsidR="006B3890" w:rsidRPr="008E31C8" w:rsidRDefault="002579C7" w:rsidP="008B3BD1">
      <w:pPr>
        <w:spacing w:before="120" w:after="120" w:line="240" w:lineRule="atLeast"/>
        <w:ind w:right="6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cáp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5"/>
          <w:sz w:val="26"/>
          <w:szCs w:val="26"/>
        </w:rPr>
        <w:t>á</w:t>
      </w:r>
      <w:r w:rsidRPr="008E31C8">
        <w:rPr>
          <w:sz w:val="26"/>
          <w:szCs w:val="26"/>
        </w:rPr>
        <w:t>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cuốn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 đoạn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tối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150m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(tùy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cự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ụ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sáng),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dư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(nếu có)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hay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 đào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dọn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ngay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khỏi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ô</w:t>
      </w:r>
      <w:r w:rsidRPr="008E31C8">
        <w:rPr>
          <w:sz w:val="26"/>
          <w:szCs w:val="26"/>
        </w:rPr>
        <w:t>ng.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(1)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150m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ho</w:t>
      </w:r>
      <w:r w:rsidRPr="008E31C8">
        <w:rPr>
          <w:spacing w:val="9"/>
          <w:sz w:val="26"/>
          <w:szCs w:val="26"/>
        </w:rPr>
        <w:t>à</w:t>
      </w:r>
      <w:r w:rsidRPr="008E31C8">
        <w:rPr>
          <w:sz w:val="26"/>
          <w:szCs w:val="26"/>
        </w:rPr>
        <w:t>n chỉnh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tái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x</w:t>
      </w:r>
      <w:r w:rsidRPr="008E31C8">
        <w:rPr>
          <w:sz w:val="26"/>
          <w:szCs w:val="26"/>
        </w:rPr>
        <w:t>ong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đào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(2)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150m.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 (1)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tái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 theo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 ban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hay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úng thiết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 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xong 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 (2)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tái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xong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z w:val="26"/>
          <w:szCs w:val="26"/>
        </w:rPr>
        <w:t>oạn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(3)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150m cho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hết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</w:t>
      </w:r>
      <w:r w:rsidRPr="008E31C8">
        <w:rPr>
          <w:spacing w:val="9"/>
          <w:sz w:val="26"/>
          <w:szCs w:val="26"/>
        </w:rPr>
        <w:t>n</w:t>
      </w:r>
      <w:r w:rsidRPr="008E31C8">
        <w:rPr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 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 thu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huyển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 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 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(1),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(2)</w:t>
      </w:r>
      <w:r w:rsidRPr="008E31C8">
        <w:rPr>
          <w:spacing w:val="2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v</w:t>
      </w:r>
      <w:r w:rsidRPr="008E31C8">
        <w:rPr>
          <w:spacing w:val="-19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proofErr w:type="gramEnd"/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 máy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trong công tác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cáp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có 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ngầm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7"/>
          <w:sz w:val="26"/>
          <w:szCs w:val="26"/>
        </w:rPr>
        <w:t>n</w:t>
      </w:r>
      <w:r w:rsidRPr="008E31C8">
        <w:rPr>
          <w:sz w:val="26"/>
          <w:szCs w:val="26"/>
        </w:rPr>
        <w:t>ằm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gần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đó 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 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hay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5"/>
          <w:sz w:val="26"/>
          <w:szCs w:val="26"/>
        </w:rPr>
        <w:t>ấ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sát.</w:t>
      </w:r>
    </w:p>
    <w:p w14:paraId="3A899394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vỉa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hè sau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ngầm,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thiện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 cao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vỉa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hè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4222485E" w14:textId="77777777" w:rsidR="006B3890" w:rsidRPr="008E31C8" w:rsidRDefault="002579C7" w:rsidP="008B3BD1">
      <w:pPr>
        <w:spacing w:before="120" w:after="120" w:line="240" w:lineRule="atLeast"/>
        <w:ind w:right="720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ống:</w:t>
      </w:r>
    </w:p>
    <w:p w14:paraId="77262D81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cho 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gốc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ràng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phê duyệt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ư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3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4"/>
          <w:sz w:val="26"/>
          <w:szCs w:val="26"/>
        </w:rPr>
        <w:t>á</w:t>
      </w:r>
      <w:r w:rsidRPr="008E31C8">
        <w:rPr>
          <w:sz w:val="26"/>
          <w:szCs w:val="26"/>
        </w:rPr>
        <w:t>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 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 thu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x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phiếu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 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có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năng.</w:t>
      </w:r>
    </w:p>
    <w:p w14:paraId="50743CB4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Đây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 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ti</w:t>
      </w:r>
      <w:r w:rsidRPr="008E31C8">
        <w:rPr>
          <w:spacing w:val="-5"/>
          <w:sz w:val="26"/>
          <w:szCs w:val="26"/>
        </w:rPr>
        <w:t>ế</w:t>
      </w:r>
      <w:r w:rsidRPr="008E31C8">
        <w:rPr>
          <w:sz w:val="26"/>
          <w:szCs w:val="26"/>
        </w:rPr>
        <w:t>p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vì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vậy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nghi</w:t>
      </w:r>
      <w:r w:rsidRPr="008E31C8">
        <w:rPr>
          <w:spacing w:val="-5"/>
          <w:sz w:val="26"/>
          <w:szCs w:val="26"/>
        </w:rPr>
        <w:t>ê</w:t>
      </w:r>
      <w:r w:rsidRPr="008E31C8">
        <w:rPr>
          <w:sz w:val="26"/>
          <w:szCs w:val="26"/>
        </w:rPr>
        <w:t>m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 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ống.</w:t>
      </w:r>
    </w:p>
    <w:p w14:paraId="6D8AECC1" w14:textId="77777777" w:rsidR="006B3890" w:rsidRPr="008E31C8" w:rsidRDefault="002579C7" w:rsidP="008B3BD1">
      <w:pPr>
        <w:spacing w:before="120" w:after="120" w:line="240" w:lineRule="atLeast"/>
        <w:ind w:right="6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Ống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 bị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chiều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dài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thích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5"/>
          <w:sz w:val="26"/>
          <w:szCs w:val="26"/>
        </w:rPr>
        <w:t>ằ</w:t>
      </w:r>
      <w:r w:rsidRPr="008E31C8">
        <w:rPr>
          <w:sz w:val="26"/>
          <w:szCs w:val="26"/>
        </w:rPr>
        <w:t>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lãng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ống.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cáp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kích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học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 xml:space="preserve">ng 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áp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đầm chặt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rãnh,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đệm,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ả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ngay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ngắn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dập, bể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hai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bịt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nắp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ố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lạ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r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ống, sau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vệ,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nén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cuối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là xếp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thẻ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cáp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gầm,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cảnh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8"/>
          <w:sz w:val="26"/>
          <w:szCs w:val="26"/>
        </w:rPr>
        <w:t>á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ngầm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 cát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vệ,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nén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cuối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tái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 vỉa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hè 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hiết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duyệt.</w:t>
      </w:r>
    </w:p>
    <w:p w14:paraId="02370861" w14:textId="1C7728DB" w:rsidR="006B3890" w:rsidRPr="008E31C8" w:rsidRDefault="002579C7" w:rsidP="006B3890">
      <w:pPr>
        <w:spacing w:before="120" w:after="120" w:line="240" w:lineRule="atLeast"/>
        <w:ind w:right="1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ý: 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sát.</w:t>
      </w:r>
      <w:r w:rsidR="006B3890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 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theo.</w:t>
      </w:r>
    </w:p>
    <w:p w14:paraId="62489BD7" w14:textId="77777777" w:rsidR="006B3890" w:rsidRPr="008E31C8" w:rsidRDefault="002579C7" w:rsidP="008B3BD1">
      <w:pPr>
        <w:spacing w:before="120" w:after="120" w:line="240" w:lineRule="atLeast"/>
        <w:ind w:right="5608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Công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1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đi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:</w:t>
      </w:r>
      <w:proofErr w:type="gramEnd"/>
    </w:p>
    <w:p w14:paraId="4CF5BE6C" w14:textId="77777777" w:rsidR="006B389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đá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pacing w:val="4"/>
          <w:sz w:val="26"/>
          <w:szCs w:val="26"/>
        </w:rPr>
        <w:t xml:space="preserve"> t</w:t>
      </w:r>
      <w:r w:rsidRPr="008E31C8">
        <w:rPr>
          <w:sz w:val="26"/>
          <w:szCs w:val="26"/>
        </w:rPr>
        <w:t>ừ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cáp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ngay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thẳng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vào xe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(không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lẫn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á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đá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công),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đó tập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khô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dân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.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cuối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xe tải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phố.</w:t>
      </w:r>
    </w:p>
    <w:p w14:paraId="7A8E1633" w14:textId="3C3B609A" w:rsidR="00CA296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đá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ờ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bỏ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bạt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che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kín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làm đất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chảy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lầy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7A8E1634" w14:textId="77777777" w:rsidR="00CA2960" w:rsidRPr="008E31C8" w:rsidRDefault="002579C7" w:rsidP="008B3BD1">
      <w:pPr>
        <w:spacing w:before="120" w:after="120" w:line="240" w:lineRule="atLeast"/>
        <w:ind w:right="8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chuyên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ngành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tiến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bỏ.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7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ý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:</w:t>
      </w:r>
      <w:proofErr w:type="gramEnd"/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 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tuy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nhiên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</w:p>
    <w:p w14:paraId="7A8E1635" w14:textId="77777777" w:rsidR="00CA2960" w:rsidRPr="008E31C8" w:rsidRDefault="002579C7" w:rsidP="008B3BD1">
      <w:pPr>
        <w:spacing w:before="120" w:after="120" w:line="240" w:lineRule="atLeast"/>
        <w:ind w:right="8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mất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6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dân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</w:p>
    <w:p w14:paraId="7A8E1636" w14:textId="77777777" w:rsidR="00CA2960" w:rsidRPr="008E31C8" w:rsidRDefault="002579C7" w:rsidP="008B3BD1">
      <w:pPr>
        <w:spacing w:before="120" w:after="120" w:line="240" w:lineRule="atLeast"/>
        <w:ind w:right="80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72486905" w14:textId="77777777" w:rsidR="006B3890" w:rsidRPr="008E31C8" w:rsidRDefault="002579C7" w:rsidP="008B3BD1">
      <w:pPr>
        <w:spacing w:before="120" w:after="120" w:line="240" w:lineRule="atLeast"/>
        <w:ind w:right="386" w:hanging="504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6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3.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lắp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đặt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ống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</w:t>
      </w:r>
      <w:r w:rsidRPr="008E31C8">
        <w:rPr>
          <w:b/>
          <w:spacing w:val="-2"/>
          <w:sz w:val="26"/>
          <w:szCs w:val="26"/>
        </w:rPr>
        <w:t>ự</w:t>
      </w:r>
      <w:r w:rsidRPr="008E31C8">
        <w:rPr>
          <w:b/>
          <w:sz w:val="26"/>
          <w:szCs w:val="26"/>
        </w:rPr>
        <w:t>a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xoắn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pacing w:val="-5"/>
          <w:sz w:val="26"/>
          <w:szCs w:val="26"/>
        </w:rPr>
        <w:t>H</w:t>
      </w:r>
      <w:r w:rsidRPr="008E31C8">
        <w:rPr>
          <w:b/>
          <w:sz w:val="26"/>
          <w:szCs w:val="26"/>
        </w:rPr>
        <w:t>DPE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D65/50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đi ngầm,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luồn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cáp ngầm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2"/>
          <w:sz w:val="26"/>
          <w:szCs w:val="26"/>
        </w:rPr>
        <w:t>ử</w:t>
      </w:r>
      <w:r w:rsidRPr="008E31C8">
        <w:rPr>
          <w:b/>
          <w:sz w:val="26"/>
          <w:szCs w:val="26"/>
        </w:rPr>
        <w:t>a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cột, làm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đầu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khô.</w:t>
      </w:r>
    </w:p>
    <w:p w14:paraId="1300E15B" w14:textId="77777777" w:rsidR="006B3890" w:rsidRPr="008E31C8" w:rsidRDefault="002579C7" w:rsidP="008B3BD1">
      <w:pPr>
        <w:spacing w:before="120" w:after="120" w:line="240" w:lineRule="atLeast"/>
        <w:ind w:right="5118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Ống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</w:t>
      </w:r>
      <w:r w:rsidRPr="008E31C8">
        <w:rPr>
          <w:b/>
          <w:spacing w:val="-2"/>
          <w:sz w:val="26"/>
          <w:szCs w:val="26"/>
        </w:rPr>
        <w:t>ự</w:t>
      </w:r>
      <w:r w:rsidRPr="008E31C8">
        <w:rPr>
          <w:b/>
          <w:sz w:val="26"/>
          <w:szCs w:val="26"/>
        </w:rPr>
        <w:t>a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xoắn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HDPE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D65/50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đi ngầm</w:t>
      </w:r>
    </w:p>
    <w:p w14:paraId="7A8E163B" w14:textId="6E0D65A2" w:rsidR="00CA2960" w:rsidRPr="008E31C8" w:rsidRDefault="003345D6" w:rsidP="008B3BD1">
      <w:pPr>
        <w:spacing w:before="120" w:after="120" w:line="240" w:lineRule="atLeast"/>
        <w:jc w:val="both"/>
        <w:rPr>
          <w:sz w:val="26"/>
          <w:szCs w:val="26"/>
        </w:rPr>
        <w:sectPr w:rsidR="00CA2960" w:rsidRPr="008E31C8" w:rsidSect="003345D6">
          <w:pgSz w:w="12240" w:h="15840"/>
          <w:pgMar w:top="851" w:right="851" w:bottom="851" w:left="1134" w:header="720" w:footer="720" w:gutter="0"/>
          <w:cols w:space="720"/>
        </w:sectPr>
      </w:pPr>
      <w:r w:rsidRPr="008E31C8">
        <w:rPr>
          <w:sz w:val="26"/>
          <w:szCs w:val="26"/>
        </w:rPr>
        <w:pict w14:anchorId="7A8E1F71">
          <v:shape id="_x0000_i1036" type="#_x0000_t75" style="width:210.75pt;height:243pt">
            <v:imagedata r:id="rId20" o:title=""/>
          </v:shape>
        </w:pict>
      </w:r>
    </w:p>
    <w:p w14:paraId="2A2D32D0" w14:textId="77777777" w:rsidR="006B3890" w:rsidRPr="008E31C8" w:rsidRDefault="003345D6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pict w14:anchorId="7A8E1F72">
          <v:shape id="_x0000_i1037" type="#_x0000_t75" style="width:438.75pt;height:352.5pt">
            <v:imagedata r:id="rId21" o:title=""/>
          </v:shape>
        </w:pict>
      </w:r>
    </w:p>
    <w:p w14:paraId="5F8B989D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cho 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gốc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ràng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phê duyệt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ư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3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4"/>
          <w:sz w:val="26"/>
          <w:szCs w:val="26"/>
        </w:rPr>
        <w:t>á</w:t>
      </w:r>
      <w:r w:rsidRPr="008E31C8">
        <w:rPr>
          <w:sz w:val="26"/>
          <w:szCs w:val="26"/>
        </w:rPr>
        <w:t>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 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 thu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x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phiếu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 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có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năng.</w:t>
      </w:r>
    </w:p>
    <w:p w14:paraId="3DC4559B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Đây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 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ti</w:t>
      </w:r>
      <w:r w:rsidRPr="008E31C8">
        <w:rPr>
          <w:spacing w:val="-5"/>
          <w:sz w:val="26"/>
          <w:szCs w:val="26"/>
        </w:rPr>
        <w:t>ế</w:t>
      </w:r>
      <w:r w:rsidRPr="008E31C8">
        <w:rPr>
          <w:sz w:val="26"/>
          <w:szCs w:val="26"/>
        </w:rPr>
        <w:t>p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vì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vậy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nghi</w:t>
      </w:r>
      <w:r w:rsidRPr="008E31C8">
        <w:rPr>
          <w:spacing w:val="-5"/>
          <w:sz w:val="26"/>
          <w:szCs w:val="26"/>
        </w:rPr>
        <w:t>ê</w:t>
      </w:r>
      <w:r w:rsidRPr="008E31C8">
        <w:rPr>
          <w:sz w:val="26"/>
          <w:szCs w:val="26"/>
        </w:rPr>
        <w:t>m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 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ống.</w:t>
      </w:r>
    </w:p>
    <w:p w14:paraId="1BE25722" w14:textId="77777777" w:rsidR="006B3890" w:rsidRPr="008E31C8" w:rsidRDefault="002579C7" w:rsidP="008B3BD1">
      <w:pPr>
        <w:spacing w:before="120" w:after="120" w:line="240" w:lineRule="atLeast"/>
        <w:ind w:right="6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Ống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 bị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chiều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dài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thích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5"/>
          <w:sz w:val="26"/>
          <w:szCs w:val="26"/>
        </w:rPr>
        <w:t>ằ</w:t>
      </w:r>
      <w:r w:rsidRPr="008E31C8">
        <w:rPr>
          <w:sz w:val="26"/>
          <w:szCs w:val="26"/>
        </w:rPr>
        <w:t>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lãng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ống.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cáp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kích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học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 xml:space="preserve">ng 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áp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đầm chặt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rãnh,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đệm,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ả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ngay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ngắn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dập, bể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hai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bịt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nắp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ố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lạ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r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ống, sau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vệ,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nén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z w:val="26"/>
          <w:szCs w:val="26"/>
        </w:rPr>
        <w:t>cuối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là xếp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thẻ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cáp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gầm,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cảnh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8"/>
          <w:sz w:val="26"/>
          <w:szCs w:val="26"/>
        </w:rPr>
        <w:t>á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ngầm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 cát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vệ,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nén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cuối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tái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duyệt.</w:t>
      </w:r>
    </w:p>
    <w:p w14:paraId="7A8E1644" w14:textId="14E12202" w:rsidR="00CA2960" w:rsidRPr="008E31C8" w:rsidRDefault="002579C7" w:rsidP="008B3BD1">
      <w:pPr>
        <w:spacing w:before="120" w:after="120" w:line="240" w:lineRule="atLeast"/>
        <w:ind w:right="4519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Làm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đầu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khô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thành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phần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 xml:space="preserve">việc: </w:t>
      </w:r>
      <w:r w:rsidRPr="008E31C8">
        <w:rPr>
          <w:sz w:val="26"/>
          <w:szCs w:val="26"/>
        </w:rPr>
        <w:t>Chuẩn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bị,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đo,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cắt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bóc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, rẽ ruộ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pha Hàn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cốt, cuốn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vải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cố 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</w:p>
    <w:p w14:paraId="7A8E1645" w14:textId="77777777" w:rsidR="00CA2960" w:rsidRPr="008E31C8" w:rsidRDefault="002579C7" w:rsidP="008B3BD1">
      <w:pPr>
        <w:spacing w:before="120" w:after="120" w:line="240" w:lineRule="atLeast"/>
        <w:ind w:right="6354"/>
        <w:jc w:val="both"/>
        <w:rPr>
          <w:sz w:val="26"/>
          <w:szCs w:val="26"/>
        </w:rPr>
        <w:sectPr w:rsidR="00CA2960" w:rsidRPr="008E31C8" w:rsidSect="003345D6">
          <w:pgSz w:w="12240" w:h="15840"/>
          <w:pgMar w:top="851" w:right="851" w:bottom="851" w:left="1134" w:header="720" w:footer="720" w:gutter="0"/>
          <w:cols w:space="720"/>
        </w:sectPr>
      </w:pPr>
      <w:r w:rsidRPr="008E31C8">
        <w:rPr>
          <w:sz w:val="26"/>
          <w:szCs w:val="26"/>
        </w:rPr>
        <w:t>Hoàn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dọn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giao.</w:t>
      </w:r>
    </w:p>
    <w:p w14:paraId="53329AC0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lastRenderedPageBreak/>
        <w:t>Luồn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2"/>
          <w:sz w:val="26"/>
          <w:szCs w:val="26"/>
        </w:rPr>
        <w:t>ử</w:t>
      </w:r>
      <w:r w:rsidRPr="008E31C8">
        <w:rPr>
          <w:b/>
          <w:sz w:val="26"/>
          <w:szCs w:val="26"/>
        </w:rPr>
        <w:t>a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cột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thành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phần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việc:</w:t>
      </w:r>
    </w:p>
    <w:p w14:paraId="69D483EA" w14:textId="77777777" w:rsidR="006B3890" w:rsidRPr="008E31C8" w:rsidRDefault="003345D6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pict w14:anchorId="7A8E1F73">
          <v:shape id="_x0000_i1038" type="#_x0000_t75" style="width:308.25pt;height:336pt">
            <v:imagedata r:id="rId22" o:title=""/>
          </v:shape>
        </w:pict>
      </w:r>
    </w:p>
    <w:p w14:paraId="7A8E164A" w14:textId="05109FF1" w:rsidR="00CA2960" w:rsidRPr="008E31C8" w:rsidRDefault="003345D6" w:rsidP="008B3BD1">
      <w:pPr>
        <w:spacing w:before="120" w:after="120" w:line="240" w:lineRule="atLeast"/>
        <w:jc w:val="both"/>
        <w:rPr>
          <w:sz w:val="26"/>
          <w:szCs w:val="26"/>
        </w:rPr>
        <w:sectPr w:rsidR="00CA2960" w:rsidRPr="008E31C8" w:rsidSect="003345D6">
          <w:pgSz w:w="12240" w:h="15840"/>
          <w:pgMar w:top="851" w:right="851" w:bottom="851" w:left="1134" w:header="720" w:footer="720" w:gutter="0"/>
          <w:cols w:space="720"/>
        </w:sectPr>
      </w:pPr>
      <w:r w:rsidRPr="008E31C8">
        <w:rPr>
          <w:sz w:val="26"/>
          <w:szCs w:val="26"/>
        </w:rPr>
        <w:pict w14:anchorId="7A8E1F74">
          <v:shape id="_x0000_i1039" type="#_x0000_t75" style="width:288.75pt;height:333pt">
            <v:imagedata r:id="rId23" o:title=""/>
          </v:shape>
        </w:pict>
      </w:r>
    </w:p>
    <w:p w14:paraId="5710CBB8" w14:textId="77777777" w:rsidR="006B3890" w:rsidRPr="008E31C8" w:rsidRDefault="002579C7" w:rsidP="008B3BD1">
      <w:pPr>
        <w:spacing w:before="120" w:after="120" w:line="240" w:lineRule="atLeast"/>
        <w:ind w:right="5685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Quấn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lỗ </w:t>
      </w:r>
      <w:r w:rsidRPr="008E31C8">
        <w:rPr>
          <w:sz w:val="26"/>
          <w:szCs w:val="26"/>
        </w:rPr>
        <w:t>luồn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</w:p>
    <w:p w14:paraId="3B2B9202" w14:textId="77777777" w:rsidR="006B3890" w:rsidRPr="008E31C8" w:rsidRDefault="002579C7" w:rsidP="008B3BD1">
      <w:pPr>
        <w:spacing w:before="120" w:after="120" w:line="240" w:lineRule="atLeast"/>
        <w:ind w:right="43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Luồn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bọc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cáp, quấn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kéo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ột</w:t>
      </w:r>
    </w:p>
    <w:p w14:paraId="7A8E164F" w14:textId="01B94227" w:rsidR="00CA2960" w:rsidRPr="008E31C8" w:rsidRDefault="002579C7" w:rsidP="008B3BD1">
      <w:pPr>
        <w:spacing w:before="120" w:after="120" w:line="240" w:lineRule="atLeast"/>
        <w:ind w:right="54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cột,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</w:p>
    <w:p w14:paraId="7A8E1650" w14:textId="77777777" w:rsidR="00CA296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ý: 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sát. Sau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</w:p>
    <w:p w14:paraId="37D286BF" w14:textId="77777777" w:rsidR="006B3890" w:rsidRPr="008E31C8" w:rsidRDefault="002579C7" w:rsidP="008B3BD1">
      <w:pPr>
        <w:spacing w:before="120" w:after="120" w:line="240" w:lineRule="atLeast"/>
        <w:ind w:right="233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theo.</w:t>
      </w:r>
    </w:p>
    <w:p w14:paraId="60C35E07" w14:textId="1A61DFC7" w:rsidR="006B3890" w:rsidRPr="008E31C8" w:rsidRDefault="002579C7" w:rsidP="008B3BD1">
      <w:pPr>
        <w:spacing w:before="120" w:after="120" w:line="240" w:lineRule="atLeast"/>
        <w:ind w:right="5446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6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4.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chuyển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đất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dư</w:t>
      </w:r>
    </w:p>
    <w:p w14:paraId="5272DD96" w14:textId="77777777" w:rsidR="006B3890" w:rsidRPr="008E31C8" w:rsidRDefault="003345D6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pict w14:anchorId="7A8E1F75">
          <v:shape id="_x0000_i1040" type="#_x0000_t75" style="width:444pt;height:141.75pt">
            <v:imagedata r:id="rId24" o:title=""/>
          </v:shape>
        </w:pict>
      </w:r>
    </w:p>
    <w:p w14:paraId="2206033C" w14:textId="77777777" w:rsidR="006B389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đá 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ngay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thẳng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 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(không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lẫn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đá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công),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đó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 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có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dân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.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cuối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xe tải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đổ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phố.</w:t>
      </w:r>
    </w:p>
    <w:p w14:paraId="7A8E165A" w14:textId="18AC38A6" w:rsidR="00CA296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đá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ờ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bỏ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bạt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che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kín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làm đất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chảy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lầy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7A8E165B" w14:textId="77777777" w:rsidR="00CA2960" w:rsidRPr="008E31C8" w:rsidRDefault="002579C7" w:rsidP="008B3BD1">
      <w:pPr>
        <w:spacing w:before="120" w:after="120" w:line="240" w:lineRule="atLeast"/>
        <w:ind w:right="8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chuyên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ngành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tiến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bỏ.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7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ý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:</w:t>
      </w:r>
      <w:proofErr w:type="gramEnd"/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 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tuy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nhiên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</w:p>
    <w:p w14:paraId="7A8E165C" w14:textId="77777777" w:rsidR="00CA2960" w:rsidRPr="008E31C8" w:rsidRDefault="002579C7" w:rsidP="008B3BD1">
      <w:pPr>
        <w:spacing w:before="120" w:after="120" w:line="240" w:lineRule="atLeast"/>
        <w:ind w:right="8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mất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6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dân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</w:p>
    <w:p w14:paraId="3DAB2F50" w14:textId="77777777" w:rsidR="006B3890" w:rsidRPr="008E31C8" w:rsidRDefault="002579C7" w:rsidP="008B3BD1">
      <w:pPr>
        <w:spacing w:before="120" w:after="120" w:line="240" w:lineRule="atLeast"/>
        <w:ind w:right="813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</w:p>
    <w:p w14:paraId="7A8E1660" w14:textId="7FD230E8" w:rsidR="00CA2960" w:rsidRPr="008E31C8" w:rsidRDefault="002579C7" w:rsidP="008B3BD1">
      <w:pPr>
        <w:spacing w:before="120" w:after="120" w:line="240" w:lineRule="atLeast"/>
        <w:ind w:right="342"/>
        <w:jc w:val="both"/>
        <w:rPr>
          <w:sz w:val="26"/>
          <w:szCs w:val="26"/>
        </w:rPr>
        <w:sectPr w:rsidR="00CA2960" w:rsidRPr="008E31C8" w:rsidSect="003345D6">
          <w:pgSz w:w="12240" w:h="15840"/>
          <w:pgMar w:top="851" w:right="851" w:bottom="851" w:left="1134" w:header="720" w:footer="720" w:gutter="0"/>
          <w:cols w:space="720"/>
        </w:sect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6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5.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l</w:t>
      </w:r>
      <w:r w:rsidRPr="008E31C8">
        <w:rPr>
          <w:b/>
          <w:sz w:val="26"/>
          <w:szCs w:val="26"/>
        </w:rPr>
        <w:t>át nền,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sà</w:t>
      </w:r>
      <w:r w:rsidRPr="008E31C8">
        <w:rPr>
          <w:b/>
          <w:spacing w:val="-5"/>
          <w:sz w:val="26"/>
          <w:szCs w:val="26"/>
        </w:rPr>
        <w:t>n</w:t>
      </w:r>
      <w:r w:rsidRPr="008E31C8">
        <w:rPr>
          <w:b/>
          <w:sz w:val="26"/>
          <w:szCs w:val="26"/>
        </w:rPr>
        <w:t>, gạch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terra</w:t>
      </w:r>
      <w:r w:rsidRPr="008E31C8">
        <w:rPr>
          <w:b/>
          <w:spacing w:val="-4"/>
          <w:sz w:val="26"/>
          <w:szCs w:val="26"/>
        </w:rPr>
        <w:t>z</w:t>
      </w:r>
      <w:r w:rsidRPr="008E31C8">
        <w:rPr>
          <w:b/>
          <w:sz w:val="26"/>
          <w:szCs w:val="26"/>
        </w:rPr>
        <w:t>zo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400x400mm,</w:t>
      </w:r>
      <w:r w:rsidRPr="008E31C8">
        <w:rPr>
          <w:b/>
          <w:spacing w:val="-1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</w:t>
      </w:r>
      <w:r w:rsidRPr="008E31C8">
        <w:rPr>
          <w:b/>
          <w:spacing w:val="-2"/>
          <w:sz w:val="26"/>
          <w:szCs w:val="26"/>
        </w:rPr>
        <w:t>ữ</w:t>
      </w:r>
      <w:r w:rsidRPr="008E31C8">
        <w:rPr>
          <w:b/>
          <w:sz w:val="26"/>
          <w:szCs w:val="26"/>
        </w:rPr>
        <w:t>a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XM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mác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75</w:t>
      </w:r>
    </w:p>
    <w:p w14:paraId="4AEAC438" w14:textId="77777777" w:rsidR="006B3890" w:rsidRPr="008E31C8" w:rsidRDefault="003345D6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pict w14:anchorId="7A8E1F76">
          <v:shape id="_x0000_i1041" type="#_x0000_t75" style="width:503.25pt;height:282.75pt">
            <v:imagedata r:id="rId25" o:title=""/>
          </v:shape>
        </w:pict>
      </w:r>
    </w:p>
    <w:p w14:paraId="1AAD02AB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Bản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vẽ 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lát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nền,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sàn, gạch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terrazzo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pacing w:val="-5"/>
          <w:sz w:val="26"/>
          <w:szCs w:val="26"/>
        </w:rPr>
        <w:t>4</w:t>
      </w:r>
      <w:r w:rsidRPr="008E31C8">
        <w:rPr>
          <w:b/>
          <w:sz w:val="26"/>
          <w:szCs w:val="26"/>
        </w:rPr>
        <w:t>00x400mm</w:t>
      </w:r>
    </w:p>
    <w:p w14:paraId="6F8E3355" w14:textId="77777777" w:rsidR="006B389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Chuẩn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bị tr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</w:p>
    <w:p w14:paraId="7A10351E" w14:textId="77777777" w:rsidR="006B389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</w:p>
    <w:p w14:paraId="1E65DC2F" w14:textId="77777777" w:rsidR="006B389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bề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nền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lý,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lồi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lõm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dốc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thoát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theo thiết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kế.</w:t>
      </w:r>
    </w:p>
    <w:p w14:paraId="7A8E166B" w14:textId="1757CD26" w:rsidR="00CA296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Vệ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sẽ,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bỏ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bụi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bẩ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, dầu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z w:val="26"/>
          <w:szCs w:val="26"/>
        </w:rPr>
        <w:t>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c</w:t>
      </w:r>
      <w:r w:rsidRPr="008E31C8">
        <w:rPr>
          <w:sz w:val="26"/>
          <w:szCs w:val="26"/>
        </w:rPr>
        <w:t>á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ừ</w:t>
      </w:r>
      <w:r w:rsidRPr="008E31C8">
        <w:rPr>
          <w:sz w:val="26"/>
          <w:szCs w:val="26"/>
        </w:rPr>
        <w:t>a. Nếu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nền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cũ,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ẩm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z w:val="26"/>
          <w:szCs w:val="26"/>
        </w:rPr>
        <w:t>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công. Vật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</w:p>
    <w:p w14:paraId="4D8338F4" w14:textId="77777777" w:rsidR="006B389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liệu:</w:t>
      </w:r>
    </w:p>
    <w:p w14:paraId="237FE9A2" w14:textId="77777777" w:rsidR="006B389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Gạch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terrazzo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kích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400x400mm.</w:t>
      </w:r>
    </w:p>
    <w:p w14:paraId="7A8E1670" w14:textId="2BA2E6E0" w:rsidR="00CA296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xi măng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75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(tỷ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lệ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ng: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1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ần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xi </w:t>
      </w:r>
      <w:proofErr w:type="gramStart"/>
      <w:r w:rsidRPr="008E31C8">
        <w:rPr>
          <w:sz w:val="26"/>
          <w:szCs w:val="26"/>
        </w:rPr>
        <w:t>măng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:</w:t>
      </w:r>
      <w:proofErr w:type="gramEnd"/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3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cát). N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sạch.</w:t>
      </w:r>
    </w:p>
    <w:p w14:paraId="6DD23EB1" w14:textId="77777777" w:rsidR="006B389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cụ:</w:t>
      </w:r>
    </w:p>
    <w:p w14:paraId="7A8E1673" w14:textId="2B6C1E46" w:rsidR="00CA296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Ba</w:t>
      </w:r>
      <w:r w:rsidRPr="008E31C8">
        <w:rPr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ni vô,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dâ</w:t>
      </w:r>
      <w:r w:rsidRPr="008E31C8">
        <w:rPr>
          <w:sz w:val="26"/>
          <w:szCs w:val="26"/>
        </w:rPr>
        <w:t>y</w:t>
      </w:r>
      <w:r w:rsidRPr="008E31C8">
        <w:rPr>
          <w:sz w:val="26"/>
          <w:szCs w:val="26"/>
        </w:rPr>
        <w:t>, búa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su,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z w:val="26"/>
          <w:szCs w:val="26"/>
        </w:rPr>
        <w:t>ộn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cắt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gạch. Lập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mốc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</w:p>
    <w:p w14:paraId="31272E4A" w14:textId="77777777" w:rsidR="006B389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Xác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laser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7A8E1676" w14:textId="7AC6A14E" w:rsidR="00CA296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Lập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mốc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cố định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(mốc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mốc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vị 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lát). Dùng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căng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 đảm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thẳng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à</w:t>
      </w:r>
      <w:r w:rsidRPr="008E31C8">
        <w:rPr>
          <w:sz w:val="26"/>
          <w:szCs w:val="26"/>
        </w:rPr>
        <w:t>ng.</w:t>
      </w:r>
    </w:p>
    <w:p w14:paraId="7A8E1677" w14:textId="77777777" w:rsidR="00CA296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  <w:sectPr w:rsidR="00CA2960" w:rsidRPr="008E31C8" w:rsidSect="003345D6">
          <w:pgSz w:w="12240" w:h="15840"/>
          <w:pgMar w:top="851" w:right="851" w:bottom="851" w:left="1134" w:header="720" w:footer="720" w:gutter="0"/>
          <w:cols w:space="720"/>
        </w:sectPr>
      </w:pPr>
      <w:r w:rsidRPr="008E31C8">
        <w:rPr>
          <w:sz w:val="26"/>
          <w:szCs w:val="26"/>
        </w:rPr>
        <w:t>Quy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</w:p>
    <w:p w14:paraId="05941EEB" w14:textId="77777777" w:rsidR="006B389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T</w:t>
      </w:r>
      <w:r w:rsidRPr="008E31C8">
        <w:rPr>
          <w:sz w:val="26"/>
          <w:szCs w:val="26"/>
        </w:rPr>
        <w:t>rộn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xi măng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75</w:t>
      </w:r>
    </w:p>
    <w:p w14:paraId="41E34CA9" w14:textId="77777777" w:rsidR="006B389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rộn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xi măng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cát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tỷ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lệ </w:t>
      </w:r>
      <w:r w:rsidRPr="008E31C8">
        <w:rPr>
          <w:sz w:val="26"/>
          <w:szCs w:val="26"/>
        </w:rPr>
        <w:t>thiết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</w:p>
    <w:p w14:paraId="7A8E167C" w14:textId="00E73B87" w:rsidR="00CA296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Bổ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sung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dẻo, dễ 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(không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nhão).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lót</w:t>
      </w:r>
    </w:p>
    <w:p w14:paraId="7A8E167D" w14:textId="77777777" w:rsidR="00CA296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Dùng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bay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rải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xi măng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bề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ền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chiều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dày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khoảng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2</w:t>
      </w:r>
      <w:r w:rsidRPr="008E31C8">
        <w:rPr>
          <w:sz w:val="26"/>
          <w:szCs w:val="26"/>
        </w:rPr>
        <w:t>-3cm. San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phẳng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tạo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dốc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thoát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y</w:t>
      </w:r>
      <w:r w:rsidRPr="008E31C8">
        <w:rPr>
          <w:sz w:val="26"/>
          <w:szCs w:val="26"/>
        </w:rPr>
        <w:t>êu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cầu.</w:t>
      </w:r>
    </w:p>
    <w:p w14:paraId="7A8E167E" w14:textId="77777777" w:rsidR="00CA296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dày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bề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mặt. Đặt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terrazzo</w:t>
      </w:r>
    </w:p>
    <w:p w14:paraId="7A8E167F" w14:textId="77777777" w:rsidR="00CA296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Ngâm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1</w:t>
      </w:r>
      <w:r w:rsidRPr="008E31C8">
        <w:rPr>
          <w:sz w:val="26"/>
          <w:szCs w:val="26"/>
        </w:rPr>
        <w:t>0</w:t>
      </w:r>
      <w:r w:rsidRPr="008E31C8">
        <w:rPr>
          <w:sz w:val="26"/>
          <w:szCs w:val="26"/>
        </w:rPr>
        <w:t>-15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phút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 tránh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hút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lót. Đặt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viên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căn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vị trí sao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thẳng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căng.</w:t>
      </w:r>
    </w:p>
    <w:p w14:paraId="7A8E1680" w14:textId="77777777" w:rsidR="00CA296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Dùng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búa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su gõ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nhẹ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 gạch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bám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chắc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đạt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phẳng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cầu. Duy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 khoảng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(th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là </w:t>
      </w:r>
      <w:r w:rsidRPr="008E31C8">
        <w:rPr>
          <w:sz w:val="26"/>
          <w:szCs w:val="26"/>
        </w:rPr>
        <w:t>2</w:t>
      </w:r>
      <w:r w:rsidRPr="008E31C8">
        <w:rPr>
          <w:sz w:val="26"/>
          <w:szCs w:val="26"/>
        </w:rPr>
        <w:t>-3mm).</w:t>
      </w:r>
    </w:p>
    <w:p w14:paraId="32000EF0" w14:textId="77777777" w:rsidR="006B389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Điều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kiểm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</w:p>
    <w:p w14:paraId="7A8E1683" w14:textId="01A85636" w:rsidR="00CA296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ni vô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 kiểm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phẳng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đ</w:t>
      </w:r>
      <w:r w:rsidRPr="008E31C8">
        <w:rPr>
          <w:sz w:val="26"/>
          <w:szCs w:val="26"/>
        </w:rPr>
        <w:t>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dốc. Điều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ngay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có sai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lệc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.</w:t>
      </w:r>
    </w:p>
    <w:p w14:paraId="06A8F689" w14:textId="77777777" w:rsidR="006B389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Hoàn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ỡ</w:t>
      </w:r>
      <w:r w:rsidRPr="008E31C8">
        <w:rPr>
          <w:sz w:val="26"/>
          <w:szCs w:val="26"/>
        </w:rPr>
        <w:t>ng</w:t>
      </w:r>
    </w:p>
    <w:p w14:paraId="1FA20114" w14:textId="77777777" w:rsidR="006B389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rét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</w:p>
    <w:p w14:paraId="7A8E1688" w14:textId="52B9092E" w:rsidR="00CA296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Sau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gạch,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trét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xi măng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mịn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keo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p. Dùng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bay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nhỏ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 trét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mạch,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trống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mạch.</w:t>
      </w:r>
    </w:p>
    <w:p w14:paraId="7A8E1689" w14:textId="77777777" w:rsidR="00CA296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Lau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bề mặt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khăn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ẩm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z w:val="26"/>
          <w:szCs w:val="26"/>
        </w:rPr>
        <w:t>ét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mạch. 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ỡ</w:t>
      </w:r>
      <w:r w:rsidRPr="008E31C8">
        <w:rPr>
          <w:sz w:val="26"/>
          <w:szCs w:val="26"/>
        </w:rPr>
        <w:t>ng</w:t>
      </w:r>
    </w:p>
    <w:p w14:paraId="2A6295CF" w14:textId="77777777" w:rsidR="006B389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nhẹ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nhàng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nền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giữ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ẩm,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giúp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măng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đạt c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tốt.</w:t>
      </w:r>
    </w:p>
    <w:p w14:paraId="03BBF6B5" w14:textId="77777777" w:rsidR="006B389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nghiệm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</w:p>
    <w:p w14:paraId="298ECB9D" w14:textId="77777777" w:rsidR="006B389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</w:p>
    <w:p w14:paraId="7A8E1690" w14:textId="7DAB23F1" w:rsidR="00CA296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Bề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phẳng,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đều, không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z w:val="26"/>
          <w:szCs w:val="26"/>
        </w:rPr>
        <w:t xml:space="preserve"> v</w:t>
      </w:r>
      <w:r w:rsidRPr="008E31C8">
        <w:rPr>
          <w:sz w:val="26"/>
          <w:szCs w:val="26"/>
        </w:rPr>
        <w:t>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ứ</w:t>
      </w:r>
      <w:r w:rsidRPr="008E31C8">
        <w:rPr>
          <w:sz w:val="26"/>
          <w:szCs w:val="26"/>
        </w:rPr>
        <w:t>t, bong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tróc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r</w:t>
      </w:r>
      <w:r w:rsidRPr="008E31C8">
        <w:rPr>
          <w:sz w:val="26"/>
          <w:szCs w:val="26"/>
        </w:rPr>
        <w:t>ỗ</w:t>
      </w:r>
      <w:r w:rsidRPr="008E31C8">
        <w:rPr>
          <w:sz w:val="26"/>
          <w:szCs w:val="26"/>
        </w:rPr>
        <w:t>. 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thẳng,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đầy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a.</w:t>
      </w:r>
    </w:p>
    <w:p w14:paraId="7A8E1691" w14:textId="77777777" w:rsidR="00CA296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dốc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thoát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(nếu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có). Nghiệm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</w:p>
    <w:p w14:paraId="3C700EF9" w14:textId="77777777" w:rsidR="006B389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ộ</w:t>
      </w:r>
      <w:r w:rsidRPr="008E31C8">
        <w:rPr>
          <w:sz w:val="26"/>
          <w:szCs w:val="26"/>
        </w:rPr>
        <w:t>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kích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phẳng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dốc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nền.</w:t>
      </w:r>
    </w:p>
    <w:p w14:paraId="7A8E1694" w14:textId="5CE79C9D" w:rsidR="00CA296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  <w:sectPr w:rsidR="00CA2960" w:rsidRPr="008E31C8" w:rsidSect="003345D6">
          <w:pgSz w:w="12240" w:h="15840"/>
          <w:pgMar w:top="851" w:right="851" w:bottom="851" w:left="1134" w:header="720" w:footer="720" w:gutter="0"/>
          <w:cols w:space="720"/>
        </w:sectPr>
      </w:pPr>
      <w:r w:rsidRPr="008E31C8">
        <w:rPr>
          <w:sz w:val="26"/>
          <w:szCs w:val="26"/>
        </w:rPr>
        <w:t>Đảm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đã đạt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giao. 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môi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</w:p>
    <w:p w14:paraId="4EDBBC36" w14:textId="77777777" w:rsidR="006B389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Sử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suốt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công. Thu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gom,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lý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ừ</w:t>
      </w:r>
      <w:r w:rsidRPr="008E31C8">
        <w:rPr>
          <w:sz w:val="26"/>
          <w:szCs w:val="26"/>
        </w:rPr>
        <w:t>a,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rác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</w:p>
    <w:p w14:paraId="13221CB7" w14:textId="3DED2CC8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6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6.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h</w:t>
      </w:r>
      <w:r w:rsidRPr="008E31C8">
        <w:rPr>
          <w:b/>
          <w:sz w:val="26"/>
          <w:szCs w:val="26"/>
        </w:rPr>
        <w:t>ạng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mục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h</w:t>
      </w:r>
      <w:r w:rsidRPr="008E31C8">
        <w:rPr>
          <w:b/>
          <w:sz w:val="26"/>
          <w:szCs w:val="26"/>
        </w:rPr>
        <w:t>ồi</w:t>
      </w:r>
    </w:p>
    <w:p w14:paraId="770F6F54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pict w14:anchorId="7A8E1F77">
          <v:shape id="_x0000_s1045" type="#_x0000_t75" style="position:absolute;left:0;text-align:left;margin-left:332.55pt;margin-top:22.05pt;width:242.45pt;height:236.1pt;z-index:-5014;mso-position-horizontal-relative:page">
            <v:imagedata r:id="rId26" o:title=""/>
            <w10:wrap anchorx="page"/>
          </v:shape>
        </w:pict>
      </w:r>
      <w:r w:rsidR="003345D6" w:rsidRPr="008E31C8">
        <w:rPr>
          <w:sz w:val="26"/>
          <w:szCs w:val="26"/>
        </w:rPr>
        <w:pict w14:anchorId="7A8E1F78">
          <v:shape id="_x0000_i1042" type="#_x0000_t75" style="width:246.75pt;height:251.25pt">
            <v:imagedata r:id="rId27" o:title=""/>
          </v:shape>
        </w:pict>
      </w:r>
    </w:p>
    <w:p w14:paraId="236A745D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pict w14:anchorId="7A8E1F79">
          <v:shape id="_x0000_s1043" type="#_x0000_t75" style="position:absolute;left:0;text-align:left;margin-left:332.55pt;margin-top:66.15pt;width:245pt;height:190.05pt;z-index:-5013;mso-position-horizontal-relative:page">
            <v:imagedata r:id="rId28" o:title=""/>
            <w10:wrap anchorx="page"/>
          </v:shape>
        </w:pict>
      </w:r>
      <w:r w:rsidR="003345D6" w:rsidRPr="008E31C8">
        <w:rPr>
          <w:sz w:val="26"/>
          <w:szCs w:val="26"/>
        </w:rPr>
        <w:pict w14:anchorId="7A8E1F7A">
          <v:shape id="_x0000_i1043" type="#_x0000_t75" style="width:240pt;height:265.5pt">
            <v:imagedata r:id="rId29" o:title=""/>
          </v:shape>
        </w:pict>
      </w:r>
    </w:p>
    <w:p w14:paraId="06599A4A" w14:textId="5DDDDCBF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ồi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u</w:t>
      </w:r>
    </w:p>
    <w:p w14:paraId="274CF156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ồi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ếu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2m,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1</w:t>
      </w:r>
      <w:r w:rsidRPr="008E31C8">
        <w:rPr>
          <w:spacing w:val="2"/>
          <w:sz w:val="26"/>
          <w:szCs w:val="26"/>
        </w:rPr>
        <w:t>,</w:t>
      </w:r>
      <w:r w:rsidRPr="008E31C8">
        <w:rPr>
          <w:sz w:val="26"/>
          <w:szCs w:val="26"/>
        </w:rPr>
        <w:t>5m</w:t>
      </w:r>
    </w:p>
    <w:p w14:paraId="7A8E16A4" w14:textId="6DCE8839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  <w:sectPr w:rsidR="00CA2960" w:rsidRPr="008E31C8" w:rsidSect="003345D6">
          <w:pgSz w:w="12240" w:h="15840"/>
          <w:pgMar w:top="851" w:right="851" w:bottom="851" w:left="1134" w:header="720" w:footer="720" w:gutter="0"/>
          <w:cols w:space="720"/>
        </w:sectPr>
      </w:pPr>
      <w:r w:rsidRPr="008E31C8">
        <w:rPr>
          <w:sz w:val="26"/>
          <w:szCs w:val="26"/>
        </w:rPr>
        <w:t>-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ồi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ồn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ần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u</w:t>
      </w:r>
    </w:p>
    <w:p w14:paraId="5ED9D391" w14:textId="77777777" w:rsidR="006B3890" w:rsidRPr="008E31C8" w:rsidRDefault="002579C7" w:rsidP="008B3BD1">
      <w:pPr>
        <w:spacing w:before="120" w:after="120" w:line="240" w:lineRule="atLeast"/>
        <w:ind w:right="4457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-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ồi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ển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6"/>
          <w:sz w:val="26"/>
          <w:szCs w:val="26"/>
        </w:rPr>
        <w:t>ữ</w:t>
      </w:r>
      <w:r w:rsidRPr="008E31C8">
        <w:rPr>
          <w:sz w:val="26"/>
          <w:szCs w:val="26"/>
        </w:rPr>
        <w:t>u</w:t>
      </w:r>
    </w:p>
    <w:p w14:paraId="3F19F794" w14:textId="77777777" w:rsidR="006B389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ệ thống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ếu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công:</w:t>
      </w:r>
    </w:p>
    <w:p w14:paraId="61A463F8" w14:textId="77777777" w:rsidR="006B389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Đây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z w:val="26"/>
          <w:szCs w:val="26"/>
        </w:rPr>
        <w:t xml:space="preserve"> r</w:t>
      </w:r>
      <w:r w:rsidRPr="008E31C8">
        <w:rPr>
          <w:sz w:val="26"/>
          <w:szCs w:val="26"/>
        </w:rPr>
        <w:t>ấ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z w:val="26"/>
          <w:szCs w:val="26"/>
        </w:rPr>
        <w:t>ọng trong quá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ế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 nhân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z w:val="26"/>
          <w:szCs w:val="26"/>
        </w:rPr>
        <w:t>ỹ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có tay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ề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ối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ấn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sát, đ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ị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lý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ận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đi kiểm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z w:val="26"/>
          <w:szCs w:val="26"/>
        </w:rPr>
        <w:t>ỹ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ệ thống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ếu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sau:</w:t>
      </w:r>
    </w:p>
    <w:p w14:paraId="1F8CB235" w14:textId="77777777" w:rsidR="006B3890" w:rsidRPr="008E31C8" w:rsidRDefault="002579C7" w:rsidP="008B3BD1">
      <w:pPr>
        <w:spacing w:before="120" w:after="120" w:line="240" w:lineRule="atLeast"/>
        <w:ind w:right="28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1"/>
          <w:sz w:val="26"/>
          <w:szCs w:val="26"/>
        </w:rPr>
        <w:t>ắ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u.</w:t>
      </w:r>
    </w:p>
    <w:p w14:paraId="3D72E34A" w14:textId="77777777" w:rsidR="006B3890" w:rsidRPr="008E31C8" w:rsidRDefault="002579C7" w:rsidP="008B3BD1">
      <w:pPr>
        <w:spacing w:before="120" w:after="120" w:line="240" w:lineRule="atLeast"/>
        <w:ind w:right="562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áp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ồn,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ồn.</w:t>
      </w:r>
    </w:p>
    <w:p w14:paraId="056037AE" w14:textId="77777777" w:rsidR="006B3890" w:rsidRPr="008E31C8" w:rsidRDefault="002579C7" w:rsidP="008B3BD1">
      <w:pPr>
        <w:spacing w:before="120" w:after="120" w:line="240" w:lineRule="atLeast"/>
        <w:ind w:right="675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dòng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</w:t>
      </w:r>
      <w:r w:rsidRPr="008E31C8">
        <w:rPr>
          <w:spacing w:val="-5"/>
          <w:sz w:val="26"/>
          <w:szCs w:val="26"/>
        </w:rPr>
        <w:t>n.</w:t>
      </w:r>
    </w:p>
    <w:p w14:paraId="61DBAAAA" w14:textId="77777777" w:rsidR="006B3890" w:rsidRPr="008E31C8" w:rsidRDefault="002579C7" w:rsidP="008B3BD1">
      <w:pPr>
        <w:spacing w:before="120" w:after="120" w:line="240" w:lineRule="atLeast"/>
        <w:ind w:right="784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ện.</w:t>
      </w:r>
    </w:p>
    <w:p w14:paraId="7A8E16B3" w14:textId="7F61B14C" w:rsidR="00CA2960" w:rsidRPr="008E31C8" w:rsidRDefault="002579C7" w:rsidP="008B3BD1">
      <w:pPr>
        <w:spacing w:before="120" w:after="120" w:line="240" w:lineRule="atLeast"/>
        <w:ind w:right="401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trở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tiếp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ịa. Công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:</w:t>
      </w:r>
    </w:p>
    <w:p w14:paraId="7A8E16B4" w14:textId="77777777" w:rsidR="00CA296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Sau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xong,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ếu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ấ</w:t>
      </w:r>
      <w:r w:rsidRPr="008E31C8">
        <w:rPr>
          <w:sz w:val="26"/>
          <w:szCs w:val="26"/>
        </w:rPr>
        <w:t>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ng k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 xml:space="preserve">ông </w:t>
      </w:r>
      <w:r w:rsidRPr="008E31C8">
        <w:rPr>
          <w:sz w:val="26"/>
          <w:szCs w:val="26"/>
        </w:rPr>
        <w:t>đả</w:t>
      </w:r>
      <w:r w:rsidRPr="008E31C8">
        <w:rPr>
          <w:sz w:val="26"/>
          <w:szCs w:val="26"/>
        </w:rPr>
        <w:t>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ắp m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z w:val="26"/>
          <w:szCs w:val="26"/>
        </w:rPr>
        <w:t>ẫ</w:t>
      </w:r>
      <w:r w:rsidRPr="008E31C8">
        <w:rPr>
          <w:sz w:val="26"/>
          <w:szCs w:val="26"/>
        </w:rPr>
        <w:t>n đến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ỏng,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ẽ đề xuất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ầ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ấn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kế,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Tư vấn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án </w:t>
      </w:r>
      <w:r w:rsidRPr="008E31C8">
        <w:rPr>
          <w:sz w:val="26"/>
          <w:szCs w:val="26"/>
        </w:rPr>
        <w:t>k</w:t>
      </w:r>
      <w:r w:rsidRPr="008E31C8">
        <w:rPr>
          <w:sz w:val="26"/>
          <w:szCs w:val="26"/>
        </w:rPr>
        <w:t>ỹ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 đảm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èn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mớ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ộng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tốt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ạt 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hiệu quả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ất.</w:t>
      </w:r>
    </w:p>
    <w:p w14:paraId="7A8E16B6" w14:textId="77777777" w:rsidR="00CA296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Đây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z w:val="26"/>
          <w:szCs w:val="26"/>
        </w:rPr>
        <w:t>ọng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z w:val="26"/>
          <w:szCs w:val="26"/>
        </w:rPr>
        <w:t>ột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ếu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ế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ng của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vì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ậy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tuyệt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ối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eo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z w:val="26"/>
          <w:szCs w:val="26"/>
        </w:rPr>
        <w:t>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cũ.</w:t>
      </w:r>
    </w:p>
    <w:p w14:paraId="7A8E16B8" w14:textId="77777777" w:rsidR="00CA296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ến hành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hệ t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ống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u,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ến hành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ắt điện,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 lập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ố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ịa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lặp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ả</w:t>
      </w:r>
      <w:r w:rsidRPr="008E31C8">
        <w:rPr>
          <w:sz w:val="26"/>
          <w:szCs w:val="26"/>
        </w:rPr>
        <w:t>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ệ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còn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mang điện.</w:t>
      </w:r>
    </w:p>
    <w:p w14:paraId="7A8E16BA" w14:textId="77777777" w:rsidR="00CA296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ội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ngũ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có tay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ề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xe chuyên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z w:val="26"/>
          <w:szCs w:val="26"/>
        </w:rPr>
        <w:t>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z w:val="26"/>
          <w:szCs w:val="26"/>
        </w:rPr>
        <w:t>ỡ</w:t>
      </w:r>
      <w:r w:rsidRPr="008E31C8">
        <w:rPr>
          <w:sz w:val="26"/>
          <w:szCs w:val="26"/>
        </w:rPr>
        <w:t>. Vật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z w:val="26"/>
          <w:szCs w:val="26"/>
        </w:rPr>
        <w:t>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sẽ 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ất giữ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o</w:t>
      </w:r>
      <w:r w:rsidRPr="008E31C8">
        <w:rPr>
          <w:sz w:val="26"/>
          <w:szCs w:val="26"/>
        </w:rPr>
        <w:t>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ị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lý.</w:t>
      </w:r>
    </w:p>
    <w:p w14:paraId="7A8E16BB" w14:textId="77777777" w:rsidR="00CA2960" w:rsidRPr="008E31C8" w:rsidRDefault="002579C7" w:rsidP="008B3BD1">
      <w:pPr>
        <w:spacing w:before="120" w:after="120" w:line="240" w:lineRule="atLeast"/>
        <w:ind w:right="71" w:firstLine="4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Sau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z w:val="26"/>
          <w:szCs w:val="26"/>
        </w:rPr>
        <w:t>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á</w:t>
      </w:r>
      <w:r w:rsidRPr="008E31C8">
        <w:rPr>
          <w:sz w:val="26"/>
          <w:szCs w:val="26"/>
        </w:rPr>
        <w:t>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ố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ẽ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 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 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chuyển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theo.</w:t>
      </w:r>
    </w:p>
    <w:p w14:paraId="7A8E16BC" w14:textId="77777777" w:rsidR="00CA2960" w:rsidRPr="008E31C8" w:rsidRDefault="002579C7" w:rsidP="008B3BD1">
      <w:pPr>
        <w:spacing w:before="120" w:after="120" w:line="240" w:lineRule="atLeast"/>
        <w:ind w:right="411" w:hanging="504"/>
        <w:jc w:val="both"/>
        <w:rPr>
          <w:sz w:val="26"/>
          <w:szCs w:val="26"/>
        </w:rPr>
        <w:sectPr w:rsidR="00CA2960" w:rsidRPr="008E31C8" w:rsidSect="003345D6">
          <w:pgSz w:w="12240" w:h="15840"/>
          <w:pgMar w:top="851" w:right="851" w:bottom="851" w:left="1134" w:header="720" w:footer="720" w:gutter="0"/>
          <w:cols w:space="720"/>
        </w:sect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6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7.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lắp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đặt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ống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thép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D70mm</w:t>
      </w:r>
      <w:r w:rsidRPr="008E31C8">
        <w:rPr>
          <w:b/>
          <w:spacing w:val="-1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đầu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trụ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(mạ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kẽm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nhúng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nóng, sơn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phủ)</w:t>
      </w:r>
    </w:p>
    <w:p w14:paraId="31C102CD" w14:textId="77777777" w:rsidR="006B3890" w:rsidRPr="008E31C8" w:rsidRDefault="003345D6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pict w14:anchorId="7A8E1F7B">
          <v:shape id="_x0000_i1044" type="#_x0000_t75" style="width:325.5pt;height:447.75pt">
            <v:imagedata r:id="rId30" o:title=""/>
          </v:shape>
        </w:pict>
      </w:r>
    </w:p>
    <w:p w14:paraId="4F9822AA" w14:textId="77777777" w:rsidR="006B3890" w:rsidRPr="008E31C8" w:rsidRDefault="002579C7" w:rsidP="008B3BD1">
      <w:pPr>
        <w:spacing w:before="120" w:after="120" w:line="240" w:lineRule="atLeast"/>
        <w:ind w:right="2050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Bản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vẽ</w:t>
      </w:r>
      <w:r w:rsidRPr="008E31C8">
        <w:rPr>
          <w:b/>
          <w:spacing w:val="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lắp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đặt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ống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thép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D70mm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đầu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w w:val="99"/>
          <w:sz w:val="26"/>
          <w:szCs w:val="26"/>
        </w:rPr>
        <w:t>trụ</w:t>
      </w:r>
    </w:p>
    <w:p w14:paraId="208B4217" w14:textId="77777777" w:rsidR="006B3890" w:rsidRPr="008E31C8" w:rsidRDefault="002579C7" w:rsidP="008B3BD1">
      <w:pPr>
        <w:spacing w:before="120" w:after="120" w:line="240" w:lineRule="atLeast"/>
        <w:ind w:right="7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D7</w:t>
      </w:r>
      <w:r w:rsidRPr="008E31C8">
        <w:rPr>
          <w:spacing w:val="-5"/>
          <w:sz w:val="26"/>
          <w:szCs w:val="26"/>
        </w:rPr>
        <w:t>0</w:t>
      </w:r>
      <w:r w:rsidRPr="008E31C8">
        <w:rPr>
          <w:sz w:val="26"/>
          <w:szCs w:val="26"/>
        </w:rPr>
        <w:t>mm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(mạ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kẽm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nhúng nóng,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phủ) tập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 nguồn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gốc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r</w:t>
      </w:r>
      <w:r w:rsidRPr="008E31C8">
        <w:rPr>
          <w:sz w:val="26"/>
          <w:szCs w:val="26"/>
        </w:rPr>
        <w:t>õ ràng 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pacing w:val="3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ghiệm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thu 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sẵn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 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có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năng.</w:t>
      </w:r>
    </w:p>
    <w:p w14:paraId="43C26486" w14:textId="77777777" w:rsidR="006B3890" w:rsidRPr="008E31C8" w:rsidRDefault="002579C7" w:rsidP="008B3BD1">
      <w:pPr>
        <w:spacing w:before="120" w:after="120" w:line="240" w:lineRule="atLeast"/>
        <w:ind w:right="7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là 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quan cũng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sáng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vì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z w:val="26"/>
          <w:szCs w:val="26"/>
        </w:rPr>
        <w:t>ậy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tuyệt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kỹ 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hép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 và 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thẳng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so 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trụ.</w:t>
      </w:r>
    </w:p>
    <w:p w14:paraId="6EABF8BF" w14:textId="77777777" w:rsidR="006B3890" w:rsidRPr="008E31C8" w:rsidRDefault="002579C7" w:rsidP="008B3BD1">
      <w:pPr>
        <w:spacing w:before="120" w:after="120" w:line="240" w:lineRule="atLeast"/>
        <w:ind w:right="1671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-3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D70mm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trụ.</w:t>
      </w:r>
    </w:p>
    <w:p w14:paraId="7A8E16C7" w14:textId="27687DB9" w:rsidR="00CA2960" w:rsidRPr="008E31C8" w:rsidRDefault="002579C7" w:rsidP="008B3BD1">
      <w:pPr>
        <w:spacing w:before="120" w:after="120" w:line="240" w:lineRule="atLeast"/>
        <w:ind w:right="7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Sử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ngũ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tay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nghề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</w:t>
      </w:r>
    </w:p>
    <w:p w14:paraId="1F550D5D" w14:textId="77777777" w:rsidR="006B3890" w:rsidRPr="008E31C8" w:rsidRDefault="002579C7" w:rsidP="008B3BD1">
      <w:pPr>
        <w:spacing w:before="120" w:after="120" w:line="240" w:lineRule="atLeast"/>
        <w:ind w:right="772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D70mm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trụ.</w:t>
      </w:r>
    </w:p>
    <w:p w14:paraId="7A8E16CA" w14:textId="10DA3CA4" w:rsidR="00CA2960" w:rsidRPr="008E31C8" w:rsidRDefault="002579C7" w:rsidP="008B3BD1">
      <w:pPr>
        <w:spacing w:before="120" w:after="120" w:line="240" w:lineRule="atLeast"/>
        <w:ind w:right="79"/>
        <w:jc w:val="both"/>
        <w:rPr>
          <w:sz w:val="26"/>
          <w:szCs w:val="26"/>
        </w:rPr>
        <w:sectPr w:rsidR="00CA2960" w:rsidRPr="008E31C8" w:rsidSect="003345D6">
          <w:pgSz w:w="12240" w:h="15840"/>
          <w:pgMar w:top="851" w:right="851" w:bottom="851" w:left="1134" w:header="720" w:footer="720" w:gutter="0"/>
          <w:cols w:space="720"/>
        </w:sectPr>
      </w:pPr>
      <w:r w:rsidRPr="008E31C8">
        <w:rPr>
          <w:sz w:val="26"/>
          <w:szCs w:val="26"/>
        </w:rPr>
        <w:t>Sau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</w:p>
    <w:p w14:paraId="5C450413" w14:textId="77777777" w:rsidR="006B3890" w:rsidRPr="008E31C8" w:rsidRDefault="006B3890" w:rsidP="008B3BD1">
      <w:pPr>
        <w:spacing w:before="120" w:after="120" w:line="240" w:lineRule="atLeast"/>
        <w:jc w:val="both"/>
        <w:rPr>
          <w:sz w:val="26"/>
          <w:szCs w:val="26"/>
        </w:rPr>
      </w:pPr>
    </w:p>
    <w:p w14:paraId="47F4A5C3" w14:textId="77777777" w:rsidR="006B3890" w:rsidRPr="008E31C8" w:rsidRDefault="002579C7" w:rsidP="008B3BD1">
      <w:pPr>
        <w:spacing w:before="120" w:after="120" w:line="240" w:lineRule="atLeast"/>
        <w:ind w:right="2728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6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8.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lắp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đặt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cần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chiếu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</w:t>
      </w:r>
      <w:r w:rsidRPr="008E31C8">
        <w:rPr>
          <w:b/>
          <w:spacing w:val="-5"/>
          <w:sz w:val="26"/>
          <w:szCs w:val="26"/>
        </w:rPr>
        <w:t>á</w:t>
      </w:r>
      <w:r w:rsidRPr="008E31C8">
        <w:rPr>
          <w:b/>
          <w:sz w:val="26"/>
          <w:szCs w:val="26"/>
        </w:rPr>
        <w:t>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loại</w:t>
      </w:r>
    </w:p>
    <w:p w14:paraId="0AEE12E1" w14:textId="77777777" w:rsidR="006B3890" w:rsidRPr="008E31C8" w:rsidRDefault="003345D6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pict w14:anchorId="7A8E1F7C">
          <v:shape id="_x0000_i1045" type="#_x0000_t75" style="width:372pt;height:386.25pt">
            <v:imagedata r:id="rId31" o:title=""/>
          </v:shape>
        </w:pict>
      </w:r>
    </w:p>
    <w:p w14:paraId="58BBB43B" w14:textId="77777777" w:rsidR="006B3890" w:rsidRPr="008E31C8" w:rsidRDefault="002579C7" w:rsidP="008B3BD1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oài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 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gốc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rõ ràng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phê duyệt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c</w:t>
      </w:r>
      <w:r w:rsidRPr="008E31C8">
        <w:rPr>
          <w:sz w:val="26"/>
          <w:szCs w:val="26"/>
        </w:rPr>
        <w:t>hế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sẵn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9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 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 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có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năng.</w:t>
      </w:r>
    </w:p>
    <w:p w14:paraId="390BF6EF" w14:textId="77777777" w:rsidR="006B389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là 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quan cũng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sáng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vì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z w:val="26"/>
          <w:szCs w:val="26"/>
        </w:rPr>
        <w:t>ậy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tuyệt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kỹ 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về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0"/>
          <w:sz w:val="26"/>
          <w:szCs w:val="26"/>
        </w:rPr>
        <w:t>v</w:t>
      </w:r>
      <w:r w:rsidRPr="008E31C8">
        <w:rPr>
          <w:sz w:val="26"/>
          <w:szCs w:val="26"/>
        </w:rPr>
        <w:t>uông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góc 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7A8E16D5" w14:textId="49EA354F" w:rsidR="00CA2960" w:rsidRPr="008E31C8" w:rsidRDefault="002579C7" w:rsidP="008B3BD1">
      <w:pPr>
        <w:spacing w:before="120" w:after="120" w:line="240" w:lineRule="atLeast"/>
        <w:ind w:right="3485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-3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đèn.</w:t>
      </w:r>
    </w:p>
    <w:p w14:paraId="7A8E16D6" w14:textId="77777777" w:rsidR="00CA296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Sử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ngũ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tay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nghề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đèn. Sau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</w:p>
    <w:p w14:paraId="7A8E16D7" w14:textId="77777777" w:rsidR="00CA2960" w:rsidRPr="008E31C8" w:rsidRDefault="002579C7" w:rsidP="008B3BD1">
      <w:pPr>
        <w:spacing w:before="120" w:after="120" w:line="240" w:lineRule="atLeast"/>
        <w:ind w:right="2343"/>
        <w:jc w:val="both"/>
        <w:rPr>
          <w:sz w:val="26"/>
          <w:szCs w:val="26"/>
        </w:rPr>
        <w:sectPr w:rsidR="00CA2960" w:rsidRPr="008E31C8" w:rsidSect="003345D6">
          <w:headerReference w:type="default" r:id="rId32"/>
          <w:pgSz w:w="12240" w:h="15840"/>
          <w:pgMar w:top="851" w:right="851" w:bottom="851" w:left="1134" w:header="1131" w:footer="0" w:gutter="0"/>
          <w:cols w:space="720"/>
        </w:sectPr>
      </w:pPr>
      <w:r w:rsidRPr="008E31C8">
        <w:rPr>
          <w:sz w:val="26"/>
          <w:szCs w:val="26"/>
        </w:rPr>
        <w:t>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theo.</w:t>
      </w:r>
    </w:p>
    <w:p w14:paraId="7A8E16D8" w14:textId="77777777" w:rsidR="00CA2960" w:rsidRPr="008E31C8" w:rsidRDefault="00CA2960" w:rsidP="008B3BD1">
      <w:pPr>
        <w:spacing w:before="120" w:after="120" w:line="240" w:lineRule="atLeast"/>
        <w:jc w:val="both"/>
        <w:rPr>
          <w:sz w:val="26"/>
          <w:szCs w:val="26"/>
        </w:rPr>
      </w:pPr>
    </w:p>
    <w:p w14:paraId="04C5C9D9" w14:textId="77777777" w:rsidR="006B3890" w:rsidRPr="008E31C8" w:rsidRDefault="003345D6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pict w14:anchorId="7A8E1F7D">
          <v:shape id="_x0000_i1046" type="#_x0000_t75" style="width:360.75pt;height:398.25pt">
            <v:imagedata r:id="rId29" o:title=""/>
          </v:shape>
        </w:pict>
      </w:r>
    </w:p>
    <w:p w14:paraId="26829AAF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Bản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vẽ 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luồn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lên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</w:t>
      </w:r>
    </w:p>
    <w:p w14:paraId="29104E5E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3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5"/>
          <w:sz w:val="26"/>
          <w:szCs w:val="26"/>
        </w:rPr>
        <w:t>r</w:t>
      </w:r>
      <w:r w:rsidRPr="008E31C8">
        <w:rPr>
          <w:sz w:val="26"/>
          <w:szCs w:val="26"/>
        </w:rPr>
        <w:t>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 g</w:t>
      </w:r>
      <w:r w:rsidRPr="008E31C8">
        <w:rPr>
          <w:spacing w:val="5"/>
          <w:sz w:val="26"/>
          <w:szCs w:val="26"/>
        </w:rPr>
        <w:t>ố</w:t>
      </w:r>
      <w:r w:rsidRPr="008E31C8">
        <w:rPr>
          <w:sz w:val="26"/>
          <w:szCs w:val="26"/>
        </w:rPr>
        <w:t>c rõ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ràng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phù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 thông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 kiểm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 bị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sẵn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 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phiếu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năng.</w:t>
      </w:r>
    </w:p>
    <w:p w14:paraId="65986776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uân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nghiêm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không ảnh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 đến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cũ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>u</w:t>
      </w:r>
      <w:r w:rsidRPr="008E31C8">
        <w:rPr>
          <w:sz w:val="26"/>
          <w:szCs w:val="26"/>
        </w:rPr>
        <w:t>ổi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thọ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ông trình.</w:t>
      </w:r>
    </w:p>
    <w:p w14:paraId="7A8E16E1" w14:textId="5AA0CAFE" w:rsidR="00CA2960" w:rsidRPr="008E31C8" w:rsidRDefault="002579C7" w:rsidP="008B3BD1">
      <w:pPr>
        <w:spacing w:before="120" w:after="120" w:line="240" w:lineRule="atLeast"/>
        <w:ind w:right="68"/>
        <w:jc w:val="both"/>
        <w:rPr>
          <w:sz w:val="26"/>
          <w:szCs w:val="26"/>
        </w:rPr>
        <w:sectPr w:rsidR="00CA2960" w:rsidRPr="008E31C8" w:rsidSect="003345D6">
          <w:headerReference w:type="default" r:id="rId33"/>
          <w:pgSz w:w="12240" w:h="15840"/>
          <w:pgMar w:top="851" w:right="851" w:bottom="851" w:left="1134" w:header="1131" w:footer="0" w:gutter="0"/>
          <w:cols w:space="720"/>
        </w:sectPr>
      </w:pPr>
      <w:r w:rsidRPr="008E31C8">
        <w:rPr>
          <w:sz w:val="26"/>
          <w:szCs w:val="26"/>
        </w:rPr>
        <w:t>Cáp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cuộn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3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ru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lô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chiều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dài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4"/>
          <w:sz w:val="26"/>
          <w:szCs w:val="26"/>
        </w:rPr>
        <w:t>í</w:t>
      </w:r>
      <w:r w:rsidRPr="008E31C8">
        <w:rPr>
          <w:sz w:val="26"/>
          <w:szCs w:val="26"/>
        </w:rPr>
        <w:t>ch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(theo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hi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công) nhằm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lãng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dâ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thích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giá ra cáp, 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rọ 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suốt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tránh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g</w:t>
      </w:r>
      <w:r w:rsidRPr="008E31C8">
        <w:rPr>
          <w:spacing w:val="5"/>
          <w:sz w:val="26"/>
          <w:szCs w:val="26"/>
        </w:rPr>
        <w:t>ã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 xoắn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 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cáp.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 ống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chậm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quá trình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như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ngầm bị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sốc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hay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căng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>a</w:t>
      </w:r>
      <w:r w:rsidRPr="008E31C8">
        <w:rPr>
          <w:sz w:val="26"/>
          <w:szCs w:val="26"/>
        </w:rPr>
        <w:t>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tìm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hi</w:t>
      </w:r>
      <w:r w:rsidRPr="008E31C8">
        <w:rPr>
          <w:spacing w:val="7"/>
          <w:sz w:val="26"/>
          <w:szCs w:val="26"/>
        </w:rPr>
        <w:t>ể</w:t>
      </w:r>
      <w:r w:rsidRPr="008E31C8">
        <w:rPr>
          <w:sz w:val="26"/>
          <w:szCs w:val="26"/>
        </w:rPr>
        <w:t>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nguyên nhân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và biện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 khi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tiếp.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yếu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kéo 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ngắn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hai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khoảng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5"/>
          <w:sz w:val="26"/>
          <w:szCs w:val="26"/>
        </w:rPr>
        <w:t>ì</w:t>
      </w:r>
      <w:r w:rsidRPr="008E31C8">
        <w:rPr>
          <w:sz w:val="26"/>
          <w:szCs w:val="26"/>
        </w:rPr>
        <w:t>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tạp,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vì vậy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</w:p>
    <w:p w14:paraId="7930FF74" w14:textId="77777777" w:rsidR="006B389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giản.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nhiên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khoảng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rồi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khoảng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chỗ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thể làm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vỏ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 do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ma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nhiều 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giãn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nở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0"/>
          <w:sz w:val="26"/>
          <w:szCs w:val="26"/>
        </w:rPr>
        <w:t>c</w:t>
      </w:r>
      <w:r w:rsidRPr="008E31C8">
        <w:rPr>
          <w:sz w:val="26"/>
          <w:szCs w:val="26"/>
        </w:rPr>
        <w:t>ách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 bảo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xa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chú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5"/>
          <w:sz w:val="26"/>
          <w:szCs w:val="26"/>
        </w:rPr>
        <w:t>é</w:t>
      </w:r>
      <w:r w:rsidRPr="008E31C8">
        <w:rPr>
          <w:sz w:val="26"/>
          <w:szCs w:val="26"/>
        </w:rPr>
        <w:t>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cố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á</w:t>
      </w:r>
      <w:r w:rsidRPr="008E31C8">
        <w:rPr>
          <w:sz w:val="26"/>
          <w:szCs w:val="26"/>
        </w:rPr>
        <w:t>p chắc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tuột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r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 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ốn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6681FCD6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rải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đo</w:t>
      </w:r>
      <w:r w:rsidRPr="008E31C8">
        <w:rPr>
          <w:spacing w:val="-5"/>
          <w:sz w:val="26"/>
          <w:szCs w:val="26"/>
        </w:rPr>
        <w:t>ạ</w:t>
      </w:r>
      <w:r w:rsidRPr="008E31C8">
        <w:rPr>
          <w:sz w:val="26"/>
          <w:szCs w:val="26"/>
        </w:rPr>
        <w:t>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chờ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cáp,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kín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chống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thấm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ẩm.</w:t>
      </w:r>
    </w:p>
    <w:p w14:paraId="2C67D792" w14:textId="77777777" w:rsidR="006B3890" w:rsidRPr="008E31C8" w:rsidRDefault="002579C7" w:rsidP="008B3BD1">
      <w:pPr>
        <w:spacing w:before="120" w:after="120" w:line="240" w:lineRule="atLeast"/>
        <w:ind w:right="74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tác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học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bền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-</w:t>
      </w:r>
      <w:r w:rsidRPr="008E31C8">
        <w:rPr>
          <w:spacing w:val="-18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 dẫn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.</w:t>
      </w:r>
    </w:p>
    <w:p w14:paraId="07F229C4" w14:textId="77777777" w:rsidR="006B3890" w:rsidRPr="008E31C8" w:rsidRDefault="002579C7" w:rsidP="008B3BD1">
      <w:pPr>
        <w:spacing w:before="120" w:after="120" w:line="240" w:lineRule="atLeast"/>
        <w:ind w:right="201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luồn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sau:</w:t>
      </w:r>
    </w:p>
    <w:p w14:paraId="439A852E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Sau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tuyến: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chờ kéo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cáp, 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tuyến 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kín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2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đầu.</w:t>
      </w:r>
    </w:p>
    <w:p w14:paraId="1B3C88E9" w14:textId="77777777" w:rsidR="006B3890" w:rsidRPr="008E31C8" w:rsidRDefault="002579C7" w:rsidP="008B3BD1">
      <w:pPr>
        <w:spacing w:before="120" w:after="120" w:line="240" w:lineRule="atLeast"/>
        <w:ind w:right="81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cáp,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thông </w:t>
      </w:r>
      <w:r w:rsidRPr="008E31C8">
        <w:rPr>
          <w:spacing w:val="-5"/>
          <w:sz w:val="26"/>
          <w:szCs w:val="26"/>
        </w:rPr>
        <w:t>ố</w:t>
      </w:r>
      <w:r w:rsidRPr="008E31C8">
        <w:rPr>
          <w:sz w:val="26"/>
          <w:szCs w:val="26"/>
        </w:rPr>
        <w:t>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còn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cát,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đá 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lạ khác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 thể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cản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ở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vỏ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cáp.</w:t>
      </w:r>
    </w:p>
    <w:p w14:paraId="0CD90ECE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trí: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5"/>
          <w:sz w:val="26"/>
          <w:szCs w:val="26"/>
        </w:rPr>
        <w:t>à</w:t>
      </w:r>
      <w:r w:rsidRPr="008E31C8">
        <w:rPr>
          <w:sz w:val="26"/>
          <w:szCs w:val="26"/>
        </w:rPr>
        <w:t>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trữ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chiều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dài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 đánh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vòng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cáp.</w:t>
      </w:r>
    </w:p>
    <w:p w14:paraId="1DFB6123" w14:textId="77777777" w:rsidR="006B3890" w:rsidRPr="008E31C8" w:rsidRDefault="002579C7" w:rsidP="008B3BD1">
      <w:pPr>
        <w:spacing w:before="120" w:after="120" w:line="240" w:lineRule="atLeast"/>
        <w:ind w:right="7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Tại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cáp,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rải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cáp: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 thử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cáp,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màu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pha cùng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màu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hai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phải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ồng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nhau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 bảo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vặn xoắn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cáp.</w:t>
      </w:r>
    </w:p>
    <w:p w14:paraId="7A8E16F2" w14:textId="07B0A01E" w:rsidR="00CA2960" w:rsidRPr="008E31C8" w:rsidRDefault="002579C7" w:rsidP="008B3BD1">
      <w:pPr>
        <w:spacing w:before="120" w:after="120" w:line="240" w:lineRule="atLeast"/>
        <w:ind w:right="4933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uyệt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2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khoảng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5"/>
          <w:sz w:val="26"/>
          <w:szCs w:val="26"/>
        </w:rPr>
        <w:t>ụ</w:t>
      </w:r>
      <w:r w:rsidRPr="008E31C8">
        <w:rPr>
          <w:sz w:val="26"/>
          <w:szCs w:val="26"/>
        </w:rPr>
        <w:t>.</w:t>
      </w:r>
    </w:p>
    <w:p w14:paraId="7A8E16F3" w14:textId="77777777" w:rsidR="00CA296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ý: 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sát. Sau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</w:p>
    <w:p w14:paraId="4F23F20C" w14:textId="77777777" w:rsidR="006B3890" w:rsidRPr="008E31C8" w:rsidRDefault="002579C7" w:rsidP="008B3BD1">
      <w:pPr>
        <w:spacing w:before="120" w:after="120" w:line="240" w:lineRule="atLeast"/>
        <w:ind w:right="240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</w:p>
    <w:p w14:paraId="290CF927" w14:textId="77777777" w:rsidR="006B3890" w:rsidRPr="008E31C8" w:rsidRDefault="002579C7" w:rsidP="008B3BD1">
      <w:pPr>
        <w:spacing w:before="120" w:after="120" w:line="240" w:lineRule="atLeast"/>
        <w:ind w:right="385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Giải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z w:val="26"/>
          <w:szCs w:val="26"/>
        </w:rPr>
        <w:t xml:space="preserve">ên </w:t>
      </w:r>
      <w:r w:rsidRPr="008E31C8">
        <w:rPr>
          <w:sz w:val="26"/>
          <w:szCs w:val="26"/>
        </w:rPr>
        <w:t>đèn:</w:t>
      </w:r>
    </w:p>
    <w:p w14:paraId="7A8E16F8" w14:textId="4405AEBA" w:rsidR="00CA296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Sau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a,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cáp,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sau: Kiểm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xong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xem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gã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xoắn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hay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tróc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không.</w:t>
      </w:r>
    </w:p>
    <w:p w14:paraId="41FE9DC8" w14:textId="77777777" w:rsidR="006B3890" w:rsidRPr="008E31C8" w:rsidRDefault="002579C7" w:rsidP="008B3BD1">
      <w:pPr>
        <w:spacing w:before="120" w:after="120" w:line="240" w:lineRule="atLeast"/>
        <w:ind w:right="8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trở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–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pha,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–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 tính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cuối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 là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pha,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 tính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–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vỏ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(l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vệ).</w:t>
      </w:r>
    </w:p>
    <w:p w14:paraId="7A8E16FB" w14:textId="72B918F0" w:rsidR="00CA2960" w:rsidRPr="008E31C8" w:rsidRDefault="002579C7" w:rsidP="008B3BD1">
      <w:pPr>
        <w:spacing w:before="120" w:after="120" w:line="240" w:lineRule="atLeast"/>
        <w:ind w:right="509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Dụng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cụ đo: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ở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. 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≥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10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M</w:t>
      </w:r>
      <w:r w:rsidRPr="008E31C8">
        <w:rPr>
          <w:spacing w:val="-2"/>
          <w:sz w:val="26"/>
          <w:szCs w:val="26"/>
        </w:rPr>
        <w:t>Ω.</w:t>
      </w:r>
    </w:p>
    <w:p w14:paraId="7A8E16FC" w14:textId="77777777" w:rsidR="00CA2960" w:rsidRPr="008E31C8" w:rsidRDefault="002579C7" w:rsidP="008B3BD1">
      <w:pPr>
        <w:spacing w:before="120" w:after="120" w:line="240" w:lineRule="atLeast"/>
        <w:ind w:right="288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trở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≤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10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Ω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toàn.</w:t>
      </w:r>
    </w:p>
    <w:p w14:paraId="7A8E16FD" w14:textId="77777777" w:rsidR="00CA2960" w:rsidRPr="008E31C8" w:rsidRDefault="002579C7" w:rsidP="008B3BD1">
      <w:pPr>
        <w:spacing w:before="120" w:after="120" w:line="240" w:lineRule="atLeast"/>
        <w:ind w:right="6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ý: 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sát. Sau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</w:p>
    <w:p w14:paraId="23453CF6" w14:textId="77777777" w:rsidR="006B3890" w:rsidRPr="008E31C8" w:rsidRDefault="002579C7" w:rsidP="008B3BD1">
      <w:pPr>
        <w:spacing w:before="120" w:after="120" w:line="240" w:lineRule="atLeast"/>
        <w:ind w:right="240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</w:p>
    <w:p w14:paraId="7A8E1701" w14:textId="62599F68" w:rsidR="00CA2960" w:rsidRPr="008E31C8" w:rsidRDefault="002579C7" w:rsidP="008B3BD1">
      <w:pPr>
        <w:spacing w:before="120" w:after="120" w:line="240" w:lineRule="atLeast"/>
        <w:ind w:right="3811"/>
        <w:jc w:val="both"/>
        <w:rPr>
          <w:sz w:val="26"/>
          <w:szCs w:val="26"/>
        </w:rPr>
        <w:sectPr w:rsidR="00CA2960" w:rsidRPr="008E31C8" w:rsidSect="003345D6">
          <w:headerReference w:type="default" r:id="rId34"/>
          <w:pgSz w:w="12240" w:h="15840"/>
          <w:pgMar w:top="851" w:right="851" w:bottom="851" w:left="1134" w:header="0" w:footer="0" w:gutter="0"/>
          <w:cols w:space="720"/>
        </w:sect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6</w:t>
      </w:r>
      <w:r w:rsidRPr="008E31C8">
        <w:rPr>
          <w:b/>
          <w:spacing w:val="2"/>
          <w:sz w:val="26"/>
          <w:szCs w:val="26"/>
        </w:rPr>
        <w:t>.</w:t>
      </w:r>
      <w:proofErr w:type="gramStart"/>
      <w:r w:rsidRPr="008E31C8">
        <w:rPr>
          <w:b/>
          <w:sz w:val="26"/>
          <w:szCs w:val="26"/>
        </w:rPr>
        <w:t>10</w:t>
      </w:r>
      <w:r w:rsidRPr="008E31C8">
        <w:rPr>
          <w:b/>
          <w:spacing w:val="3"/>
          <w:sz w:val="26"/>
          <w:szCs w:val="26"/>
        </w:rPr>
        <w:t>.</w:t>
      </w:r>
      <w:r w:rsidRPr="008E31C8">
        <w:rPr>
          <w:b/>
          <w:sz w:val="26"/>
          <w:szCs w:val="26"/>
        </w:rPr>
        <w:t>Biện</w:t>
      </w:r>
      <w:proofErr w:type="gramEnd"/>
      <w:r w:rsidRPr="008E31C8">
        <w:rPr>
          <w:b/>
          <w:spacing w:val="-1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lắp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đặt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LED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loại</w:t>
      </w:r>
    </w:p>
    <w:p w14:paraId="5B2F8E34" w14:textId="77777777" w:rsidR="006B3890" w:rsidRPr="008E31C8" w:rsidRDefault="003345D6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pict w14:anchorId="7A8E1F7E">
          <v:shape id="_x0000_i1047" type="#_x0000_t75" style="width:484.5pt;height:493.5pt">
            <v:imagedata r:id="rId27" o:title=""/>
          </v:shape>
        </w:pict>
      </w:r>
    </w:p>
    <w:p w14:paraId="0EB227A7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Bản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vẽ 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lắp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đặt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LED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loại</w:t>
      </w:r>
    </w:p>
    <w:p w14:paraId="12024D86" w14:textId="77777777" w:rsidR="006B3890" w:rsidRPr="008E31C8" w:rsidRDefault="002579C7" w:rsidP="008B3BD1">
      <w:pPr>
        <w:spacing w:before="120" w:after="120" w:line="240" w:lineRule="atLeast"/>
        <w:ind w:right="69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LED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ng.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 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cuộc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mà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 quả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phiếu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phẩm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nhà sản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như phiếu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6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vị có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năng.</w:t>
      </w:r>
    </w:p>
    <w:p w14:paraId="1B05D0B3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Vật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LE</w:t>
      </w:r>
      <w:r w:rsidRPr="008E31C8">
        <w:rPr>
          <w:spacing w:val="-5"/>
          <w:sz w:val="26"/>
          <w:szCs w:val="26"/>
        </w:rPr>
        <w:t>D</w:t>
      </w:r>
      <w:r w:rsidRPr="008E31C8">
        <w:rPr>
          <w:sz w:val="26"/>
          <w:szCs w:val="26"/>
        </w:rPr>
        <w:t>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vât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 ra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 gốc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ràng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chất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phê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thu thiết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sẵn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 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chuẩn.</w:t>
      </w:r>
    </w:p>
    <w:p w14:paraId="7A8E170A" w14:textId="02192DFC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  <w:sectPr w:rsidR="00CA2960" w:rsidRPr="008E31C8" w:rsidSect="003345D6">
          <w:headerReference w:type="default" r:id="rId35"/>
          <w:pgSz w:w="12240" w:h="15840"/>
          <w:pgMar w:top="851" w:right="851" w:bottom="851" w:left="1134" w:header="0" w:footer="0" w:gutter="0"/>
          <w:cols w:space="720"/>
        </w:sectPr>
      </w:pPr>
      <w:r w:rsidRPr="008E31C8">
        <w:rPr>
          <w:sz w:val="26"/>
          <w:szCs w:val="26"/>
        </w:rPr>
        <w:t>Đây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mỹ</w:t>
      </w:r>
    </w:p>
    <w:p w14:paraId="2A244081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quan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vì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tuyệt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góc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êng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đèn.</w:t>
      </w:r>
    </w:p>
    <w:p w14:paraId="672DF069" w14:textId="77777777" w:rsidR="006B3890" w:rsidRPr="008E31C8" w:rsidRDefault="002579C7" w:rsidP="008B3BD1">
      <w:pPr>
        <w:spacing w:before="120" w:after="120" w:line="240" w:lineRule="atLeast"/>
        <w:ind w:right="85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 khi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 tra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3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linh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 đèn,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ráp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cân chỉnh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thử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cấp.</w:t>
      </w:r>
    </w:p>
    <w:p w14:paraId="6B7FD208" w14:textId="77777777" w:rsidR="006B3890" w:rsidRPr="008E31C8" w:rsidRDefault="002579C7" w:rsidP="008B3BD1">
      <w:pPr>
        <w:spacing w:before="120" w:after="120" w:line="240" w:lineRule="atLeast"/>
        <w:ind w:right="84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 nhất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(trong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đai, 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kiện).</w:t>
      </w:r>
    </w:p>
    <w:p w14:paraId="194740D0" w14:textId="77777777" w:rsidR="006B3890" w:rsidRPr="008E31C8" w:rsidRDefault="002579C7" w:rsidP="008B3BD1">
      <w:pPr>
        <w:spacing w:before="120" w:after="120" w:line="240" w:lineRule="atLeast"/>
        <w:ind w:right="7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Sử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ngũ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tay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nghề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đèn.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ếp xúc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luôn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sạch,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mối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 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ép 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hở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sau.</w:t>
      </w:r>
    </w:p>
    <w:p w14:paraId="7A8E1713" w14:textId="6544BE59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  <w:sectPr w:rsidR="00CA2960" w:rsidRPr="008E31C8" w:rsidSect="003345D6">
          <w:headerReference w:type="default" r:id="rId36"/>
          <w:pgSz w:w="12240" w:h="15840"/>
          <w:pgMar w:top="851" w:right="851" w:bottom="851" w:left="1134" w:header="0" w:footer="0" w:gutter="0"/>
          <w:cols w:space="720"/>
        </w:sectPr>
      </w:pPr>
      <w:r w:rsidRPr="008E31C8">
        <w:rPr>
          <w:position w:val="-1"/>
          <w:sz w:val="26"/>
          <w:szCs w:val="26"/>
        </w:rPr>
        <w:t>L</w:t>
      </w:r>
      <w:r w:rsidRPr="008E31C8">
        <w:rPr>
          <w:spacing w:val="-1"/>
          <w:position w:val="-1"/>
          <w:sz w:val="26"/>
          <w:szCs w:val="26"/>
        </w:rPr>
        <w:t>ư</w:t>
      </w:r>
      <w:r w:rsidRPr="008E31C8">
        <w:rPr>
          <w:position w:val="-1"/>
          <w:sz w:val="26"/>
          <w:szCs w:val="26"/>
        </w:rPr>
        <w:t>u</w:t>
      </w:r>
      <w:r w:rsidRPr="008E31C8">
        <w:rPr>
          <w:spacing w:val="-2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ý: chỉ</w:t>
      </w:r>
      <w:r w:rsidRPr="008E31C8">
        <w:rPr>
          <w:spacing w:val="-1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đ</w:t>
      </w:r>
      <w:r w:rsidRPr="008E31C8">
        <w:rPr>
          <w:spacing w:val="-1"/>
          <w:position w:val="-1"/>
          <w:sz w:val="26"/>
          <w:szCs w:val="26"/>
        </w:rPr>
        <w:t>ư</w:t>
      </w:r>
      <w:r w:rsidRPr="008E31C8">
        <w:rPr>
          <w:spacing w:val="2"/>
          <w:position w:val="-1"/>
          <w:sz w:val="26"/>
          <w:szCs w:val="26"/>
        </w:rPr>
        <w:t>ợ</w:t>
      </w:r>
      <w:r w:rsidRPr="008E31C8">
        <w:rPr>
          <w:position w:val="-1"/>
          <w:sz w:val="26"/>
          <w:szCs w:val="26"/>
        </w:rPr>
        <w:t>c</w:t>
      </w:r>
      <w:r w:rsidRPr="008E31C8">
        <w:rPr>
          <w:spacing w:val="-3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phép</w:t>
      </w:r>
      <w:r w:rsidRPr="008E31C8">
        <w:rPr>
          <w:spacing w:val="-3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thi</w:t>
      </w:r>
      <w:r w:rsidRPr="008E31C8">
        <w:rPr>
          <w:spacing w:val="-6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công</w:t>
      </w:r>
      <w:r w:rsidRPr="008E31C8">
        <w:rPr>
          <w:spacing w:val="-3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khi</w:t>
      </w:r>
      <w:r w:rsidRPr="008E31C8">
        <w:rPr>
          <w:spacing w:val="-1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điều</w:t>
      </w:r>
      <w:r w:rsidRPr="008E31C8">
        <w:rPr>
          <w:spacing w:val="-7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kiện</w:t>
      </w:r>
      <w:r w:rsidRPr="008E31C8">
        <w:rPr>
          <w:spacing w:val="-2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t</w:t>
      </w:r>
      <w:r w:rsidRPr="008E31C8">
        <w:rPr>
          <w:spacing w:val="-5"/>
          <w:position w:val="-1"/>
          <w:sz w:val="26"/>
          <w:szCs w:val="26"/>
        </w:rPr>
        <w:t>h</w:t>
      </w:r>
      <w:r w:rsidRPr="008E31C8">
        <w:rPr>
          <w:spacing w:val="2"/>
          <w:position w:val="-1"/>
          <w:sz w:val="26"/>
          <w:szCs w:val="26"/>
        </w:rPr>
        <w:t>ờ</w:t>
      </w:r>
      <w:r w:rsidRPr="008E31C8">
        <w:rPr>
          <w:position w:val="-1"/>
          <w:sz w:val="26"/>
          <w:szCs w:val="26"/>
        </w:rPr>
        <w:t>i</w:t>
      </w:r>
      <w:r w:rsidRPr="008E31C8">
        <w:rPr>
          <w:spacing w:val="-1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tiết</w:t>
      </w:r>
      <w:r w:rsidRPr="008E31C8">
        <w:rPr>
          <w:spacing w:val="2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tốt</w:t>
      </w:r>
      <w:r w:rsidRPr="008E31C8">
        <w:rPr>
          <w:spacing w:val="-6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hoặc</w:t>
      </w:r>
      <w:r w:rsidRPr="008E31C8">
        <w:rPr>
          <w:spacing w:val="-3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đồng</w:t>
      </w:r>
      <w:r w:rsidRPr="008E31C8">
        <w:rPr>
          <w:spacing w:val="-3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ý</w:t>
      </w:r>
      <w:r w:rsidRPr="008E31C8">
        <w:rPr>
          <w:spacing w:val="1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của</w:t>
      </w:r>
      <w:r w:rsidRPr="008E31C8">
        <w:rPr>
          <w:spacing w:val="-11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Tư</w:t>
      </w:r>
      <w:r w:rsidRPr="008E31C8">
        <w:rPr>
          <w:spacing w:val="-3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vấn</w:t>
      </w:r>
      <w:r w:rsidRPr="008E31C8">
        <w:rPr>
          <w:spacing w:val="-2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giám</w:t>
      </w:r>
    </w:p>
    <w:p w14:paraId="7A8E1714" w14:textId="77777777" w:rsidR="00CA2960" w:rsidRPr="008E31C8" w:rsidRDefault="002579C7" w:rsidP="008B3BD1">
      <w:pPr>
        <w:spacing w:before="120" w:after="120" w:line="240" w:lineRule="atLeast"/>
        <w:ind w:right="-5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sát.</w:t>
      </w:r>
    </w:p>
    <w:p w14:paraId="7A29B3F9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br w:type="column"/>
      </w:r>
    </w:p>
    <w:p w14:paraId="7A8E1717" w14:textId="36B28875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  <w:sectPr w:rsidR="00CA2960" w:rsidRPr="008E31C8" w:rsidSect="003345D6">
          <w:type w:val="continuous"/>
          <w:pgSz w:w="12240" w:h="15840"/>
          <w:pgMar w:top="851" w:right="851" w:bottom="851" w:left="1134" w:header="720" w:footer="720" w:gutter="0"/>
          <w:cols w:num="2" w:space="720" w:equalWidth="0">
            <w:col w:w="1529" w:space="69"/>
            <w:col w:w="8657"/>
          </w:cols>
        </w:sectPr>
      </w:pPr>
      <w:r w:rsidRPr="008E31C8">
        <w:rPr>
          <w:position w:val="-1"/>
          <w:sz w:val="26"/>
          <w:szCs w:val="26"/>
        </w:rPr>
        <w:t>Sau</w:t>
      </w:r>
      <w:r w:rsidRPr="008E31C8">
        <w:rPr>
          <w:spacing w:val="12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khi</w:t>
      </w:r>
      <w:r w:rsidRPr="008E31C8">
        <w:rPr>
          <w:spacing w:val="13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công</w:t>
      </w:r>
      <w:r w:rsidRPr="008E31C8">
        <w:rPr>
          <w:spacing w:val="11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tác</w:t>
      </w:r>
      <w:r w:rsidRPr="008E31C8">
        <w:rPr>
          <w:spacing w:val="9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thi</w:t>
      </w:r>
      <w:r w:rsidRPr="008E31C8">
        <w:rPr>
          <w:spacing w:val="13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công</w:t>
      </w:r>
      <w:r w:rsidRPr="008E31C8">
        <w:rPr>
          <w:spacing w:val="7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hoàn</w:t>
      </w:r>
      <w:r w:rsidRPr="008E31C8">
        <w:rPr>
          <w:spacing w:val="11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tất</w:t>
      </w:r>
      <w:r w:rsidRPr="008E31C8">
        <w:rPr>
          <w:spacing w:val="8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và</w:t>
      </w:r>
      <w:r w:rsidRPr="008E31C8">
        <w:rPr>
          <w:spacing w:val="14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các</w:t>
      </w:r>
      <w:r w:rsidRPr="008E31C8">
        <w:rPr>
          <w:spacing w:val="9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th</w:t>
      </w:r>
      <w:r w:rsidRPr="008E31C8">
        <w:rPr>
          <w:spacing w:val="-5"/>
          <w:position w:val="-1"/>
          <w:sz w:val="26"/>
          <w:szCs w:val="26"/>
        </w:rPr>
        <w:t>ô</w:t>
      </w:r>
      <w:r w:rsidRPr="008E31C8">
        <w:rPr>
          <w:position w:val="-1"/>
          <w:sz w:val="26"/>
          <w:szCs w:val="26"/>
        </w:rPr>
        <w:t>ng</w:t>
      </w:r>
      <w:r w:rsidRPr="008E31C8">
        <w:rPr>
          <w:spacing w:val="10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số</w:t>
      </w:r>
      <w:r w:rsidRPr="008E31C8">
        <w:rPr>
          <w:spacing w:val="14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đạt</w:t>
      </w:r>
      <w:r w:rsidRPr="008E31C8">
        <w:rPr>
          <w:spacing w:val="9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yêu</w:t>
      </w:r>
      <w:r w:rsidRPr="008E31C8">
        <w:rPr>
          <w:spacing w:val="12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cầu</w:t>
      </w:r>
      <w:r w:rsidRPr="008E31C8">
        <w:rPr>
          <w:spacing w:val="8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kỹ</w:t>
      </w:r>
      <w:r w:rsidRPr="008E31C8">
        <w:rPr>
          <w:spacing w:val="13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thuật</w:t>
      </w:r>
      <w:r w:rsidRPr="008E31C8">
        <w:rPr>
          <w:spacing w:val="11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sẽ</w:t>
      </w:r>
      <w:r w:rsidRPr="008E31C8">
        <w:rPr>
          <w:spacing w:val="10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tiến</w:t>
      </w:r>
      <w:r w:rsidRPr="008E31C8">
        <w:rPr>
          <w:spacing w:val="12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hành</w:t>
      </w:r>
    </w:p>
    <w:p w14:paraId="0D0D92DF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chuy</w:t>
      </w:r>
      <w:r w:rsidRPr="008E31C8">
        <w:rPr>
          <w:spacing w:val="-5"/>
          <w:sz w:val="26"/>
          <w:szCs w:val="26"/>
        </w:rPr>
        <w:t>ể</w:t>
      </w:r>
      <w:r w:rsidRPr="008E31C8">
        <w:rPr>
          <w:sz w:val="26"/>
          <w:szCs w:val="26"/>
        </w:rPr>
        <w:t>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theo.</w:t>
      </w:r>
    </w:p>
    <w:p w14:paraId="70628C69" w14:textId="23D06709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6</w:t>
      </w:r>
      <w:r w:rsidRPr="008E31C8">
        <w:rPr>
          <w:b/>
          <w:spacing w:val="2"/>
          <w:sz w:val="26"/>
          <w:szCs w:val="26"/>
        </w:rPr>
        <w:t>.</w:t>
      </w:r>
      <w:proofErr w:type="gramStart"/>
      <w:r w:rsidRPr="008E31C8">
        <w:rPr>
          <w:b/>
          <w:sz w:val="26"/>
          <w:szCs w:val="26"/>
        </w:rPr>
        <w:t>11</w:t>
      </w:r>
      <w:r w:rsidRPr="008E31C8">
        <w:rPr>
          <w:b/>
          <w:spacing w:val="3"/>
          <w:sz w:val="26"/>
          <w:szCs w:val="26"/>
        </w:rPr>
        <w:t>.</w:t>
      </w:r>
      <w:r w:rsidRPr="008E31C8">
        <w:rPr>
          <w:b/>
          <w:sz w:val="26"/>
          <w:szCs w:val="26"/>
        </w:rPr>
        <w:t>Biện</w:t>
      </w:r>
      <w:proofErr w:type="gramEnd"/>
      <w:r w:rsidRPr="008E31C8">
        <w:rPr>
          <w:b/>
          <w:spacing w:val="-1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thay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bóng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trang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trí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LED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Bu</w:t>
      </w:r>
      <w:r w:rsidRPr="008E31C8">
        <w:rPr>
          <w:b/>
          <w:spacing w:val="-5"/>
          <w:sz w:val="26"/>
          <w:szCs w:val="26"/>
        </w:rPr>
        <w:t>l</w:t>
      </w:r>
      <w:r w:rsidRPr="008E31C8">
        <w:rPr>
          <w:b/>
          <w:sz w:val="26"/>
          <w:szCs w:val="26"/>
        </w:rPr>
        <w:t>d,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15</w:t>
      </w:r>
      <w:r w:rsidRPr="008E31C8">
        <w:rPr>
          <w:b/>
          <w:spacing w:val="-24"/>
          <w:sz w:val="26"/>
          <w:szCs w:val="26"/>
        </w:rPr>
        <w:t>W</w:t>
      </w:r>
      <w:r w:rsidRPr="008E31C8">
        <w:rPr>
          <w:b/>
          <w:sz w:val="26"/>
          <w:szCs w:val="26"/>
        </w:rPr>
        <w:t>,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E27</w:t>
      </w:r>
    </w:p>
    <w:p w14:paraId="7A8E171D" w14:textId="3FA9CE77" w:rsidR="00CA2960" w:rsidRPr="008E31C8" w:rsidRDefault="003345D6" w:rsidP="008B3BD1">
      <w:pPr>
        <w:spacing w:before="120" w:after="120" w:line="240" w:lineRule="atLeast"/>
        <w:jc w:val="both"/>
        <w:rPr>
          <w:sz w:val="26"/>
          <w:szCs w:val="26"/>
        </w:rPr>
        <w:sectPr w:rsidR="00CA2960" w:rsidRPr="008E31C8" w:rsidSect="003345D6">
          <w:type w:val="continuous"/>
          <w:pgSz w:w="12240" w:h="15840"/>
          <w:pgMar w:top="851" w:right="851" w:bottom="851" w:left="1134" w:header="720" w:footer="720" w:gutter="0"/>
          <w:cols w:space="720"/>
        </w:sectPr>
      </w:pPr>
      <w:r w:rsidRPr="008E31C8">
        <w:rPr>
          <w:sz w:val="26"/>
          <w:szCs w:val="26"/>
        </w:rPr>
        <w:pict w14:anchorId="7A8E1F7F">
          <v:shape id="_x0000_i1048" type="#_x0000_t75" style="width:288.75pt;height:410.25pt">
            <v:imagedata r:id="rId37" o:title=""/>
          </v:shape>
        </w:pict>
      </w:r>
    </w:p>
    <w:p w14:paraId="49DC3624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lastRenderedPageBreak/>
        <w:t>Bản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vẽ 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thay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bóng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trang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trí</w:t>
      </w:r>
    </w:p>
    <w:p w14:paraId="7C502C63" w14:textId="77777777" w:rsidR="006B3890" w:rsidRPr="008E31C8" w:rsidRDefault="002579C7" w:rsidP="008B3BD1">
      <w:pPr>
        <w:spacing w:before="120" w:after="120" w:line="240" w:lineRule="atLeast"/>
        <w:ind w:right="7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trang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LED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Bult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15W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E27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 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ng.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hủng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đạt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, 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cuộc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mà 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là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6"/>
          <w:sz w:val="26"/>
          <w:szCs w:val="26"/>
        </w:rPr>
        <w:t>ẩ</w:t>
      </w:r>
      <w:r w:rsidRPr="008E31C8">
        <w:rPr>
          <w:sz w:val="26"/>
          <w:szCs w:val="26"/>
        </w:rPr>
        <w:t>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 phiếu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vị có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năng.</w:t>
      </w:r>
    </w:p>
    <w:p w14:paraId="47527B41" w14:textId="77777777" w:rsidR="006B3890" w:rsidRPr="008E31C8" w:rsidRDefault="002579C7" w:rsidP="008B3BD1">
      <w:pPr>
        <w:spacing w:before="120" w:after="120" w:line="240" w:lineRule="atLeast"/>
        <w:ind w:right="74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trang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trí LED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Bult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15W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E2</w:t>
      </w:r>
      <w:r w:rsidRPr="008E31C8">
        <w:rPr>
          <w:spacing w:val="3"/>
          <w:sz w:val="26"/>
          <w:szCs w:val="26"/>
        </w:rPr>
        <w:t>7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 kho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vât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5"/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</w:t>
      </w:r>
      <w:r w:rsidRPr="008E31C8">
        <w:rPr>
          <w:spacing w:val="4"/>
          <w:sz w:val="26"/>
          <w:szCs w:val="26"/>
        </w:rPr>
        <w:t>n</w:t>
      </w:r>
      <w:r w:rsidRPr="008E31C8">
        <w:rPr>
          <w:sz w:val="26"/>
          <w:szCs w:val="26"/>
        </w:rPr>
        <w:t>h có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gốc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ràng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phù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 qua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sẵn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6"/>
          <w:sz w:val="26"/>
          <w:szCs w:val="26"/>
        </w:rPr>
        <w:t>v</w:t>
      </w:r>
      <w:r w:rsidRPr="008E31C8">
        <w:rPr>
          <w:sz w:val="26"/>
          <w:szCs w:val="26"/>
        </w:rPr>
        <w:t>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 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.</w:t>
      </w:r>
    </w:p>
    <w:p w14:paraId="4F0D9C12" w14:textId="77777777" w:rsidR="006B3890" w:rsidRPr="008E31C8" w:rsidRDefault="002579C7" w:rsidP="008B3BD1">
      <w:pPr>
        <w:spacing w:before="120" w:after="120" w:line="240" w:lineRule="atLeast"/>
        <w:ind w:right="75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Đây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chiếu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mỹ quan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vì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tuyệt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góc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êng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đèn.</w:t>
      </w:r>
    </w:p>
    <w:p w14:paraId="0C24EB01" w14:textId="77777777" w:rsidR="006B3890" w:rsidRPr="008E31C8" w:rsidRDefault="002579C7" w:rsidP="008B3BD1">
      <w:pPr>
        <w:spacing w:before="120" w:after="120" w:line="240" w:lineRule="atLeast"/>
        <w:ind w:right="85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 khi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 tra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3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linh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 đèn,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ráp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cân chỉnh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thử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cấp.</w:t>
      </w:r>
    </w:p>
    <w:p w14:paraId="6E14EF3B" w14:textId="77777777" w:rsidR="006B3890" w:rsidRPr="008E31C8" w:rsidRDefault="002579C7" w:rsidP="008B3BD1">
      <w:pPr>
        <w:spacing w:before="120" w:after="120" w:line="240" w:lineRule="atLeast"/>
        <w:ind w:right="84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 nhất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(trong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đai, 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kiện).</w:t>
      </w:r>
    </w:p>
    <w:p w14:paraId="0C033EFE" w14:textId="77777777" w:rsidR="006B3890" w:rsidRPr="008E31C8" w:rsidRDefault="002579C7" w:rsidP="008B3BD1">
      <w:pPr>
        <w:spacing w:before="120" w:after="120" w:line="240" w:lineRule="atLeast"/>
        <w:ind w:right="7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Sử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ngũ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tay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nghề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đèn.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ếp xúc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luôn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sạch,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mối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nối </w:t>
      </w:r>
      <w:r w:rsidRPr="008E31C8">
        <w:rPr>
          <w:sz w:val="26"/>
          <w:szCs w:val="26"/>
        </w:rPr>
        <w:t>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ép 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hở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sau.</w:t>
      </w:r>
    </w:p>
    <w:p w14:paraId="7A8E172D" w14:textId="7B49AB5C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position w:val="-1"/>
          <w:sz w:val="26"/>
          <w:szCs w:val="26"/>
        </w:rPr>
        <w:t>L</w:t>
      </w:r>
      <w:r w:rsidRPr="008E31C8">
        <w:rPr>
          <w:spacing w:val="-1"/>
          <w:position w:val="-1"/>
          <w:sz w:val="26"/>
          <w:szCs w:val="26"/>
        </w:rPr>
        <w:t>ư</w:t>
      </w:r>
      <w:r w:rsidRPr="008E31C8">
        <w:rPr>
          <w:position w:val="-1"/>
          <w:sz w:val="26"/>
          <w:szCs w:val="26"/>
        </w:rPr>
        <w:t>u</w:t>
      </w:r>
      <w:r w:rsidRPr="008E31C8">
        <w:rPr>
          <w:spacing w:val="-2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ý: chỉ</w:t>
      </w:r>
      <w:r w:rsidRPr="008E31C8">
        <w:rPr>
          <w:spacing w:val="-1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đ</w:t>
      </w:r>
      <w:r w:rsidRPr="008E31C8">
        <w:rPr>
          <w:spacing w:val="-1"/>
          <w:position w:val="-1"/>
          <w:sz w:val="26"/>
          <w:szCs w:val="26"/>
        </w:rPr>
        <w:t>ư</w:t>
      </w:r>
      <w:r w:rsidRPr="008E31C8">
        <w:rPr>
          <w:spacing w:val="2"/>
          <w:position w:val="-1"/>
          <w:sz w:val="26"/>
          <w:szCs w:val="26"/>
        </w:rPr>
        <w:t>ợ</w:t>
      </w:r>
      <w:r w:rsidRPr="008E31C8">
        <w:rPr>
          <w:position w:val="-1"/>
          <w:sz w:val="26"/>
          <w:szCs w:val="26"/>
        </w:rPr>
        <w:t>c</w:t>
      </w:r>
      <w:r w:rsidRPr="008E31C8">
        <w:rPr>
          <w:spacing w:val="-3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phép</w:t>
      </w:r>
      <w:r w:rsidRPr="008E31C8">
        <w:rPr>
          <w:spacing w:val="-3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thi</w:t>
      </w:r>
      <w:r w:rsidRPr="008E31C8">
        <w:rPr>
          <w:spacing w:val="-6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công</w:t>
      </w:r>
      <w:r w:rsidRPr="008E31C8">
        <w:rPr>
          <w:spacing w:val="-3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khi</w:t>
      </w:r>
      <w:r w:rsidRPr="008E31C8">
        <w:rPr>
          <w:spacing w:val="-1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điều</w:t>
      </w:r>
      <w:r w:rsidRPr="008E31C8">
        <w:rPr>
          <w:spacing w:val="-7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kiện</w:t>
      </w:r>
      <w:r w:rsidRPr="008E31C8">
        <w:rPr>
          <w:spacing w:val="-2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t</w:t>
      </w:r>
      <w:r w:rsidRPr="008E31C8">
        <w:rPr>
          <w:spacing w:val="-5"/>
          <w:position w:val="-1"/>
          <w:sz w:val="26"/>
          <w:szCs w:val="26"/>
        </w:rPr>
        <w:t>h</w:t>
      </w:r>
      <w:r w:rsidRPr="008E31C8">
        <w:rPr>
          <w:spacing w:val="2"/>
          <w:position w:val="-1"/>
          <w:sz w:val="26"/>
          <w:szCs w:val="26"/>
        </w:rPr>
        <w:t>ờ</w:t>
      </w:r>
      <w:r w:rsidRPr="008E31C8">
        <w:rPr>
          <w:position w:val="-1"/>
          <w:sz w:val="26"/>
          <w:szCs w:val="26"/>
        </w:rPr>
        <w:t>i</w:t>
      </w:r>
      <w:r w:rsidRPr="008E31C8">
        <w:rPr>
          <w:spacing w:val="-1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tiết</w:t>
      </w:r>
      <w:r w:rsidRPr="008E31C8">
        <w:rPr>
          <w:spacing w:val="2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tốt</w:t>
      </w:r>
      <w:r w:rsidRPr="008E31C8">
        <w:rPr>
          <w:spacing w:val="-6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hoặc</w:t>
      </w:r>
      <w:r w:rsidRPr="008E31C8">
        <w:rPr>
          <w:spacing w:val="-3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đồng</w:t>
      </w:r>
      <w:r w:rsidRPr="008E31C8">
        <w:rPr>
          <w:spacing w:val="-3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ý</w:t>
      </w:r>
      <w:r w:rsidRPr="008E31C8">
        <w:rPr>
          <w:spacing w:val="1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của</w:t>
      </w:r>
      <w:r w:rsidRPr="008E31C8">
        <w:rPr>
          <w:spacing w:val="-11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Tư</w:t>
      </w:r>
      <w:r w:rsidRPr="008E31C8">
        <w:rPr>
          <w:spacing w:val="-3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vấn</w:t>
      </w:r>
      <w:r w:rsidRPr="008E31C8">
        <w:rPr>
          <w:spacing w:val="-2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giám</w:t>
      </w:r>
      <w:r w:rsidR="006B3890" w:rsidRPr="008E31C8">
        <w:rPr>
          <w:position w:val="-1"/>
          <w:sz w:val="26"/>
          <w:szCs w:val="26"/>
        </w:rPr>
        <w:t xml:space="preserve"> </w:t>
      </w:r>
      <w:r w:rsidRPr="008E31C8">
        <w:rPr>
          <w:w w:val="99"/>
          <w:sz w:val="26"/>
          <w:szCs w:val="26"/>
        </w:rPr>
        <w:t>sát.</w:t>
      </w:r>
    </w:p>
    <w:p w14:paraId="140EC6EF" w14:textId="4AF820CA" w:rsidR="006B3890" w:rsidRPr="008E31C8" w:rsidRDefault="002579C7" w:rsidP="001F514A">
      <w:pPr>
        <w:spacing w:before="120" w:after="120" w:line="240" w:lineRule="atLeast"/>
        <w:ind w:right="7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Sau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="006B3890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chuy</w:t>
      </w:r>
      <w:r w:rsidRPr="008E31C8">
        <w:rPr>
          <w:spacing w:val="-5"/>
          <w:sz w:val="26"/>
          <w:szCs w:val="26"/>
        </w:rPr>
        <w:t>ể</w:t>
      </w:r>
      <w:r w:rsidRPr="008E31C8">
        <w:rPr>
          <w:sz w:val="26"/>
          <w:szCs w:val="26"/>
        </w:rPr>
        <w:t>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the</w:t>
      </w:r>
      <w:r w:rsidRPr="008E31C8">
        <w:rPr>
          <w:spacing w:val="7"/>
          <w:sz w:val="26"/>
          <w:szCs w:val="26"/>
        </w:rPr>
        <w:t>o</w:t>
      </w:r>
      <w:r w:rsidRPr="008E31C8">
        <w:rPr>
          <w:sz w:val="26"/>
          <w:szCs w:val="26"/>
        </w:rPr>
        <w:t>.</w:t>
      </w:r>
    </w:p>
    <w:p w14:paraId="19AF5DEB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6</w:t>
      </w:r>
      <w:r w:rsidRPr="008E31C8">
        <w:rPr>
          <w:b/>
          <w:spacing w:val="2"/>
          <w:sz w:val="26"/>
          <w:szCs w:val="26"/>
        </w:rPr>
        <w:t>.</w:t>
      </w:r>
      <w:proofErr w:type="gramStart"/>
      <w:r w:rsidRPr="008E31C8">
        <w:rPr>
          <w:b/>
          <w:sz w:val="26"/>
          <w:szCs w:val="26"/>
        </w:rPr>
        <w:t>12</w:t>
      </w:r>
      <w:r w:rsidRPr="008E31C8">
        <w:rPr>
          <w:b/>
          <w:spacing w:val="3"/>
          <w:sz w:val="26"/>
          <w:szCs w:val="26"/>
        </w:rPr>
        <w:t>.</w:t>
      </w:r>
      <w:r w:rsidRPr="008E31C8">
        <w:rPr>
          <w:b/>
          <w:sz w:val="26"/>
          <w:szCs w:val="26"/>
        </w:rPr>
        <w:t>Biện</w:t>
      </w:r>
      <w:proofErr w:type="gramEnd"/>
      <w:r w:rsidRPr="008E31C8">
        <w:rPr>
          <w:b/>
          <w:spacing w:val="-1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l</w:t>
      </w:r>
      <w:r w:rsidRPr="008E31C8">
        <w:rPr>
          <w:b/>
          <w:sz w:val="26"/>
          <w:szCs w:val="26"/>
        </w:rPr>
        <w:t>ắp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đặt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tủ điều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khiển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</w:t>
      </w:r>
      <w:r w:rsidRPr="008E31C8">
        <w:rPr>
          <w:b/>
          <w:spacing w:val="-5"/>
          <w:sz w:val="26"/>
          <w:szCs w:val="26"/>
        </w:rPr>
        <w:t>i</w:t>
      </w:r>
      <w:r w:rsidRPr="008E31C8">
        <w:rPr>
          <w:b/>
          <w:sz w:val="26"/>
          <w:szCs w:val="26"/>
        </w:rPr>
        <w:t>ếu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sáng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thông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minh</w:t>
      </w:r>
    </w:p>
    <w:p w14:paraId="1DDC84C0" w14:textId="77777777" w:rsidR="006B3890" w:rsidRPr="008E31C8" w:rsidRDefault="003345D6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pict w14:anchorId="7A8E1F80">
          <v:shape id="_x0000_i1049" type="#_x0000_t75" style="width:503.25pt;height:177pt">
            <v:imagedata r:id="rId38" o:title=""/>
          </v:shape>
        </w:pict>
      </w:r>
    </w:p>
    <w:p w14:paraId="47347C44" w14:textId="77777777" w:rsidR="006B3890" w:rsidRPr="008E31C8" w:rsidRDefault="002579C7" w:rsidP="008B3BD1">
      <w:pPr>
        <w:spacing w:before="120" w:after="120" w:line="240" w:lineRule="atLeast"/>
        <w:ind w:right="7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 khi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trình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 gốc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ràng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4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 nghiệm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sẵn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5"/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5"/>
          <w:sz w:val="26"/>
          <w:szCs w:val="26"/>
        </w:rPr>
        <w:t>à</w:t>
      </w:r>
      <w:r w:rsidRPr="008E31C8">
        <w:rPr>
          <w:sz w:val="26"/>
          <w:szCs w:val="26"/>
        </w:rPr>
        <w:t>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>á</w:t>
      </w:r>
      <w:r w:rsidRPr="008E31C8">
        <w:rPr>
          <w:sz w:val="26"/>
          <w:szCs w:val="26"/>
        </w:rPr>
        <w:t>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="00A25A79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phiếu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năng.</w:t>
      </w:r>
    </w:p>
    <w:p w14:paraId="73E60555" w14:textId="77777777" w:rsidR="006B3890" w:rsidRPr="008E31C8" w:rsidRDefault="002579C7" w:rsidP="008B3BD1">
      <w:pPr>
        <w:spacing w:before="120" w:after="120" w:line="240" w:lineRule="atLeast"/>
        <w:ind w:right="80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Công 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4"/>
          <w:sz w:val="26"/>
          <w:szCs w:val="26"/>
        </w:rPr>
        <w:t>i</w:t>
      </w:r>
      <w:r w:rsidRPr="008E31C8">
        <w:rPr>
          <w:sz w:val="26"/>
          <w:szCs w:val="26"/>
        </w:rPr>
        <w:t>ển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 minh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pacing w:val="3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ngũ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k</w:t>
      </w:r>
      <w:r w:rsidRPr="008E31C8">
        <w:rPr>
          <w:sz w:val="26"/>
          <w:szCs w:val="26"/>
        </w:rPr>
        <w:t>ỹ 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lành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nghề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xe 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 công.</w:t>
      </w:r>
    </w:p>
    <w:p w14:paraId="5B17592F" w14:textId="77777777" w:rsidR="006B3890" w:rsidRPr="008E31C8" w:rsidRDefault="002579C7" w:rsidP="008B3BD1">
      <w:pPr>
        <w:spacing w:before="120" w:after="120" w:line="240" w:lineRule="atLeast"/>
        <w:ind w:right="80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Cảnh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thông,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b</w:t>
      </w:r>
      <w:r w:rsidRPr="008E31C8">
        <w:rPr>
          <w:sz w:val="26"/>
          <w:szCs w:val="26"/>
        </w:rPr>
        <w:t>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-5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z w:val="26"/>
          <w:szCs w:val="26"/>
        </w:rPr>
        <w:t xml:space="preserve"> toàn 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5027C7E0" w14:textId="77777777" w:rsidR="006B3890" w:rsidRPr="008E31C8" w:rsidRDefault="002579C7" w:rsidP="008B3BD1">
      <w:pPr>
        <w:spacing w:before="120" w:after="120" w:line="240" w:lineRule="atLeast"/>
        <w:ind w:right="67" w:firstLine="73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ngay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ngắn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(đúng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yêu cầu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vẽ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đính kèm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E</w:t>
      </w:r>
      <w:r w:rsidRPr="008E31C8">
        <w:rPr>
          <w:sz w:val="26"/>
          <w:szCs w:val="26"/>
        </w:rPr>
        <w:t>-HSMT), tách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sinh sạch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 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ũ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ủ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đèn. 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tuy</w:t>
      </w:r>
      <w:r w:rsidRPr="008E31C8">
        <w:rPr>
          <w:spacing w:val="5"/>
          <w:sz w:val="26"/>
          <w:szCs w:val="26"/>
        </w:rPr>
        <w:t>ế</w:t>
      </w:r>
      <w:r w:rsidRPr="008E31C8">
        <w:rPr>
          <w:sz w:val="26"/>
          <w:szCs w:val="26"/>
        </w:rPr>
        <w:t>n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trở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dẫ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 sau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số đo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 hành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ép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cosse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ủ</w:t>
      </w:r>
      <w:r w:rsidRPr="008E31C8">
        <w:rPr>
          <w:sz w:val="26"/>
          <w:szCs w:val="26"/>
        </w:rPr>
        <w:t>.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 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 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 để 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kế.</w:t>
      </w:r>
    </w:p>
    <w:p w14:paraId="546606E2" w14:textId="77777777" w:rsidR="006B3890" w:rsidRPr="008E31C8" w:rsidRDefault="002579C7" w:rsidP="008B3BD1">
      <w:pPr>
        <w:spacing w:before="120" w:after="120" w:line="240" w:lineRule="atLeast"/>
        <w:ind w:right="7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Liên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hệ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để </w:t>
      </w:r>
      <w:r w:rsidRPr="008E31C8">
        <w:rPr>
          <w:spacing w:val="5"/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</w:t>
      </w:r>
      <w:r w:rsidRPr="008E31C8">
        <w:rPr>
          <w:spacing w:val="4"/>
          <w:sz w:val="26"/>
          <w:szCs w:val="26"/>
        </w:rPr>
        <w:t>n</w:t>
      </w:r>
      <w:r w:rsidRPr="008E31C8">
        <w:rPr>
          <w:sz w:val="26"/>
          <w:szCs w:val="26"/>
        </w:rPr>
        <w:t>g 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đóng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ngắt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5"/>
          <w:sz w:val="26"/>
          <w:szCs w:val="26"/>
        </w:rPr>
        <w:t>r</w:t>
      </w:r>
      <w:r w:rsidRPr="008E31C8">
        <w:rPr>
          <w:sz w:val="26"/>
          <w:szCs w:val="26"/>
        </w:rPr>
        <w:t>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ngà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iến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chạy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hử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tải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đó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cân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5"/>
          <w:sz w:val="26"/>
          <w:szCs w:val="26"/>
        </w:rPr>
        <w:t>a</w:t>
      </w:r>
      <w:r w:rsidRPr="008E31C8">
        <w:rPr>
          <w:sz w:val="26"/>
          <w:szCs w:val="26"/>
        </w:rPr>
        <w:t>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đóng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cắt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(như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báo)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 tình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sai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kế.</w:t>
      </w:r>
    </w:p>
    <w:p w14:paraId="35C8BC04" w14:textId="77777777" w:rsidR="006B3890" w:rsidRPr="008E31C8" w:rsidRDefault="002579C7" w:rsidP="008B3BD1">
      <w:pPr>
        <w:spacing w:before="120" w:after="120" w:line="240" w:lineRule="atLeast"/>
        <w:ind w:right="80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Sau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hoàn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 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chuyển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theo.</w:t>
      </w:r>
    </w:p>
    <w:p w14:paraId="3A8F91E7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Công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tác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kiểm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tra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kết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nối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tủ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điều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khiển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</w:t>
      </w:r>
      <w:r w:rsidRPr="008E31C8">
        <w:rPr>
          <w:b/>
          <w:spacing w:val="-5"/>
          <w:sz w:val="26"/>
          <w:szCs w:val="26"/>
        </w:rPr>
        <w:t>ô</w:t>
      </w:r>
      <w:r w:rsidRPr="008E31C8">
        <w:rPr>
          <w:b/>
          <w:sz w:val="26"/>
          <w:szCs w:val="26"/>
        </w:rPr>
        <w:t>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minh:</w:t>
      </w:r>
    </w:p>
    <w:p w14:paraId="13ABF442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k</w:t>
      </w:r>
      <w:r w:rsidRPr="008E31C8">
        <w:rPr>
          <w:sz w:val="26"/>
          <w:szCs w:val="26"/>
        </w:rPr>
        <w:t>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minh:</w:t>
      </w:r>
    </w:p>
    <w:p w14:paraId="64025744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điện:</w:t>
      </w:r>
    </w:p>
    <w:p w14:paraId="6A2C8F46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Đảm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minh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 xuất.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hiết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và 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.</w:t>
      </w:r>
    </w:p>
    <w:p w14:paraId="6542C4A7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mạng:</w:t>
      </w:r>
    </w:p>
    <w:p w14:paraId="662D74BF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sim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dữ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mạng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internet, 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internet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k</w:t>
      </w:r>
      <w:r w:rsidRPr="008E31C8">
        <w:rPr>
          <w:sz w:val="26"/>
          <w:szCs w:val="26"/>
        </w:rPr>
        <w:t>hiển.</w:t>
      </w:r>
    </w:p>
    <w:p w14:paraId="0C60F339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mềm:</w:t>
      </w:r>
    </w:p>
    <w:p w14:paraId="78EACB49" w14:textId="77777777" w:rsidR="006B3890" w:rsidRPr="008E31C8" w:rsidRDefault="002579C7" w:rsidP="008B3BD1">
      <w:pPr>
        <w:spacing w:before="120" w:after="120" w:line="240" w:lineRule="atLeast"/>
        <w:ind w:right="7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Đảm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5"/>
          <w:sz w:val="26"/>
          <w:szCs w:val="26"/>
        </w:rPr>
        <w:t>ê</w:t>
      </w:r>
      <w:r w:rsidRPr="008E31C8">
        <w:rPr>
          <w:sz w:val="26"/>
          <w:szCs w:val="26"/>
        </w:rPr>
        <w:t>n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thoại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bình 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thái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mềm.</w:t>
      </w:r>
    </w:p>
    <w:p w14:paraId="616B7CE4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xa:</w:t>
      </w:r>
    </w:p>
    <w:p w14:paraId="7A8E1757" w14:textId="5DC4C94D" w:rsidR="00CA2960" w:rsidRPr="008E31C8" w:rsidRDefault="002579C7" w:rsidP="008B3BD1">
      <w:pPr>
        <w:spacing w:before="120" w:after="120" w:line="240" w:lineRule="atLeast"/>
        <w:ind w:right="147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Thử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xa 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web. Xác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xa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đúng:</w:t>
      </w:r>
    </w:p>
    <w:p w14:paraId="058EBE29" w14:textId="77777777" w:rsidR="006B3890" w:rsidRPr="008E31C8" w:rsidRDefault="002579C7" w:rsidP="008B3BD1">
      <w:pPr>
        <w:spacing w:before="120" w:after="120" w:line="240" w:lineRule="atLeast"/>
        <w:ind w:right="8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bật/tắt/đi</w:t>
      </w:r>
      <w:r w:rsidRPr="008E31C8">
        <w:rPr>
          <w:spacing w:val="5"/>
          <w:sz w:val="26"/>
          <w:szCs w:val="26"/>
        </w:rPr>
        <w:t>ề</w:t>
      </w:r>
      <w:r w:rsidRPr="008E31C8">
        <w:rPr>
          <w:sz w:val="26"/>
          <w:szCs w:val="26"/>
        </w:rPr>
        <w:t>u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bó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 mềm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nhắn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SMS.</w:t>
      </w:r>
    </w:p>
    <w:p w14:paraId="7A8E175A" w14:textId="35793263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bật/tắt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ngõ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ều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xa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mề</w:t>
      </w:r>
      <w:r w:rsidRPr="008E31C8">
        <w:rPr>
          <w:spacing w:val="-5"/>
          <w:sz w:val="26"/>
          <w:szCs w:val="26"/>
        </w:rPr>
        <w:t>m</w:t>
      </w:r>
      <w:r w:rsidRPr="008E31C8">
        <w:rPr>
          <w:sz w:val="26"/>
          <w:szCs w:val="26"/>
        </w:rPr>
        <w:t>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nhắn</w:t>
      </w:r>
    </w:p>
    <w:p w14:paraId="2EE0741C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SMS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lịch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hẹn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3"/>
          <w:sz w:val="26"/>
          <w:szCs w:val="26"/>
        </w:rPr>
        <w:t>ờ</w:t>
      </w:r>
      <w:r w:rsidRPr="008E31C8">
        <w:rPr>
          <w:sz w:val="26"/>
          <w:szCs w:val="26"/>
        </w:rPr>
        <w:t>, cảm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ánh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sáng.</w:t>
      </w:r>
    </w:p>
    <w:p w14:paraId="7A8E175E" w14:textId="672C7063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thập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d</w:t>
      </w:r>
      <w:r w:rsidRPr="008E31C8">
        <w:rPr>
          <w:sz w:val="26"/>
          <w:szCs w:val="26"/>
        </w:rPr>
        <w:t>ữ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7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(khi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á</w:t>
      </w:r>
      <w:r w:rsidRPr="008E31C8">
        <w:rPr>
          <w:sz w:val="26"/>
          <w:szCs w:val="26"/>
        </w:rPr>
        <w:t>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sáng)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="00A25A79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đóng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tắt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ng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cài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(ng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ng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ánh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(lux)</w:t>
      </w:r>
    </w:p>
    <w:p w14:paraId="46912D38" w14:textId="77777777" w:rsidR="006B3890" w:rsidRPr="008E31C8" w:rsidRDefault="002579C7" w:rsidP="008B3BD1">
      <w:pPr>
        <w:spacing w:before="120" w:after="120" w:line="240" w:lineRule="atLeast"/>
        <w:ind w:right="488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bật/tắt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cài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tâm.</w:t>
      </w:r>
    </w:p>
    <w:p w14:paraId="77D834AF" w14:textId="77777777" w:rsidR="006B389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kê và phân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tích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số 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ngà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 theo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tháng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tâm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nhắn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SMS.</w:t>
      </w:r>
    </w:p>
    <w:p w14:paraId="285392EE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+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Cài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lịch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(th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đón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tắt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z w:val="26"/>
          <w:szCs w:val="26"/>
        </w:rPr>
        <w:t>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 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suất),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đóng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ngắt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áp/sụt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áp,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pha, mất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 dòng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rò.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thao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cài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 bằng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phím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bấm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di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 (laptop/</w:t>
      </w:r>
      <w:r w:rsidRPr="008E31C8">
        <w:rPr>
          <w:spacing w:val="-1"/>
          <w:sz w:val="26"/>
          <w:szCs w:val="26"/>
        </w:rPr>
        <w:t>s</w:t>
      </w:r>
      <w:r w:rsidRPr="008E31C8">
        <w:rPr>
          <w:sz w:val="26"/>
          <w:szCs w:val="26"/>
        </w:rPr>
        <w:t>martphone)</w:t>
      </w:r>
      <w:r w:rsidRPr="008E31C8">
        <w:rPr>
          <w:spacing w:val="-19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3G/4G/</w:t>
      </w:r>
      <w:r w:rsidRPr="008E31C8">
        <w:rPr>
          <w:spacing w:val="-10"/>
          <w:sz w:val="26"/>
          <w:szCs w:val="26"/>
        </w:rPr>
        <w:t>W</w:t>
      </w:r>
      <w:r w:rsidRPr="008E31C8">
        <w:rPr>
          <w:sz w:val="26"/>
          <w:szCs w:val="26"/>
        </w:rPr>
        <w:t>ifi.</w:t>
      </w:r>
    </w:p>
    <w:p w14:paraId="1E91E4A3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cảnh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 tâm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 hoặc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nhắn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SMS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khi phát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cố điện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á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dòng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m</w:t>
      </w:r>
      <w:r w:rsidRPr="008E31C8">
        <w:rPr>
          <w:spacing w:val="-3"/>
          <w:sz w:val="26"/>
          <w:szCs w:val="26"/>
        </w:rPr>
        <w:t>ở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2"/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bóng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đèn, kh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 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hỏng.</w:t>
      </w:r>
    </w:p>
    <w:p w14:paraId="5175ACD5" w14:textId="77777777" w:rsidR="006B3890" w:rsidRPr="008E31C8" w:rsidRDefault="002579C7" w:rsidP="008B3BD1">
      <w:pPr>
        <w:spacing w:before="120" w:after="120" w:line="240" w:lineRule="atLeast"/>
        <w:ind w:right="8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lịch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gian bật/tắt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gõ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ra,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cố,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cảnh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tối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thiểu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3 tháng.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 thể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 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file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dụng.</w:t>
      </w:r>
    </w:p>
    <w:p w14:paraId="1ECD6986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Hiển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thị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ụ, dòng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á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suất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(S,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P) 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pha, 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mạng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di động,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sóng,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ngõ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ngõ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vào, dung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thẻ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áp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pin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sạc,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thái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pin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sạc,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thái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ho</w:t>
      </w:r>
      <w:r w:rsidRPr="008E31C8">
        <w:rPr>
          <w:spacing w:val="8"/>
          <w:sz w:val="26"/>
          <w:szCs w:val="26"/>
        </w:rPr>
        <w:t>ạ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ngõ </w:t>
      </w:r>
      <w:r w:rsidRPr="008E31C8">
        <w:rPr>
          <w:sz w:val="26"/>
          <w:szCs w:val="26"/>
        </w:rPr>
        <w:t>ra,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 tin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cài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ngõ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ra,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 tin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cài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cài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 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sáng.</w:t>
      </w:r>
    </w:p>
    <w:p w14:paraId="79093EAC" w14:textId="23B74EB0" w:rsidR="006B3890" w:rsidRPr="008E31C8" w:rsidRDefault="002579C7" w:rsidP="00791E2F">
      <w:pPr>
        <w:spacing w:before="120" w:after="120" w:line="240" w:lineRule="atLeast"/>
        <w:ind w:right="229" w:hanging="504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6</w:t>
      </w:r>
      <w:r w:rsidRPr="008E31C8">
        <w:rPr>
          <w:b/>
          <w:spacing w:val="2"/>
          <w:sz w:val="26"/>
          <w:szCs w:val="26"/>
        </w:rPr>
        <w:t>.</w:t>
      </w:r>
      <w:proofErr w:type="gramStart"/>
      <w:r w:rsidRPr="008E31C8">
        <w:rPr>
          <w:b/>
          <w:sz w:val="26"/>
          <w:szCs w:val="26"/>
        </w:rPr>
        <w:t>13</w:t>
      </w:r>
      <w:r w:rsidRPr="008E31C8">
        <w:rPr>
          <w:b/>
          <w:spacing w:val="3"/>
          <w:sz w:val="26"/>
          <w:szCs w:val="26"/>
        </w:rPr>
        <w:t>.</w:t>
      </w:r>
      <w:r w:rsidRPr="008E31C8">
        <w:rPr>
          <w:b/>
          <w:sz w:val="26"/>
          <w:szCs w:val="26"/>
        </w:rPr>
        <w:t>Biện</w:t>
      </w:r>
      <w:proofErr w:type="gramEnd"/>
      <w:r w:rsidRPr="008E31C8">
        <w:rPr>
          <w:b/>
          <w:spacing w:val="-1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tác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sơn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trụ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đèn,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sơn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cần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đèn,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sơn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đế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gang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ốp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trụ đèn,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đánh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 xml:space="preserve">số </w:t>
      </w:r>
      <w:r w:rsidR="00620B68">
        <w:rPr>
          <w:b/>
          <w:sz w:val="26"/>
          <w:szCs w:val="26"/>
        </w:rPr>
        <w:t>t</w:t>
      </w:r>
      <w:r w:rsidRPr="008E31C8">
        <w:rPr>
          <w:b/>
          <w:sz w:val="26"/>
          <w:szCs w:val="26"/>
        </w:rPr>
        <w:t>rụ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chiếu</w:t>
      </w:r>
      <w:r w:rsidRPr="008E31C8">
        <w:rPr>
          <w:b/>
          <w:spacing w:val="-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sáng.</w:t>
      </w:r>
    </w:p>
    <w:p w14:paraId="4E038452" w14:textId="5D4C8DF1" w:rsidR="006B3890" w:rsidRDefault="002579C7" w:rsidP="008B3BD1">
      <w:pPr>
        <w:spacing w:before="120" w:after="120" w:line="240" w:lineRule="atLeast"/>
        <w:jc w:val="both"/>
        <w:rPr>
          <w:b/>
          <w:sz w:val="26"/>
          <w:szCs w:val="26"/>
        </w:rPr>
      </w:pPr>
      <w:r w:rsidRPr="008E31C8">
        <w:rPr>
          <w:b/>
          <w:sz w:val="26"/>
          <w:szCs w:val="26"/>
        </w:rPr>
        <w:t>Bản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vẽ</w:t>
      </w:r>
      <w:r w:rsidRPr="008E31C8">
        <w:rPr>
          <w:b/>
          <w:spacing w:val="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tác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sơn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trụ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đèn,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</w:t>
      </w:r>
      <w:r w:rsidRPr="008E31C8">
        <w:rPr>
          <w:b/>
          <w:spacing w:val="-4"/>
          <w:sz w:val="26"/>
          <w:szCs w:val="26"/>
        </w:rPr>
        <w:t>ơ</w:t>
      </w:r>
      <w:r w:rsidRPr="008E31C8">
        <w:rPr>
          <w:b/>
          <w:sz w:val="26"/>
          <w:szCs w:val="26"/>
        </w:rPr>
        <w:t>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cần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đèn,</w:t>
      </w:r>
      <w:r w:rsidRPr="008E31C8">
        <w:rPr>
          <w:b/>
          <w:spacing w:val="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sơn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đế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gang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ốp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trụ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</w:t>
      </w:r>
      <w:r w:rsidRPr="008E31C8">
        <w:rPr>
          <w:b/>
          <w:spacing w:val="-5"/>
          <w:sz w:val="26"/>
          <w:szCs w:val="26"/>
        </w:rPr>
        <w:t>n</w:t>
      </w:r>
      <w:r w:rsidRPr="008E31C8">
        <w:rPr>
          <w:b/>
          <w:sz w:val="26"/>
          <w:szCs w:val="26"/>
        </w:rPr>
        <w:t>,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đánh số trụ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chiếu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sáng</w:t>
      </w:r>
    </w:p>
    <w:p w14:paraId="5CEE37E2" w14:textId="29A3FE56" w:rsidR="00620B68" w:rsidRPr="008E31C8" w:rsidRDefault="00620B68" w:rsidP="008B3BD1">
      <w:pPr>
        <w:spacing w:before="120" w:after="120" w:line="240" w:lineRule="atLeast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503312491" behindDoc="0" locked="0" layoutInCell="1" allowOverlap="1" wp14:anchorId="04F0AECC" wp14:editId="48A629F2">
            <wp:simplePos x="0" y="0"/>
            <wp:positionH relativeFrom="column">
              <wp:posOffset>1777365</wp:posOffset>
            </wp:positionH>
            <wp:positionV relativeFrom="paragraph">
              <wp:posOffset>2240915</wp:posOffset>
            </wp:positionV>
            <wp:extent cx="4224020" cy="4803775"/>
            <wp:effectExtent l="0" t="0" r="508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020" cy="480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7E4835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Sơn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trụ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sơn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cần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</w:t>
      </w:r>
    </w:p>
    <w:p w14:paraId="4AB0E610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Chuẩn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bề mặt</w:t>
      </w:r>
    </w:p>
    <w:p w14:paraId="505D4FA9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Vệ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bề mặt:</w:t>
      </w:r>
    </w:p>
    <w:p w14:paraId="53F15C42" w14:textId="77777777" w:rsidR="006B3890" w:rsidRPr="008E31C8" w:rsidRDefault="002579C7" w:rsidP="008B3BD1">
      <w:pPr>
        <w:spacing w:before="120" w:after="120" w:line="240" w:lineRule="atLeast"/>
        <w:ind w:right="57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Loại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bỏ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bụi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bẩn,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dầu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z w:val="26"/>
          <w:szCs w:val="26"/>
        </w:rPr>
        <w:t>ỡ</w:t>
      </w:r>
      <w:r w:rsidRPr="008E31C8">
        <w:rPr>
          <w:sz w:val="26"/>
          <w:szCs w:val="26"/>
        </w:rPr>
        <w:t>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rỉ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sét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ũ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tróc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sắ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, giấy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nhám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mài.</w:t>
      </w:r>
    </w:p>
    <w:p w14:paraId="7A8E1779" w14:textId="03B50E47" w:rsidR="00CA2960" w:rsidRPr="008E31C8" w:rsidRDefault="002579C7" w:rsidP="008B3BD1">
      <w:pPr>
        <w:spacing w:before="120" w:after="120" w:line="240" w:lineRule="atLeast"/>
        <w:ind w:right="57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Đối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rỉ sét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nặng,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hóa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tẩy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rỉ sét. Làm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sạch:</w:t>
      </w:r>
    </w:p>
    <w:p w14:paraId="7A8E177A" w14:textId="77777777" w:rsidR="00CA2960" w:rsidRPr="008E31C8" w:rsidRDefault="002579C7" w:rsidP="008B3BD1">
      <w:pPr>
        <w:spacing w:before="120" w:after="120" w:line="240" w:lineRule="atLeast"/>
        <w:ind w:right="57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khăn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lau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nén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bề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mặt. Đảm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bề mặt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khô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ráo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.</w:t>
      </w:r>
    </w:p>
    <w:p w14:paraId="2B3FC112" w14:textId="77777777" w:rsidR="006B3890" w:rsidRPr="008E31C8" w:rsidRDefault="002579C7" w:rsidP="008B3BD1">
      <w:pPr>
        <w:spacing w:before="120" w:after="120" w:line="240" w:lineRule="atLeast"/>
        <w:ind w:right="57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lót</w:t>
      </w:r>
    </w:p>
    <w:p w14:paraId="7A8E177D" w14:textId="53E24A0D" w:rsidR="00CA2960" w:rsidRPr="008E31C8" w:rsidRDefault="002579C7" w:rsidP="008B3BD1">
      <w:pPr>
        <w:spacing w:before="120" w:after="120" w:line="240" w:lineRule="atLeast"/>
        <w:ind w:right="57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lót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rỉ có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bám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dính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chống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ăn mòn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cao. 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cọ,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con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lăn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súng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phun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tùy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cầu.</w:t>
      </w:r>
    </w:p>
    <w:p w14:paraId="6BF712EE" w14:textId="77777777" w:rsidR="006453D2" w:rsidRDefault="002579C7" w:rsidP="008B3BD1">
      <w:pPr>
        <w:spacing w:before="120" w:after="120" w:line="240" w:lineRule="atLeast"/>
        <w:ind w:right="57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lót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đều,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bị chảy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ần.</w:t>
      </w:r>
    </w:p>
    <w:p w14:paraId="54B57A75" w14:textId="344C3E19" w:rsidR="006B3890" w:rsidRPr="008E31C8" w:rsidRDefault="002579C7" w:rsidP="008B3BD1">
      <w:pPr>
        <w:spacing w:before="120" w:after="120" w:line="240" w:lineRule="atLeast"/>
        <w:ind w:right="57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phủ</w:t>
      </w:r>
    </w:p>
    <w:p w14:paraId="7A8E1781" w14:textId="3C0CDE35" w:rsidR="00CA2960" w:rsidRPr="008E31C8" w:rsidRDefault="002579C7" w:rsidP="008B3BD1">
      <w:pPr>
        <w:spacing w:before="120" w:after="120" w:line="240" w:lineRule="atLeast"/>
        <w:ind w:right="57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có khả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chịu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ộ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UV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m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gió. Phun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lăn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bề mặt,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z w:val="26"/>
          <w:szCs w:val="26"/>
        </w:rPr>
        <w:t>hông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 lộ l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lót.</w:t>
      </w:r>
    </w:p>
    <w:p w14:paraId="7A8E1782" w14:textId="77777777" w:rsidR="00CA2960" w:rsidRPr="008E31C8" w:rsidRDefault="002579C7" w:rsidP="008B3BD1">
      <w:pPr>
        <w:spacing w:before="120" w:after="120" w:line="240" w:lineRule="atLeast"/>
        <w:ind w:right="57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tối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thiểu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2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 tăng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ền.</w:t>
      </w:r>
    </w:p>
    <w:p w14:paraId="464ED0C9" w14:textId="77777777" w:rsidR="006B3890" w:rsidRPr="008E31C8" w:rsidRDefault="002579C7" w:rsidP="008B3BD1">
      <w:pPr>
        <w:spacing w:before="120" w:after="120" w:line="240" w:lineRule="atLeast"/>
        <w:ind w:right="57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Có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(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hang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tre)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(xe nâng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i)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tùy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thích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p.</w:t>
      </w:r>
    </w:p>
    <w:p w14:paraId="28FCDDD2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Sơn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đế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gang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ốp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trụ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</w:t>
      </w:r>
    </w:p>
    <w:p w14:paraId="7A8E1788" w14:textId="33F71567" w:rsidR="00CA2960" w:rsidRPr="008E31C8" w:rsidRDefault="002579C7" w:rsidP="008B3BD1">
      <w:pPr>
        <w:spacing w:before="120" w:after="120" w:line="240" w:lineRule="atLeast"/>
        <w:ind w:right="57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Chuẩn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bị bề mặt</w:t>
      </w:r>
    </w:p>
    <w:p w14:paraId="7A8E178A" w14:textId="77777777" w:rsidR="00CA2960" w:rsidRPr="008E31C8" w:rsidRDefault="002579C7" w:rsidP="008B3BD1">
      <w:pPr>
        <w:spacing w:before="120" w:after="120" w:line="240" w:lineRule="atLeast"/>
        <w:ind w:right="57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bị bề mặt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đèn. Chú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góc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cạnh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khe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nhỏ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đế ga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g.</w:t>
      </w:r>
    </w:p>
    <w:p w14:paraId="7A8E178B" w14:textId="77777777" w:rsidR="00CA2960" w:rsidRPr="008E31C8" w:rsidRDefault="002579C7" w:rsidP="008B3BD1">
      <w:pPr>
        <w:spacing w:before="120" w:after="120" w:line="240" w:lineRule="atLeast"/>
        <w:ind w:right="57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lót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phủ</w:t>
      </w:r>
    </w:p>
    <w:p w14:paraId="7A8E178D" w14:textId="77777777" w:rsidR="00CA2960" w:rsidRPr="008E31C8" w:rsidRDefault="002579C7" w:rsidP="008B3BD1">
      <w:pPr>
        <w:spacing w:before="120" w:after="120" w:line="240" w:lineRule="atLeast"/>
        <w:ind w:right="57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giống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lót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đèn. L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kín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bề mặt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gang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để </w:t>
      </w:r>
      <w:r w:rsidRPr="008E31C8">
        <w:rPr>
          <w:sz w:val="26"/>
          <w:szCs w:val="26"/>
        </w:rPr>
        <w:t>tránh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oxy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hóa.</w:t>
      </w:r>
    </w:p>
    <w:p w14:paraId="27B0EF0E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Đánh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số trụ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đèn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chiếu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sáng</w:t>
      </w:r>
    </w:p>
    <w:p w14:paraId="7A8E1790" w14:textId="1415E9A4" w:rsidR="00CA2960" w:rsidRPr="008E31C8" w:rsidRDefault="002579C7" w:rsidP="008B3BD1">
      <w:pPr>
        <w:spacing w:before="120" w:after="120" w:line="240" w:lineRule="atLeast"/>
        <w:ind w:right="57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Chuẩn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</w:p>
    <w:p w14:paraId="7A8E1792" w14:textId="77777777" w:rsidR="00CA2960" w:rsidRPr="008E31C8" w:rsidRDefault="002579C7" w:rsidP="008B3BD1">
      <w:pPr>
        <w:spacing w:before="120" w:after="120" w:line="240" w:lineRule="atLeast"/>
        <w:ind w:right="57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Xác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đèn: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 sáng.</w:t>
      </w:r>
    </w:p>
    <w:p w14:paraId="7A8E1794" w14:textId="77777777" w:rsidR="00CA2960" w:rsidRPr="008E31C8" w:rsidRDefault="002579C7" w:rsidP="008B3BD1">
      <w:pPr>
        <w:spacing w:before="120" w:after="120" w:line="240" w:lineRule="atLeast"/>
        <w:ind w:right="57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liệu: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phản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quang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 số dễ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nhìn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thấy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đêm. 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</w:p>
    <w:p w14:paraId="7A8E1795" w14:textId="77777777" w:rsidR="00CA2960" w:rsidRPr="008E31C8" w:rsidRDefault="002579C7" w:rsidP="008B3BD1">
      <w:pPr>
        <w:spacing w:before="120" w:after="120" w:line="240" w:lineRule="atLeast"/>
        <w:ind w:right="57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Dùng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chữ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số 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bút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vẽ để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ì</w:t>
      </w:r>
      <w:r w:rsidRPr="008E31C8">
        <w:rPr>
          <w:sz w:val="26"/>
          <w:szCs w:val="26"/>
        </w:rPr>
        <w:t>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dạng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số đồng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đều. 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số lên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trí dễ nhìn,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là phần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thân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trụ. Đ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khô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thêm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vệ (nếu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có).</w:t>
      </w:r>
    </w:p>
    <w:p w14:paraId="52697BCA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L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u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ý</w:t>
      </w:r>
      <w:r w:rsidRPr="008E31C8">
        <w:rPr>
          <w:b/>
          <w:spacing w:val="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chung</w:t>
      </w:r>
    </w:p>
    <w:p w14:paraId="36D9FDBC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động:</w:t>
      </w:r>
    </w:p>
    <w:p w14:paraId="7A8E179A" w14:textId="072BD012" w:rsidR="00CA2960" w:rsidRPr="008E31C8" w:rsidRDefault="002579C7" w:rsidP="008B3BD1">
      <w:pPr>
        <w:spacing w:before="120" w:after="120" w:line="240" w:lineRule="atLeast"/>
        <w:ind w:right="57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(găng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ta</w:t>
      </w:r>
      <w:r w:rsidRPr="008E31C8">
        <w:rPr>
          <w:sz w:val="26"/>
          <w:szCs w:val="26"/>
        </w:rPr>
        <w:t>y</w:t>
      </w:r>
      <w:r w:rsidRPr="008E31C8">
        <w:rPr>
          <w:sz w:val="26"/>
          <w:szCs w:val="26"/>
        </w:rPr>
        <w:t>, kính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mắt,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khẩu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z w:val="26"/>
          <w:szCs w:val="26"/>
        </w:rPr>
        <w:t>ang). Đặt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cảnh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24725E4A" w14:textId="77777777" w:rsidR="006B3890" w:rsidRPr="008E31C8" w:rsidRDefault="002579C7" w:rsidP="008B3BD1">
      <w:pPr>
        <w:spacing w:before="120" w:after="120" w:line="240" w:lineRule="atLeast"/>
        <w:ind w:right="57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Điều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công:</w:t>
      </w:r>
    </w:p>
    <w:p w14:paraId="7A8E179D" w14:textId="11AC9239" w:rsidR="00CA2960" w:rsidRPr="008E31C8" w:rsidRDefault="002579C7" w:rsidP="008B3BD1">
      <w:pPr>
        <w:spacing w:before="120" w:after="120" w:line="240" w:lineRule="atLeast"/>
        <w:ind w:right="57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khô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ráo,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ẩm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ca</w:t>
      </w:r>
      <w:r w:rsidRPr="008E31C8">
        <w:rPr>
          <w:sz w:val="26"/>
          <w:szCs w:val="26"/>
        </w:rPr>
        <w:t>o</w:t>
      </w:r>
      <w:r w:rsidRPr="008E31C8">
        <w:rPr>
          <w:sz w:val="26"/>
          <w:szCs w:val="26"/>
        </w:rPr>
        <w:t>. Nhiệt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lý t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10</w:t>
      </w:r>
      <w:r w:rsidRPr="008E31C8">
        <w:rPr>
          <w:sz w:val="26"/>
          <w:szCs w:val="26"/>
        </w:rPr>
        <w:t>°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-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3</w:t>
      </w:r>
      <w:r w:rsidRPr="008E31C8">
        <w:rPr>
          <w:sz w:val="26"/>
          <w:szCs w:val="26"/>
        </w:rPr>
        <w:t>5</w:t>
      </w:r>
      <w:r w:rsidRPr="008E31C8">
        <w:rPr>
          <w:sz w:val="26"/>
          <w:szCs w:val="26"/>
        </w:rPr>
        <w:t>°</w:t>
      </w:r>
      <w:r w:rsidRPr="008E31C8">
        <w:rPr>
          <w:sz w:val="26"/>
          <w:szCs w:val="26"/>
        </w:rPr>
        <w:t>C.</w:t>
      </w:r>
    </w:p>
    <w:p w14:paraId="5EF6B266" w14:textId="77777777" w:rsidR="006B3890" w:rsidRPr="008E31C8" w:rsidRDefault="002579C7" w:rsidP="008B3BD1">
      <w:pPr>
        <w:spacing w:before="120" w:after="120" w:line="240" w:lineRule="atLeast"/>
        <w:ind w:right="57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Kiểm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ng:</w:t>
      </w:r>
    </w:p>
    <w:p w14:paraId="0FB30026" w14:textId="74F465EA" w:rsidR="00CA49A9" w:rsidRPr="008E31C8" w:rsidRDefault="002579C7" w:rsidP="008B3BD1">
      <w:pPr>
        <w:spacing w:before="120" w:after="120" w:line="240" w:lineRule="atLeast"/>
        <w:ind w:right="57" w:firstLine="2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bề mặt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có khuyết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tróc,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ứ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gh</w:t>
      </w:r>
      <w:r w:rsidRPr="008E31C8">
        <w:rPr>
          <w:sz w:val="26"/>
          <w:szCs w:val="26"/>
        </w:rPr>
        <w:t>ề</w:t>
      </w:r>
      <w:r w:rsidRPr="008E31C8">
        <w:rPr>
          <w:sz w:val="26"/>
          <w:szCs w:val="26"/>
        </w:rPr>
        <w:t>. Đánh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khả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bám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dính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bền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n.</w:t>
      </w:r>
    </w:p>
    <w:p w14:paraId="6BAB7F00" w14:textId="77777777" w:rsidR="006B3890" w:rsidRPr="008E31C8" w:rsidRDefault="002579C7" w:rsidP="008B3BD1">
      <w:pPr>
        <w:spacing w:before="120" w:after="120" w:line="240" w:lineRule="atLeast"/>
        <w:ind w:right="57" w:firstLine="284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6</w:t>
      </w:r>
      <w:r w:rsidRPr="008E31C8">
        <w:rPr>
          <w:b/>
          <w:spacing w:val="2"/>
          <w:sz w:val="26"/>
          <w:szCs w:val="26"/>
        </w:rPr>
        <w:t>.</w:t>
      </w:r>
      <w:proofErr w:type="gramStart"/>
      <w:r w:rsidRPr="008E31C8">
        <w:rPr>
          <w:b/>
          <w:sz w:val="26"/>
          <w:szCs w:val="26"/>
        </w:rPr>
        <w:t>14</w:t>
      </w:r>
      <w:r w:rsidRPr="008E31C8">
        <w:rPr>
          <w:b/>
          <w:spacing w:val="3"/>
          <w:sz w:val="26"/>
          <w:szCs w:val="26"/>
        </w:rPr>
        <w:t>.</w:t>
      </w:r>
      <w:r w:rsidRPr="008E31C8">
        <w:rPr>
          <w:b/>
          <w:sz w:val="26"/>
          <w:szCs w:val="26"/>
        </w:rPr>
        <w:t>Biện</w:t>
      </w:r>
      <w:proofErr w:type="gramEnd"/>
      <w:r w:rsidRPr="008E31C8">
        <w:rPr>
          <w:b/>
          <w:spacing w:val="-1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tác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khác.</w:t>
      </w:r>
    </w:p>
    <w:p w14:paraId="104F8538" w14:textId="77777777" w:rsidR="006B389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Đối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 bị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tâm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gồm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Màn hình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hiển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thị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34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inch,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(Server), Thuê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sim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4G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12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tủ/12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tháng, Thuê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truyền 5MB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tâm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12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tháng,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Ghế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văn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làm việc,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quyền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3"/>
          <w:sz w:val="26"/>
          <w:szCs w:val="26"/>
        </w:rPr>
        <w:t>g</w:t>
      </w:r>
      <w:r w:rsidRPr="008E31C8">
        <w:rPr>
          <w:sz w:val="26"/>
          <w:szCs w:val="26"/>
        </w:rPr>
        <w:t>iám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sát, điều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</w:p>
    <w:p w14:paraId="400D1FC7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Lắp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tivi</w:t>
      </w:r>
      <w:r w:rsidRPr="008E31C8">
        <w:rPr>
          <w:spacing w:val="-1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34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inch</w:t>
      </w:r>
      <w:proofErr w:type="gramEnd"/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 tính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bàn:</w:t>
      </w:r>
    </w:p>
    <w:p w14:paraId="00928D29" w14:textId="77777777" w:rsidR="006B3890" w:rsidRPr="008E31C8" w:rsidRDefault="002579C7" w:rsidP="008B3BD1">
      <w:pPr>
        <w:spacing w:before="120" w:after="120" w:line="240" w:lineRule="atLeast"/>
        <w:ind w:right="67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ivi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34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inch: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(</w:t>
      </w:r>
      <w:r w:rsidRPr="008E31C8">
        <w:rPr>
          <w:spacing w:val="-5"/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bàn).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 giá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treo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 chắc chắn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rằng giá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treo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ắn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chặt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khả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chịu tải trọng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tivi.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tín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ổ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cắm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tivi,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3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bị kéo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nguy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hiểm.</w:t>
      </w:r>
    </w:p>
    <w:p w14:paraId="68B26D45" w14:textId="77777777" w:rsidR="006B3890" w:rsidRPr="008E31C8" w:rsidRDefault="002579C7" w:rsidP="008B3BD1">
      <w:pPr>
        <w:spacing w:before="120" w:after="120" w:line="240" w:lineRule="atLeast"/>
        <w:ind w:right="75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Máy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(Sever):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(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ever)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 bị ngoại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vi 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chuột,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-5"/>
          <w:sz w:val="26"/>
          <w:szCs w:val="26"/>
        </w:rPr>
        <w:t>m</w:t>
      </w:r>
      <w:r w:rsidRPr="008E31C8">
        <w:rPr>
          <w:sz w:val="26"/>
          <w:szCs w:val="26"/>
        </w:rPr>
        <w:t>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ắ</w:t>
      </w:r>
      <w:r w:rsidRPr="008E31C8">
        <w:rPr>
          <w:sz w:val="26"/>
          <w:szCs w:val="26"/>
        </w:rPr>
        <w:t>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cả 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cố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gọn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gàng,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 víu.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9"/>
          <w:sz w:val="26"/>
          <w:szCs w:val="26"/>
        </w:rPr>
        <w:t>C</w:t>
      </w:r>
      <w:r w:rsidRPr="008E31C8">
        <w:rPr>
          <w:sz w:val="26"/>
          <w:szCs w:val="26"/>
        </w:rPr>
        <w:t>ài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 phần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minh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ểm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 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(khi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5"/>
          <w:sz w:val="26"/>
          <w:szCs w:val="26"/>
        </w:rPr>
        <w:t>)</w:t>
      </w:r>
      <w:r w:rsidRPr="008E31C8">
        <w:rPr>
          <w:sz w:val="26"/>
          <w:szCs w:val="26"/>
        </w:rPr>
        <w:t>.</w:t>
      </w:r>
    </w:p>
    <w:p w14:paraId="742AC847" w14:textId="77777777" w:rsidR="006B3890" w:rsidRPr="008E31C8" w:rsidRDefault="002579C7" w:rsidP="008B3BD1">
      <w:pPr>
        <w:spacing w:before="120" w:after="120" w:line="240" w:lineRule="atLeast"/>
        <w:ind w:right="80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 bị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-5"/>
          <w:sz w:val="26"/>
          <w:szCs w:val="26"/>
        </w:rPr>
        <w:t>ệ</w:t>
      </w:r>
      <w:r w:rsidRPr="008E31C8">
        <w:rPr>
          <w:sz w:val="26"/>
          <w:szCs w:val="26"/>
        </w:rPr>
        <w:t>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tử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ổn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chập điện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hay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giật.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hình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(tivi)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(chuột,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bàn phím,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hình).</w:t>
      </w:r>
    </w:p>
    <w:p w14:paraId="7A8E17AD" w14:textId="7952AFAF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Đăng</w:t>
      </w:r>
      <w:r w:rsidRPr="008E31C8">
        <w:rPr>
          <w:spacing w:val="-18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gói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22"/>
          <w:sz w:val="26"/>
          <w:szCs w:val="26"/>
        </w:rPr>
        <w:t xml:space="preserve"> </w:t>
      </w:r>
      <w:r w:rsidRPr="008E31C8">
        <w:rPr>
          <w:sz w:val="26"/>
          <w:szCs w:val="26"/>
        </w:rPr>
        <w:t>Thuê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-21"/>
          <w:sz w:val="26"/>
          <w:szCs w:val="26"/>
        </w:rPr>
        <w:t xml:space="preserve"> </w:t>
      </w:r>
      <w:r w:rsidRPr="008E31C8">
        <w:rPr>
          <w:sz w:val="26"/>
          <w:szCs w:val="26"/>
        </w:rPr>
        <w:t>sim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4G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1"/>
          <w:sz w:val="26"/>
          <w:szCs w:val="26"/>
        </w:rPr>
        <w:t xml:space="preserve"> </w:t>
      </w:r>
      <w:r w:rsidRPr="008E31C8">
        <w:rPr>
          <w:sz w:val="26"/>
          <w:szCs w:val="26"/>
        </w:rPr>
        <w:t>12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tủ/12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tháng,</w:t>
      </w:r>
      <w:r w:rsidRPr="008E31C8">
        <w:rPr>
          <w:spacing w:val="-21"/>
          <w:sz w:val="26"/>
          <w:szCs w:val="26"/>
        </w:rPr>
        <w:t xml:space="preserve"> </w:t>
      </w:r>
      <w:r w:rsidRPr="008E31C8">
        <w:rPr>
          <w:sz w:val="26"/>
          <w:szCs w:val="26"/>
        </w:rPr>
        <w:t>Thuê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-2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9"/>
          <w:sz w:val="26"/>
          <w:szCs w:val="26"/>
        </w:rPr>
        <w:t xml:space="preserve"> </w:t>
      </w:r>
      <w:r w:rsidRPr="008E31C8">
        <w:rPr>
          <w:sz w:val="26"/>
          <w:szCs w:val="26"/>
        </w:rPr>
        <w:t>truyền</w:t>
      </w:r>
    </w:p>
    <w:p w14:paraId="147C9C79" w14:textId="77777777" w:rsidR="006B3890" w:rsidRPr="008E31C8" w:rsidRDefault="002579C7" w:rsidP="008B3BD1">
      <w:pPr>
        <w:spacing w:before="120" w:after="120" w:line="240" w:lineRule="atLeast"/>
        <w:ind w:right="8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5MB tại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 tâm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12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tháng để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5"/>
          <w:sz w:val="26"/>
          <w:szCs w:val="26"/>
        </w:rPr>
        <w:t>ố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 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 tâm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khiển.</w:t>
      </w:r>
    </w:p>
    <w:p w14:paraId="44C0633A" w14:textId="77777777" w:rsidR="006B3890" w:rsidRPr="008E31C8" w:rsidRDefault="002579C7" w:rsidP="008B3BD1">
      <w:pPr>
        <w:spacing w:before="120" w:after="120" w:line="240" w:lineRule="atLeast"/>
        <w:ind w:right="73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Bố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ghế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văn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8"/>
          <w:sz w:val="26"/>
          <w:szCs w:val="26"/>
        </w:rPr>
        <w:t>E</w:t>
      </w:r>
      <w:r w:rsidRPr="008E31C8">
        <w:rPr>
          <w:sz w:val="26"/>
          <w:szCs w:val="26"/>
        </w:rPr>
        <w:t>-HSMT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 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.</w:t>
      </w:r>
    </w:p>
    <w:p w14:paraId="537C8710" w14:textId="77777777" w:rsidR="006B3890" w:rsidRPr="008E31C8" w:rsidRDefault="002579C7" w:rsidP="008B3BD1">
      <w:pPr>
        <w:spacing w:before="120" w:after="120" w:line="240" w:lineRule="atLeast"/>
        <w:ind w:right="80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Lắp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12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cảm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ánh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 kế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pacing w:val="2"/>
          <w:sz w:val="26"/>
          <w:szCs w:val="26"/>
        </w:rPr>
        <w:t>E</w:t>
      </w:r>
      <w:r w:rsidRPr="008E31C8">
        <w:rPr>
          <w:sz w:val="26"/>
          <w:szCs w:val="26"/>
        </w:rPr>
        <w:t>-HSM</w:t>
      </w:r>
      <w:r w:rsidRPr="008E31C8">
        <w:rPr>
          <w:spacing w:val="-19"/>
          <w:sz w:val="26"/>
          <w:szCs w:val="26"/>
        </w:rPr>
        <w:t>T</w:t>
      </w:r>
      <w:r w:rsidRPr="008E31C8">
        <w:rPr>
          <w:sz w:val="26"/>
          <w:szCs w:val="26"/>
        </w:rPr>
        <w:t>.</w:t>
      </w:r>
    </w:p>
    <w:p w14:paraId="7CD9C899" w14:textId="77777777" w:rsidR="006B3890" w:rsidRPr="008E31C8" w:rsidRDefault="002579C7" w:rsidP="008B3BD1">
      <w:pPr>
        <w:spacing w:before="120" w:after="120" w:line="240" w:lineRule="atLeast"/>
        <w:ind w:right="80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Cài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quyền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sát,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k</w:t>
      </w:r>
      <w:r w:rsidRPr="008E31C8">
        <w:rPr>
          <w:sz w:val="26"/>
          <w:szCs w:val="26"/>
        </w:rPr>
        <w:t>hiển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 chiếu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trung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tâm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khiển.</w:t>
      </w:r>
    </w:p>
    <w:p w14:paraId="20BEA2D2" w14:textId="77777777" w:rsidR="006B3890" w:rsidRPr="008E31C8" w:rsidRDefault="002579C7" w:rsidP="008B3BD1">
      <w:pPr>
        <w:spacing w:before="120" w:after="120" w:line="240" w:lineRule="atLeast"/>
        <w:ind w:right="7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Vận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hần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 và E-HSMT</w:t>
      </w:r>
    </w:p>
    <w:p w14:paraId="42CAFE4A" w14:textId="5074827C" w:rsidR="006B3890" w:rsidRPr="008E31C8" w:rsidRDefault="002579C7" w:rsidP="008B3BD1">
      <w:pPr>
        <w:spacing w:before="120" w:after="120" w:line="240" w:lineRule="atLeast"/>
        <w:ind w:right="2494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6</w:t>
      </w:r>
      <w:r w:rsidRPr="008E31C8">
        <w:rPr>
          <w:b/>
          <w:spacing w:val="2"/>
          <w:sz w:val="26"/>
          <w:szCs w:val="26"/>
        </w:rPr>
        <w:t>.</w:t>
      </w:r>
      <w:proofErr w:type="gramStart"/>
      <w:r w:rsidRPr="008E31C8">
        <w:rPr>
          <w:b/>
          <w:sz w:val="26"/>
          <w:szCs w:val="26"/>
        </w:rPr>
        <w:t>15</w:t>
      </w:r>
      <w:r w:rsidRPr="008E31C8">
        <w:rPr>
          <w:b/>
          <w:spacing w:val="3"/>
          <w:sz w:val="26"/>
          <w:szCs w:val="26"/>
        </w:rPr>
        <w:t>.</w:t>
      </w:r>
      <w:r w:rsidRPr="008E31C8">
        <w:rPr>
          <w:b/>
          <w:sz w:val="26"/>
          <w:szCs w:val="26"/>
        </w:rPr>
        <w:t>Công</w:t>
      </w:r>
      <w:proofErr w:type="gramEnd"/>
      <w:r w:rsidRPr="008E31C8">
        <w:rPr>
          <w:b/>
          <w:spacing w:val="-1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tác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dọn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dẹp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vệ sinh,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</w:t>
      </w:r>
      <w:r w:rsidRPr="008E31C8">
        <w:rPr>
          <w:b/>
          <w:spacing w:val="1"/>
          <w:sz w:val="26"/>
          <w:szCs w:val="26"/>
        </w:rPr>
        <w:t>i</w:t>
      </w:r>
      <w:r w:rsidRPr="008E31C8">
        <w:rPr>
          <w:b/>
          <w:sz w:val="26"/>
          <w:szCs w:val="26"/>
        </w:rPr>
        <w:t>ện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ớc</w:t>
      </w:r>
      <w:r w:rsidRPr="008E31C8">
        <w:rPr>
          <w:b/>
          <w:spacing w:val="-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bàn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giao</w:t>
      </w:r>
    </w:p>
    <w:p w14:paraId="49CE4E97" w14:textId="77777777" w:rsidR="006B3890" w:rsidRPr="008E31C8" w:rsidRDefault="002579C7" w:rsidP="008B3BD1">
      <w:pPr>
        <w:spacing w:before="120" w:after="120" w:line="240" w:lineRule="atLeast"/>
        <w:ind w:right="6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Sau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xong t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ến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 thu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z w:val="26"/>
          <w:szCs w:val="26"/>
        </w:rPr>
        <w:t>ọn</w:t>
      </w:r>
      <w:r w:rsidRPr="008E31C8">
        <w:rPr>
          <w:spacing w:val="1"/>
          <w:sz w:val="26"/>
          <w:szCs w:val="26"/>
        </w:rPr>
        <w:t xml:space="preserve"> t</w:t>
      </w:r>
      <w:r w:rsidRPr="008E31C8">
        <w:rPr>
          <w:sz w:val="26"/>
          <w:szCs w:val="26"/>
        </w:rPr>
        <w:t>ất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ậ</w:t>
      </w:r>
      <w:r w:rsidRPr="008E31C8">
        <w:rPr>
          <w:sz w:val="26"/>
          <w:szCs w:val="26"/>
        </w:rPr>
        <w:t>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z w:val="26"/>
          <w:szCs w:val="26"/>
        </w:rPr>
        <w:t xml:space="preserve">ụng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ụ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r</w:t>
      </w:r>
      <w:r w:rsidRPr="008E31C8">
        <w:rPr>
          <w:sz w:val="26"/>
          <w:szCs w:val="26"/>
        </w:rPr>
        <w:t>ả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1"/>
          <w:sz w:val="26"/>
          <w:szCs w:val="26"/>
        </w:rPr>
        <w:t>ạ</w:t>
      </w:r>
      <w:r w:rsidRPr="008E31C8">
        <w:rPr>
          <w:sz w:val="26"/>
          <w:szCs w:val="26"/>
        </w:rPr>
        <w:t>i mặt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1"/>
          <w:sz w:val="26"/>
          <w:szCs w:val="26"/>
        </w:rPr>
        <w:t>ằ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đã 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ỗ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461F653A" w14:textId="77777777" w:rsidR="006B3890" w:rsidRPr="008E31C8" w:rsidRDefault="002579C7" w:rsidP="008B3BD1">
      <w:pPr>
        <w:spacing w:before="120" w:after="120" w:line="240" w:lineRule="atLeast"/>
        <w:ind w:right="6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dọn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dẹp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g</w:t>
      </w:r>
      <w:r w:rsidRPr="008E31C8">
        <w:rPr>
          <w:sz w:val="26"/>
          <w:szCs w:val="26"/>
        </w:rPr>
        <w:t>ồm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ấ</w:t>
      </w:r>
      <w:r w:rsidRPr="008E31C8">
        <w:rPr>
          <w:sz w:val="26"/>
          <w:szCs w:val="26"/>
        </w:rPr>
        <w:t>t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ả cây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ối,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a, th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ật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 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ế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ván khuôn bê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v</w:t>
      </w:r>
      <w:r w:rsidRPr="008E31C8">
        <w:rPr>
          <w:sz w:val="26"/>
          <w:szCs w:val="26"/>
        </w:rPr>
        <w:t>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xung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anh.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v</w:t>
      </w:r>
      <w:r w:rsidRPr="008E31C8">
        <w:rPr>
          <w:sz w:val="26"/>
          <w:szCs w:val="26"/>
        </w:rPr>
        <w:t>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không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ế thải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ải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ặc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chu</w:t>
      </w:r>
      <w:r w:rsidRPr="008E31C8">
        <w:rPr>
          <w:spacing w:val="1"/>
          <w:sz w:val="26"/>
          <w:szCs w:val="26"/>
        </w:rPr>
        <w:t>y</w:t>
      </w:r>
      <w:r w:rsidRPr="008E31C8">
        <w:rPr>
          <w:sz w:val="26"/>
          <w:szCs w:val="26"/>
        </w:rPr>
        <w:t>ển đến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4"/>
          <w:sz w:val="26"/>
          <w:szCs w:val="26"/>
        </w:rPr>
        <w:t>h</w:t>
      </w:r>
      <w:r w:rsidRPr="008E31C8">
        <w:rPr>
          <w:sz w:val="26"/>
          <w:szCs w:val="26"/>
        </w:rPr>
        <w:t>ải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</w:t>
      </w:r>
      <w:r w:rsidRPr="008E31C8">
        <w:rPr>
          <w:spacing w:val="1"/>
          <w:sz w:val="26"/>
          <w:szCs w:val="26"/>
        </w:rPr>
        <w:t>y</w:t>
      </w:r>
      <w:r w:rsidRPr="008E31C8">
        <w:rPr>
          <w:sz w:val="26"/>
          <w:szCs w:val="26"/>
        </w:rPr>
        <w:t>ền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 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ở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tại.</w:t>
      </w:r>
    </w:p>
    <w:p w14:paraId="47CF3B87" w14:textId="2D699254" w:rsidR="00C25CBF" w:rsidRPr="008E31C8" w:rsidRDefault="002579C7" w:rsidP="008B3BD1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móc,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v</w:t>
      </w:r>
      <w:r w:rsidRPr="008E31C8">
        <w:rPr>
          <w:sz w:val="26"/>
          <w:szCs w:val="26"/>
        </w:rPr>
        <w:t>ậ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dọn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ạm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dây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 bị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cho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ngh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đóng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ện.</w:t>
      </w:r>
    </w:p>
    <w:p w14:paraId="18BB3F94" w14:textId="77777777" w:rsidR="006B3890" w:rsidRPr="008E31C8" w:rsidRDefault="002579C7" w:rsidP="008B3BD1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Sau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z w:val="26"/>
          <w:szCs w:val="26"/>
        </w:rPr>
        <w:t>ọn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sạch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trang th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5"/>
          <w:sz w:val="26"/>
          <w:szCs w:val="26"/>
        </w:rPr>
        <w:t>g</w:t>
      </w:r>
      <w:r w:rsidRPr="008E31C8">
        <w:rPr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 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1"/>
          <w:sz w:val="26"/>
          <w:szCs w:val="26"/>
        </w:rPr>
        <w:t>ỏ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 vi,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l</w:t>
      </w:r>
      <w:r w:rsidRPr="008E31C8">
        <w:rPr>
          <w:sz w:val="26"/>
          <w:szCs w:val="26"/>
        </w:rPr>
        <w:t>ập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r</w:t>
      </w:r>
      <w:r w:rsidRPr="008E31C8">
        <w:rPr>
          <w:sz w:val="26"/>
          <w:szCs w:val="26"/>
        </w:rPr>
        <w:t>ả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1"/>
          <w:sz w:val="26"/>
          <w:szCs w:val="26"/>
        </w:rPr>
        <w:t>ặ</w:t>
      </w:r>
      <w:r w:rsidRPr="008E31C8">
        <w:rPr>
          <w:sz w:val="26"/>
          <w:szCs w:val="26"/>
        </w:rPr>
        <w:t>t bằng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k</w:t>
      </w:r>
      <w:r w:rsidRPr="008E31C8">
        <w:rPr>
          <w:sz w:val="26"/>
          <w:szCs w:val="26"/>
        </w:rPr>
        <w:t>ế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(gồm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03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mỗi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giữ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1"/>
          <w:sz w:val="26"/>
          <w:szCs w:val="26"/>
        </w:rPr>
        <w:t>ộ</w:t>
      </w:r>
      <w:r w:rsidRPr="008E31C8">
        <w:rPr>
          <w:sz w:val="26"/>
          <w:szCs w:val="26"/>
        </w:rPr>
        <w:t>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bản).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ất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đóng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là 03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ngà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7A8E17C2" w14:textId="6A8F5BA2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ị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ẩn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đóng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x</w:t>
      </w:r>
      <w:r w:rsidRPr="008E31C8">
        <w:rPr>
          <w:sz w:val="26"/>
          <w:szCs w:val="26"/>
        </w:rPr>
        <w:t>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cố</w:t>
      </w:r>
    </w:p>
    <w:p w14:paraId="6CFEA146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(nếu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có).</w:t>
      </w:r>
    </w:p>
    <w:p w14:paraId="0A937A1B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Làm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tục bàn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b</w:t>
      </w:r>
      <w:r w:rsidRPr="008E31C8">
        <w:rPr>
          <w:sz w:val="26"/>
          <w:szCs w:val="26"/>
        </w:rPr>
        <w:t>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.</w:t>
      </w:r>
    </w:p>
    <w:p w14:paraId="7A8E17C7" w14:textId="79E2BDAC" w:rsidR="00CA2960" w:rsidRPr="008E31C8" w:rsidRDefault="002579C7" w:rsidP="008B3BD1">
      <w:pPr>
        <w:spacing w:before="120" w:after="120" w:line="240" w:lineRule="atLeast"/>
        <w:ind w:right="1526" w:firstLine="10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6</w:t>
      </w:r>
      <w:r w:rsidRPr="008E31C8">
        <w:rPr>
          <w:b/>
          <w:spacing w:val="2"/>
          <w:sz w:val="26"/>
          <w:szCs w:val="26"/>
        </w:rPr>
        <w:t>.</w:t>
      </w:r>
      <w:proofErr w:type="gramStart"/>
      <w:r w:rsidRPr="008E31C8">
        <w:rPr>
          <w:b/>
          <w:sz w:val="26"/>
          <w:szCs w:val="26"/>
        </w:rPr>
        <w:t>16</w:t>
      </w:r>
      <w:r w:rsidRPr="008E31C8">
        <w:rPr>
          <w:b/>
          <w:spacing w:val="3"/>
          <w:sz w:val="26"/>
          <w:szCs w:val="26"/>
        </w:rPr>
        <w:t>.</w:t>
      </w:r>
      <w:r w:rsidRPr="008E31C8">
        <w:rPr>
          <w:b/>
          <w:sz w:val="26"/>
          <w:szCs w:val="26"/>
        </w:rPr>
        <w:t>Công</w:t>
      </w:r>
      <w:proofErr w:type="gramEnd"/>
      <w:r w:rsidRPr="008E31C8">
        <w:rPr>
          <w:b/>
          <w:spacing w:val="-1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tác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</w:t>
      </w:r>
      <w:r w:rsidRPr="008E31C8">
        <w:rPr>
          <w:b/>
          <w:spacing w:val="1"/>
          <w:sz w:val="26"/>
          <w:szCs w:val="26"/>
        </w:rPr>
        <w:t>ậ</w:t>
      </w:r>
      <w:r w:rsidRPr="008E31C8">
        <w:rPr>
          <w:b/>
          <w:sz w:val="26"/>
          <w:szCs w:val="26"/>
        </w:rPr>
        <w:t>p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hồ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sơ nghiệm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thu,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công,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thanh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</w:t>
      </w:r>
      <w:r w:rsidRPr="008E31C8">
        <w:rPr>
          <w:b/>
          <w:spacing w:val="2"/>
          <w:sz w:val="26"/>
          <w:szCs w:val="26"/>
        </w:rPr>
        <w:t>y</w:t>
      </w:r>
      <w:r w:rsidRPr="008E31C8">
        <w:rPr>
          <w:b/>
          <w:sz w:val="26"/>
          <w:szCs w:val="26"/>
        </w:rPr>
        <w:t>ết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toán</w:t>
      </w:r>
      <w:r w:rsidRPr="008E31C8">
        <w:rPr>
          <w:b/>
          <w:spacing w:val="-17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A</w:t>
      </w:r>
      <w:r w:rsidRPr="008E31C8">
        <w:rPr>
          <w:b/>
          <w:sz w:val="26"/>
          <w:szCs w:val="26"/>
        </w:rPr>
        <w:t>-B Hồ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sơ nghiệm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</w:t>
      </w:r>
    </w:p>
    <w:p w14:paraId="2A78CBB8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</w:p>
    <w:p w14:paraId="7A8E17CA" w14:textId="64479DAC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Tập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tài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ệu liên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>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công: H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ụ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lục.</w:t>
      </w:r>
    </w:p>
    <w:p w14:paraId="7A8E17CB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z w:val="26"/>
          <w:szCs w:val="26"/>
        </w:rPr>
        <w:t>ế 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du</w:t>
      </w:r>
      <w:r w:rsidRPr="008E31C8">
        <w:rPr>
          <w:sz w:val="26"/>
          <w:szCs w:val="26"/>
        </w:rPr>
        <w:t>y</w:t>
      </w:r>
      <w:r w:rsidRPr="008E31C8">
        <w:rPr>
          <w:sz w:val="26"/>
          <w:szCs w:val="26"/>
        </w:rPr>
        <w:t>ệt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văn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ản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ổi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(nếu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có). Giấy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z w:val="26"/>
          <w:szCs w:val="26"/>
        </w:rPr>
        <w:t>iấ</w:t>
      </w:r>
      <w:r w:rsidRPr="008E31C8">
        <w:rPr>
          <w:sz w:val="26"/>
          <w:szCs w:val="26"/>
        </w:rPr>
        <w:t>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li</w:t>
      </w:r>
      <w:r w:rsidRPr="008E31C8">
        <w:rPr>
          <w:sz w:val="26"/>
          <w:szCs w:val="26"/>
        </w:rPr>
        <w:t>ê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quan.</w:t>
      </w:r>
    </w:p>
    <w:p w14:paraId="7A8E17CC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Biên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ả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ận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z w:val="26"/>
          <w:szCs w:val="26"/>
        </w:rPr>
        <w:t>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bằng. Nhật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69B77E9E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Thành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ần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ngh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</w:p>
    <w:p w14:paraId="7A8E17CF" w14:textId="255930F2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Biên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ả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(theo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ạng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mục): Nghiệm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 t</w:t>
      </w:r>
      <w:r w:rsidRPr="008E31C8">
        <w:rPr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tác: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ví </w:t>
      </w:r>
      <w:r w:rsidRPr="008E31C8">
        <w:rPr>
          <w:sz w:val="26"/>
          <w:szCs w:val="26"/>
        </w:rPr>
        <w:t>d</w:t>
      </w:r>
      <w:r w:rsidRPr="008E31C8">
        <w:rPr>
          <w:sz w:val="26"/>
          <w:szCs w:val="26"/>
        </w:rPr>
        <w:t>ụ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nền,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 xml:space="preserve">n,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ắp đặt th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r w:rsidRPr="008E31C8">
        <w:rPr>
          <w:sz w:val="26"/>
          <w:szCs w:val="26"/>
        </w:rPr>
        <w:t>. Xác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ận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cầ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e</w:t>
      </w:r>
      <w:r w:rsidRPr="008E31C8">
        <w:rPr>
          <w:sz w:val="26"/>
          <w:szCs w:val="26"/>
        </w:rPr>
        <w:t>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z w:val="26"/>
          <w:szCs w:val="26"/>
        </w:rPr>
        <w:t>ế.</w:t>
      </w:r>
    </w:p>
    <w:p w14:paraId="7A8E17D0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Biên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ả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o</w:t>
      </w:r>
      <w:r w:rsidRPr="008E31C8">
        <w:rPr>
          <w:sz w:val="26"/>
          <w:szCs w:val="26"/>
        </w:rPr>
        <w:t>ạn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ng: Nghiệm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z w:val="26"/>
          <w:szCs w:val="26"/>
        </w:rPr>
        <w:t>ột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o</w:t>
      </w:r>
      <w:r w:rsidRPr="008E31C8">
        <w:rPr>
          <w:sz w:val="26"/>
          <w:szCs w:val="26"/>
        </w:rPr>
        <w:t>ạn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n. Biên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ả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trình:</w:t>
      </w:r>
    </w:p>
    <w:p w14:paraId="74D210E4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Biên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ản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ổng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ể</w:t>
      </w:r>
      <w:r w:rsidRPr="008E31C8">
        <w:rPr>
          <w:sz w:val="26"/>
          <w:szCs w:val="26"/>
        </w:rPr>
        <w:t>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bên: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ấn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nhà thầu.</w:t>
      </w:r>
    </w:p>
    <w:p w14:paraId="07273374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>ả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ng:</w:t>
      </w:r>
    </w:p>
    <w:p w14:paraId="7A8E17D5" w14:textId="23A18991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Báo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ngh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ật liệu: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măng,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, đá,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z w:val="26"/>
          <w:szCs w:val="26"/>
        </w:rPr>
        <w:t>ạch</w:t>
      </w:r>
      <w:r w:rsidRPr="008E31C8">
        <w:rPr>
          <w:sz w:val="26"/>
          <w:szCs w:val="26"/>
        </w:rPr>
        <w:t>..</w:t>
      </w:r>
      <w:r w:rsidRPr="008E31C8">
        <w:rPr>
          <w:sz w:val="26"/>
          <w:szCs w:val="26"/>
        </w:rPr>
        <w:t>. Kết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>ả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(n</w:t>
      </w:r>
      <w:r w:rsidRPr="008E31C8">
        <w:rPr>
          <w:sz w:val="26"/>
          <w:szCs w:val="26"/>
        </w:rPr>
        <w:t>ế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có).</w:t>
      </w:r>
    </w:p>
    <w:p w14:paraId="4BCCB7D2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Hồ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đi kèm:</w:t>
      </w:r>
    </w:p>
    <w:p w14:paraId="7A8E17D8" w14:textId="1351FFBD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Bằng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ấp/ch</w:t>
      </w:r>
      <w:r w:rsidRPr="008E31C8">
        <w:rPr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ỉ của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hiện. Giấy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nhận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ật liệu (CO,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CQ</w:t>
      </w:r>
      <w:r w:rsidRPr="008E31C8">
        <w:rPr>
          <w:sz w:val="26"/>
          <w:szCs w:val="26"/>
        </w:rPr>
        <w:t>)</w:t>
      </w:r>
      <w:r w:rsidRPr="008E31C8">
        <w:rPr>
          <w:sz w:val="26"/>
          <w:szCs w:val="26"/>
        </w:rPr>
        <w:t>.</w:t>
      </w:r>
    </w:p>
    <w:p w14:paraId="5B4E1B16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Hồ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sơ hoàn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</w:p>
    <w:p w14:paraId="7A8E17DB" w14:textId="1D1F7812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Khái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</w:p>
    <w:p w14:paraId="7A8E17DE" w14:textId="3966A706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Hồ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ập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tài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ệu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ể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hi</w:t>
      </w:r>
      <w:r w:rsidRPr="008E31C8">
        <w:rPr>
          <w:sz w:val="26"/>
          <w:szCs w:val="26"/>
        </w:rPr>
        <w:t>ệ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z w:val="26"/>
          <w:szCs w:val="26"/>
        </w:rPr>
        <w:t>ạng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ế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="00B97C0B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thành.</w:t>
      </w:r>
    </w:p>
    <w:p w14:paraId="7A8E17E0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Thành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ần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</w:p>
    <w:p w14:paraId="7A8E17E2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Bản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vẽ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công:</w:t>
      </w:r>
    </w:p>
    <w:p w14:paraId="7A8E17E4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Ghi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(nếu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có)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so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z w:val="26"/>
          <w:szCs w:val="26"/>
        </w:rPr>
        <w:t>ế b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đầu. Thể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hi</w:t>
      </w:r>
      <w:r w:rsidRPr="008E31C8">
        <w:rPr>
          <w:sz w:val="26"/>
          <w:szCs w:val="26"/>
        </w:rPr>
        <w:t>ệ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kích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ị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z w:val="26"/>
          <w:szCs w:val="26"/>
        </w:rPr>
        <w:t>í</w:t>
      </w:r>
      <w:r w:rsidRPr="008E31C8">
        <w:rPr>
          <w:sz w:val="26"/>
          <w:szCs w:val="26"/>
        </w:rPr>
        <w:t>,</w:t>
      </w:r>
      <w:r w:rsidRPr="008E31C8">
        <w:rPr>
          <w:sz w:val="26"/>
          <w:szCs w:val="26"/>
        </w:rPr>
        <w:t xml:space="preserve"> v</w:t>
      </w:r>
      <w:r w:rsidRPr="008E31C8">
        <w:rPr>
          <w:sz w:val="26"/>
          <w:szCs w:val="26"/>
        </w:rPr>
        <w:t>ật liệu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tế.</w:t>
      </w:r>
    </w:p>
    <w:p w14:paraId="7A8E17E5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Phải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z w:val="26"/>
          <w:szCs w:val="26"/>
        </w:rPr>
        <w:t>ậ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ầu,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ấn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c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. Biên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ả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ận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ối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công:</w:t>
      </w:r>
    </w:p>
    <w:p w14:paraId="7A8E17E6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Ghi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ận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khối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tế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so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khối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z w:val="26"/>
          <w:szCs w:val="26"/>
        </w:rPr>
        <w:t>ế</w:t>
      </w:r>
      <w:r w:rsidRPr="008E31C8">
        <w:rPr>
          <w:sz w:val="26"/>
          <w:szCs w:val="26"/>
        </w:rPr>
        <w:t>. Nhật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công:</w:t>
      </w:r>
    </w:p>
    <w:p w14:paraId="7A8E17E7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Ghi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ngà</w:t>
      </w:r>
      <w:r w:rsidRPr="008E31C8">
        <w:rPr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z w:val="26"/>
          <w:szCs w:val="26"/>
        </w:rPr>
        <w:t>ạng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n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ề phát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sinh. Hồ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ng:</w:t>
      </w:r>
    </w:p>
    <w:p w14:paraId="7A8E17E8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Kết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>ả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ngh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vật liệu 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ản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z w:val="26"/>
          <w:szCs w:val="26"/>
        </w:rPr>
        <w:t>ẩ</w:t>
      </w:r>
      <w:r w:rsidRPr="008E31C8">
        <w:rPr>
          <w:sz w:val="26"/>
          <w:szCs w:val="26"/>
        </w:rPr>
        <w:t>m. Biên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ả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z w:val="26"/>
          <w:szCs w:val="26"/>
        </w:rPr>
        <w:t>ầ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đã t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ện.</w:t>
      </w:r>
    </w:p>
    <w:p w14:paraId="285B5291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Hồ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 xml:space="preserve">sơ </w:t>
      </w:r>
      <w:r w:rsidRPr="008E31C8">
        <w:rPr>
          <w:b/>
          <w:sz w:val="26"/>
          <w:szCs w:val="26"/>
        </w:rPr>
        <w:t>thanh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</w:t>
      </w:r>
      <w:r w:rsidRPr="008E31C8">
        <w:rPr>
          <w:b/>
          <w:spacing w:val="1"/>
          <w:sz w:val="26"/>
          <w:szCs w:val="26"/>
        </w:rPr>
        <w:t>yế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toán</w:t>
      </w:r>
      <w:r w:rsidRPr="008E31C8">
        <w:rPr>
          <w:b/>
          <w:spacing w:val="-1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A-B</w:t>
      </w:r>
    </w:p>
    <w:p w14:paraId="7A8E17EB" w14:textId="10D07669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Hồ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thanh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toán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ạm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</w:p>
    <w:p w14:paraId="7A8E17ED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Giấy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ề nghị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thanh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toán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ạm</w:t>
      </w:r>
      <w:r w:rsidRPr="008E31C8">
        <w:rPr>
          <w:sz w:val="26"/>
          <w:szCs w:val="26"/>
        </w:rPr>
        <w:t xml:space="preserve"> ứ</w:t>
      </w:r>
      <w:r w:rsidRPr="008E31C8">
        <w:rPr>
          <w:sz w:val="26"/>
          <w:szCs w:val="26"/>
        </w:rPr>
        <w:t>ng. Bảng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toán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tạm </w:t>
      </w:r>
      <w:r w:rsidRPr="008E31C8">
        <w:rPr>
          <w:sz w:val="26"/>
          <w:szCs w:val="26"/>
        </w:rPr>
        <w:t>ứ</w:t>
      </w:r>
      <w:r w:rsidRPr="008E31C8">
        <w:rPr>
          <w:sz w:val="26"/>
          <w:szCs w:val="26"/>
        </w:rPr>
        <w:t>ng:</w:t>
      </w:r>
    </w:p>
    <w:p w14:paraId="7A8E17EE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Theo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đã ký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t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ến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ế. Hồ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</w:t>
      </w:r>
      <w:r w:rsidRPr="008E31C8">
        <w:rPr>
          <w:sz w:val="26"/>
          <w:szCs w:val="26"/>
        </w:rPr>
        <w:t>y</w:t>
      </w:r>
      <w:r w:rsidRPr="008E31C8">
        <w:rPr>
          <w:sz w:val="26"/>
          <w:szCs w:val="26"/>
        </w:rPr>
        <w:t>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toán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</w:p>
    <w:p w14:paraId="7A8E17EF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Tờ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</w:t>
      </w:r>
      <w:r w:rsidRPr="008E31C8">
        <w:rPr>
          <w:sz w:val="26"/>
          <w:szCs w:val="26"/>
        </w:rPr>
        <w:t>y</w:t>
      </w:r>
      <w:r w:rsidRPr="008E31C8">
        <w:rPr>
          <w:sz w:val="26"/>
          <w:szCs w:val="26"/>
        </w:rPr>
        <w:t>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toán:</w:t>
      </w:r>
    </w:p>
    <w:p w14:paraId="7A8E17F1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Thể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hi</w:t>
      </w:r>
      <w:r w:rsidRPr="008E31C8">
        <w:rPr>
          <w:sz w:val="26"/>
          <w:szCs w:val="26"/>
        </w:rPr>
        <w:t>ệ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tổng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z w:val="26"/>
          <w:szCs w:val="26"/>
        </w:rPr>
        <w:t>ị quyết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toá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. Bảng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tổng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z w:val="26"/>
          <w:szCs w:val="26"/>
        </w:rPr>
        <w:t>ố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công:</w:t>
      </w:r>
    </w:p>
    <w:p w14:paraId="7A8E17F2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sánh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khối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z w:val="26"/>
          <w:szCs w:val="26"/>
        </w:rPr>
        <w:t>ế,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khối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>hát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(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ếu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có)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k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ối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tế. Có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ận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quan.</w:t>
      </w:r>
    </w:p>
    <w:p w14:paraId="7A8E17F3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Bảng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z w:val="26"/>
          <w:szCs w:val="26"/>
        </w:rPr>
        <w:t>ị quyết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toán:</w:t>
      </w:r>
    </w:p>
    <w:p w14:paraId="7A8E17F5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Tổng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nhóm: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ật liệ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>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z w:val="26"/>
          <w:szCs w:val="26"/>
        </w:rPr>
        <w:t>â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móc,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>ản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r w:rsidRPr="008E31C8">
        <w:rPr>
          <w:sz w:val="26"/>
          <w:szCs w:val="26"/>
        </w:rPr>
        <w:t>. Biên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ả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>-B:</w:t>
      </w:r>
    </w:p>
    <w:p w14:paraId="7A8E17F6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Đính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kèm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cả 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ản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ngh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hiện. H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ụ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lục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đồng:</w:t>
      </w:r>
    </w:p>
    <w:p w14:paraId="7A8E17F7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gồm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cả 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ụ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lục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ổi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(nếu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z w:val="26"/>
          <w:szCs w:val="26"/>
        </w:rPr>
        <w:t>)</w:t>
      </w:r>
      <w:r w:rsidRPr="008E31C8">
        <w:rPr>
          <w:sz w:val="26"/>
          <w:szCs w:val="26"/>
        </w:rPr>
        <w:t>. 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tài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ệu pháp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lý đi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kèm:</w:t>
      </w:r>
    </w:p>
    <w:p w14:paraId="172CD86D" w14:textId="77777777" w:rsidR="00B97C0B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Giấy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ng,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ấy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ấ</w:t>
      </w:r>
      <w:r w:rsidRPr="008E31C8">
        <w:rPr>
          <w:sz w:val="26"/>
          <w:szCs w:val="26"/>
        </w:rPr>
        <w:t xml:space="preserve">t,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hấ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0EC356F8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Quy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1"/>
          <w:sz w:val="26"/>
          <w:szCs w:val="26"/>
        </w:rPr>
        <w:t>h</w:t>
      </w:r>
      <w:r w:rsidRPr="008E31C8">
        <w:rPr>
          <w:b/>
          <w:spacing w:val="-2"/>
          <w:sz w:val="26"/>
          <w:szCs w:val="26"/>
        </w:rPr>
        <w:t>ự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</w:t>
      </w:r>
      <w:r w:rsidRPr="008E31C8">
        <w:rPr>
          <w:b/>
          <w:spacing w:val="1"/>
          <w:sz w:val="26"/>
          <w:szCs w:val="26"/>
        </w:rPr>
        <w:t>i</w:t>
      </w:r>
      <w:r w:rsidRPr="008E31C8">
        <w:rPr>
          <w:b/>
          <w:sz w:val="26"/>
          <w:szCs w:val="26"/>
        </w:rPr>
        <w:t>ện</w:t>
      </w:r>
    </w:p>
    <w:p w14:paraId="7A8E17FB" w14:textId="1252D508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Lập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hồ sơ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ngh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hoàn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</w:p>
    <w:p w14:paraId="7A8E17FD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Hoàn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 xml:space="preserve">ự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ừ nghiệm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z w:val="26"/>
          <w:szCs w:val="26"/>
        </w:rPr>
        <w:t>ầ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hành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g trình.</w:t>
      </w:r>
    </w:p>
    <w:p w14:paraId="7A8E17FF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z w:val="26"/>
          <w:szCs w:val="26"/>
        </w:rPr>
        <w:t>ấu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li</w:t>
      </w:r>
      <w:r w:rsidRPr="008E31C8">
        <w:rPr>
          <w:sz w:val="26"/>
          <w:szCs w:val="26"/>
        </w:rPr>
        <w:t>ê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quan: Nhà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7A8E1800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Tư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sát. Chủ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ầ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.</w:t>
      </w:r>
    </w:p>
    <w:p w14:paraId="78F71138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ộp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thanh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</w:t>
      </w:r>
      <w:r w:rsidRPr="008E31C8">
        <w:rPr>
          <w:sz w:val="26"/>
          <w:szCs w:val="26"/>
        </w:rPr>
        <w:t>y</w:t>
      </w:r>
      <w:r w:rsidRPr="008E31C8">
        <w:rPr>
          <w:sz w:val="26"/>
          <w:szCs w:val="26"/>
        </w:rPr>
        <w:t>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toán</w:t>
      </w:r>
    </w:p>
    <w:p w14:paraId="7A8E1803" w14:textId="1889C92A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nộp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ầ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.</w:t>
      </w:r>
    </w:p>
    <w:p w14:paraId="7A8E1805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ầ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tra,</w:t>
      </w:r>
      <w:r w:rsidRPr="008E31C8">
        <w:rPr>
          <w:sz w:val="26"/>
          <w:szCs w:val="26"/>
        </w:rPr>
        <w:t xml:space="preserve"> đ</w:t>
      </w:r>
      <w:r w:rsidRPr="008E31C8">
        <w:rPr>
          <w:sz w:val="26"/>
          <w:szCs w:val="26"/>
        </w:rPr>
        <w:t>ối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xác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ận.</w:t>
      </w:r>
    </w:p>
    <w:p w14:paraId="7A8E1807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>ản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lý nhà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(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ếu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ần). Phê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du</w:t>
      </w:r>
      <w:r w:rsidRPr="008E31C8">
        <w:rPr>
          <w:sz w:val="26"/>
          <w:szCs w:val="26"/>
        </w:rPr>
        <w:t>y</w:t>
      </w:r>
      <w:r w:rsidRPr="008E31C8">
        <w:rPr>
          <w:sz w:val="26"/>
          <w:szCs w:val="26"/>
        </w:rPr>
        <w:t>ệt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thanh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toán</w:t>
      </w:r>
    </w:p>
    <w:p w14:paraId="7A8E1808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ầ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du</w:t>
      </w:r>
      <w:r w:rsidRPr="008E31C8">
        <w:rPr>
          <w:sz w:val="26"/>
          <w:szCs w:val="26"/>
        </w:rPr>
        <w:t>y</w:t>
      </w:r>
      <w:r w:rsidRPr="008E31C8">
        <w:rPr>
          <w:sz w:val="26"/>
          <w:szCs w:val="26"/>
        </w:rPr>
        <w:t>ệt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</w:t>
      </w:r>
      <w:r w:rsidRPr="008E31C8">
        <w:rPr>
          <w:sz w:val="26"/>
          <w:szCs w:val="26"/>
        </w:rPr>
        <w:t>y</w:t>
      </w:r>
      <w:r w:rsidRPr="008E31C8">
        <w:rPr>
          <w:sz w:val="26"/>
          <w:szCs w:val="26"/>
        </w:rPr>
        <w:t>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toán. Th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thanh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toán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hợ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ồng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đã ký. 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z w:val="26"/>
          <w:szCs w:val="26"/>
        </w:rPr>
        <w:t>ọng</w:t>
      </w:r>
    </w:p>
    <w:p w14:paraId="7A8E1809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uân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định:</w:t>
      </w:r>
    </w:p>
    <w:p w14:paraId="7A8E180A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Hồ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ngh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qu</w:t>
      </w:r>
      <w:r w:rsidRPr="008E31C8">
        <w:rPr>
          <w:sz w:val="26"/>
          <w:szCs w:val="26"/>
        </w:rPr>
        <w:t>y</w:t>
      </w:r>
      <w:r w:rsidRPr="008E31C8">
        <w:rPr>
          <w:sz w:val="26"/>
          <w:szCs w:val="26"/>
        </w:rPr>
        <w:t>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toán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ủ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ại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Nghị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ịnh</w:t>
      </w:r>
    </w:p>
    <w:p w14:paraId="7A8E180B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06/2021/NĐ-CP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văn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dẫn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ệ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hành.</w:t>
      </w:r>
    </w:p>
    <w:p w14:paraId="7A8E180D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Tính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minh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ạch:</w:t>
      </w:r>
    </w:p>
    <w:p w14:paraId="7A8E180E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Khối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ả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rõ ràn</w:t>
      </w:r>
      <w:r w:rsidRPr="008E31C8">
        <w:rPr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có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ối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</w:p>
    <w:p w14:paraId="7A8E180F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ế</w:t>
      </w:r>
      <w:r w:rsidRPr="008E31C8">
        <w:rPr>
          <w:sz w:val="26"/>
          <w:szCs w:val="26"/>
        </w:rPr>
        <w:t>.</w:t>
      </w:r>
    </w:p>
    <w:p w14:paraId="7A8E1811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trữ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:</w:t>
      </w:r>
    </w:p>
    <w:p w14:paraId="7A8E1812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Hồ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ủ,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khoa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học,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ục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>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>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thanh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nà</w:t>
      </w:r>
      <w:r w:rsidRPr="008E31C8">
        <w:rPr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077FF026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lastRenderedPageBreak/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6</w:t>
      </w:r>
      <w:r w:rsidRPr="008E31C8">
        <w:rPr>
          <w:b/>
          <w:spacing w:val="2"/>
          <w:sz w:val="26"/>
          <w:szCs w:val="26"/>
        </w:rPr>
        <w:t>.</w:t>
      </w:r>
      <w:proofErr w:type="gramStart"/>
      <w:r w:rsidRPr="008E31C8">
        <w:rPr>
          <w:b/>
          <w:sz w:val="26"/>
          <w:szCs w:val="26"/>
        </w:rPr>
        <w:t>17</w:t>
      </w:r>
      <w:r w:rsidRPr="008E31C8">
        <w:rPr>
          <w:b/>
          <w:spacing w:val="3"/>
          <w:sz w:val="26"/>
          <w:szCs w:val="26"/>
        </w:rPr>
        <w:t>.</w:t>
      </w:r>
      <w:r w:rsidRPr="008E31C8">
        <w:rPr>
          <w:b/>
          <w:sz w:val="26"/>
          <w:szCs w:val="26"/>
        </w:rPr>
        <w:t>Đề</w:t>
      </w:r>
      <w:proofErr w:type="gramEnd"/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xuất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đơn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vị thí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nghiệm</w:t>
      </w:r>
    </w:p>
    <w:p w14:paraId="7A8E1816" w14:textId="7510259D" w:rsidR="00CA296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tôi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thí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ngh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tâm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 chuẩn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Đo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Chất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1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 tâm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Chất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3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đáp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 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gói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đính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kèm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thí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đề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thí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 c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uyên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ngành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còn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 (đính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kèm)</w:t>
      </w:r>
    </w:p>
    <w:p w14:paraId="505A086D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7.</w:t>
      </w:r>
      <w:r w:rsidRPr="008E31C8">
        <w:rPr>
          <w:b/>
          <w:spacing w:val="3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t</w:t>
      </w:r>
      <w:r w:rsidRPr="008E31C8">
        <w:rPr>
          <w:b/>
          <w:sz w:val="26"/>
          <w:szCs w:val="26"/>
        </w:rPr>
        <w:t>ổ ch</w:t>
      </w:r>
      <w:r w:rsidRPr="008E31C8">
        <w:rPr>
          <w:b/>
          <w:spacing w:val="-1"/>
          <w:sz w:val="26"/>
          <w:szCs w:val="26"/>
        </w:rPr>
        <w:t>ứ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5"/>
          <w:sz w:val="26"/>
          <w:szCs w:val="26"/>
        </w:rPr>
        <w:t>r</w:t>
      </w:r>
      <w:r w:rsidRPr="008E31C8">
        <w:rPr>
          <w:b/>
          <w:sz w:val="26"/>
          <w:szCs w:val="26"/>
        </w:rPr>
        <w:t>ong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mùa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a,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bã</w:t>
      </w:r>
      <w:r w:rsidRPr="008E31C8">
        <w:rPr>
          <w:b/>
          <w:spacing w:val="2"/>
          <w:sz w:val="26"/>
          <w:szCs w:val="26"/>
        </w:rPr>
        <w:t>o</w:t>
      </w:r>
      <w:r w:rsidRPr="008E31C8">
        <w:rPr>
          <w:b/>
          <w:sz w:val="26"/>
          <w:szCs w:val="26"/>
        </w:rPr>
        <w:t>.</w:t>
      </w:r>
    </w:p>
    <w:p w14:paraId="5EB2B87D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Lên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kế hoạch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1"/>
          <w:sz w:val="26"/>
          <w:szCs w:val="26"/>
        </w:rPr>
        <w:t>i</w:t>
      </w:r>
      <w:r w:rsidRPr="008E31C8">
        <w:rPr>
          <w:b/>
          <w:sz w:val="26"/>
          <w:szCs w:val="26"/>
        </w:rPr>
        <w:t>ết:</w:t>
      </w:r>
    </w:p>
    <w:p w14:paraId="3B4F73A9" w14:textId="044824A6" w:rsidR="00B97C0B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Phân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chia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iệ</w:t>
      </w:r>
      <w:r w:rsidRPr="008E31C8">
        <w:rPr>
          <w:sz w:val="26"/>
          <w:szCs w:val="26"/>
        </w:rPr>
        <w:t>c: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ạn,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g</w:t>
      </w:r>
      <w:r w:rsidRPr="008E31C8">
        <w:rPr>
          <w:sz w:val="26"/>
          <w:szCs w:val="26"/>
        </w:rPr>
        <w:t>ồm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 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và xử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lý 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g</w:t>
      </w:r>
      <w:r w:rsidRPr="008E31C8">
        <w:rPr>
          <w:sz w:val="26"/>
          <w:szCs w:val="26"/>
        </w:rPr>
        <w:t>ặp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bão.</w:t>
      </w:r>
    </w:p>
    <w:p w14:paraId="55934D38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Dự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gian: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toán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hờ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z w:val="26"/>
          <w:szCs w:val="26"/>
        </w:rPr>
        <w:t>ự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òng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gián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 do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ết.</w:t>
      </w:r>
    </w:p>
    <w:p w14:paraId="3DB7ED15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Bảo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vệ</w:t>
      </w:r>
      <w:r w:rsidRPr="008E31C8">
        <w:rPr>
          <w:b/>
          <w:spacing w:val="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liệu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xây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d</w:t>
      </w:r>
      <w:r w:rsidRPr="008E31C8">
        <w:rPr>
          <w:b/>
          <w:spacing w:val="-2"/>
          <w:sz w:val="26"/>
          <w:szCs w:val="26"/>
        </w:rPr>
        <w:t>ự</w:t>
      </w:r>
      <w:r w:rsidRPr="008E31C8">
        <w:rPr>
          <w:b/>
          <w:sz w:val="26"/>
          <w:szCs w:val="26"/>
        </w:rPr>
        <w:t>ng:</w:t>
      </w:r>
    </w:p>
    <w:p w14:paraId="4018D66E" w14:textId="77777777" w:rsidR="006B389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Che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liệu: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bạt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ống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thấm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che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1"/>
          <w:sz w:val="26"/>
          <w:szCs w:val="26"/>
        </w:rPr>
        <w:t>ắ</w:t>
      </w:r>
      <w:r w:rsidRPr="008E31C8">
        <w:rPr>
          <w:sz w:val="26"/>
          <w:szCs w:val="26"/>
        </w:rPr>
        <w:t>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sắt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xúc 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p 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a.</w:t>
      </w:r>
    </w:p>
    <w:p w14:paraId="790D699B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trữ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toàn: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 liệu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ráo,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che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3"/>
          <w:sz w:val="26"/>
          <w:szCs w:val="26"/>
        </w:rPr>
        <w:t>đ</w:t>
      </w:r>
      <w:r w:rsidRPr="008E31C8">
        <w:rPr>
          <w:sz w:val="26"/>
          <w:szCs w:val="26"/>
        </w:rPr>
        <w:t>ể tránh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1"/>
          <w:sz w:val="26"/>
          <w:szCs w:val="26"/>
        </w:rPr>
        <w:t>g</w:t>
      </w:r>
      <w:r w:rsidRPr="008E31C8">
        <w:rPr>
          <w:sz w:val="26"/>
          <w:szCs w:val="26"/>
        </w:rPr>
        <w:t>ập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pacing w:val="-5"/>
          <w:sz w:val="26"/>
          <w:szCs w:val="26"/>
        </w:rPr>
        <w:t>c.</w:t>
      </w:r>
    </w:p>
    <w:p w14:paraId="725523C1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pacing w:val="2"/>
          <w:sz w:val="26"/>
          <w:szCs w:val="26"/>
        </w:rPr>
        <w:t>g</w:t>
      </w:r>
      <w:r w:rsidRPr="008E31C8">
        <w:rPr>
          <w:b/>
          <w:sz w:val="26"/>
          <w:szCs w:val="26"/>
        </w:rPr>
        <w:t>ặp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a:</w:t>
      </w:r>
    </w:p>
    <w:p w14:paraId="38BE913A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Che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ắn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công: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bạt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che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4"/>
          <w:sz w:val="26"/>
          <w:szCs w:val="26"/>
        </w:rPr>
        <w:t>đ</w:t>
      </w:r>
      <w:r w:rsidRPr="008E31C8">
        <w:rPr>
          <w:sz w:val="26"/>
          <w:szCs w:val="26"/>
        </w:rPr>
        <w:t>ể 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đang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36D364E6" w14:textId="77777777" w:rsidR="006B3890" w:rsidRPr="008E31C8" w:rsidRDefault="002579C7" w:rsidP="008B3BD1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Xử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mạch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ng: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N</w:t>
      </w:r>
      <w:r w:rsidRPr="008E31C8">
        <w:rPr>
          <w:sz w:val="26"/>
          <w:szCs w:val="26"/>
        </w:rPr>
        <w:t>ếu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gặp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z w:val="26"/>
          <w:szCs w:val="26"/>
        </w:rPr>
        <w:t>ý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mạch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1"/>
          <w:sz w:val="26"/>
          <w:szCs w:val="26"/>
        </w:rPr>
        <w:t>g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ạ</w:t>
      </w:r>
      <w:r w:rsidRPr="008E31C8">
        <w:rPr>
          <w:sz w:val="26"/>
          <w:szCs w:val="26"/>
        </w:rPr>
        <w:t>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 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ổn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định.</w:t>
      </w:r>
    </w:p>
    <w:p w14:paraId="6047C565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Đảm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đ</w:t>
      </w:r>
      <w:r w:rsidRPr="008E31C8">
        <w:rPr>
          <w:sz w:val="26"/>
          <w:szCs w:val="26"/>
        </w:rPr>
        <w:t>ộng:</w:t>
      </w:r>
    </w:p>
    <w:p w14:paraId="46E6CCBD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bị: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ểm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3"/>
          <w:sz w:val="26"/>
          <w:szCs w:val="26"/>
        </w:rPr>
        <w:t>ỡ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 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bão.</w:t>
      </w:r>
    </w:p>
    <w:p w14:paraId="5AE9AB1B" w14:textId="77777777" w:rsidR="006B3890" w:rsidRPr="008E31C8" w:rsidRDefault="002579C7" w:rsidP="008B3BD1">
      <w:pPr>
        <w:spacing w:before="120" w:after="120" w:line="240" w:lineRule="atLeast"/>
        <w:ind w:right="6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viên: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T</w:t>
      </w:r>
      <w:r w:rsidRPr="008E31C8">
        <w:rPr>
          <w:sz w:val="26"/>
          <w:szCs w:val="26"/>
        </w:rPr>
        <w:t>ổ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ổi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ạo về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ều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t xấu.</w:t>
      </w:r>
    </w:p>
    <w:p w14:paraId="3CDFD467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Hệ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thoát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3"/>
          <w:sz w:val="26"/>
          <w:szCs w:val="26"/>
        </w:rPr>
        <w:t>ớ</w:t>
      </w:r>
      <w:r w:rsidRPr="008E31C8">
        <w:rPr>
          <w:sz w:val="26"/>
          <w:szCs w:val="26"/>
        </w:rPr>
        <w:t>c: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lập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ệ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thoát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tránh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1"/>
          <w:sz w:val="26"/>
          <w:szCs w:val="26"/>
        </w:rPr>
        <w:t>g</w:t>
      </w:r>
      <w:r w:rsidRPr="008E31C8">
        <w:rPr>
          <w:sz w:val="26"/>
          <w:szCs w:val="26"/>
        </w:rPr>
        <w:t>ập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úng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pacing w:val="2"/>
          <w:sz w:val="26"/>
          <w:szCs w:val="26"/>
        </w:rPr>
        <w:t>s</w:t>
      </w:r>
      <w:r w:rsidRPr="008E31C8">
        <w:rPr>
          <w:sz w:val="26"/>
          <w:szCs w:val="26"/>
        </w:rPr>
        <w:t xml:space="preserve">ạt </w:t>
      </w:r>
      <w:r w:rsidRPr="008E31C8">
        <w:rPr>
          <w:spacing w:val="-5"/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.</w:t>
      </w:r>
    </w:p>
    <w:p w14:paraId="2F31DE07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Thông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tin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liên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pacing w:val="2"/>
          <w:sz w:val="26"/>
          <w:szCs w:val="26"/>
        </w:rPr>
        <w:t>l</w:t>
      </w:r>
      <w:r w:rsidRPr="008E31C8">
        <w:rPr>
          <w:b/>
          <w:sz w:val="26"/>
          <w:szCs w:val="26"/>
        </w:rPr>
        <w:t>ạc:</w:t>
      </w:r>
    </w:p>
    <w:p w14:paraId="57BE9A3D" w14:textId="77777777" w:rsidR="006B3890" w:rsidRPr="008E31C8" w:rsidRDefault="002579C7" w:rsidP="008B3BD1">
      <w:pPr>
        <w:spacing w:before="120" w:after="120" w:line="240" w:lineRule="atLeast"/>
        <w:ind w:right="6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Cập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ật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tiết: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d</w:t>
      </w:r>
      <w:r w:rsidRPr="008E31C8">
        <w:rPr>
          <w:sz w:val="26"/>
          <w:szCs w:val="26"/>
        </w:rPr>
        <w:t>ự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phó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ịp 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i.</w:t>
      </w:r>
    </w:p>
    <w:p w14:paraId="0DF421ED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Liên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1"/>
          <w:sz w:val="26"/>
          <w:szCs w:val="26"/>
        </w:rPr>
        <w:t>ạ</w:t>
      </w:r>
      <w:r w:rsidRPr="008E31C8">
        <w:rPr>
          <w:sz w:val="26"/>
          <w:szCs w:val="26"/>
        </w:rPr>
        <w:t xml:space="preserve">c </w:t>
      </w:r>
      <w:r w:rsidRPr="008E31C8">
        <w:rPr>
          <w:sz w:val="26"/>
          <w:szCs w:val="26"/>
        </w:rPr>
        <w:t>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tục: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 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l</w:t>
      </w:r>
      <w:r w:rsidRPr="008E31C8">
        <w:rPr>
          <w:sz w:val="26"/>
          <w:szCs w:val="26"/>
        </w:rPr>
        <w:t>ạc 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p</w:t>
      </w:r>
      <w:r w:rsidRPr="008E31C8">
        <w:rPr>
          <w:sz w:val="26"/>
          <w:szCs w:val="26"/>
        </w:rPr>
        <w:t>hận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 xử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lý nhanh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chóng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 huống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sinh.</w:t>
      </w:r>
    </w:p>
    <w:p w14:paraId="780829E6" w14:textId="77777777" w:rsidR="006B3890" w:rsidRPr="008E31C8" w:rsidRDefault="002579C7" w:rsidP="008B3BD1">
      <w:pPr>
        <w:spacing w:before="120" w:after="120" w:line="240" w:lineRule="atLeast"/>
        <w:ind w:right="69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Tất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ả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m</w:t>
      </w:r>
      <w:r w:rsidRPr="008E31C8">
        <w:rPr>
          <w:sz w:val="26"/>
          <w:szCs w:val="26"/>
        </w:rPr>
        <w:t>ục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nhà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-5"/>
          <w:sz w:val="26"/>
          <w:szCs w:val="26"/>
        </w:rPr>
        <w:t>ầ</w:t>
      </w:r>
      <w:r w:rsidRPr="008E31C8">
        <w:rPr>
          <w:sz w:val="26"/>
          <w:szCs w:val="26"/>
        </w:rPr>
        <w:t>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3"/>
          <w:sz w:val="26"/>
          <w:szCs w:val="26"/>
        </w:rPr>
        <w:t>k</w:t>
      </w:r>
      <w:r w:rsidRPr="008E31C8">
        <w:rPr>
          <w:sz w:val="26"/>
          <w:szCs w:val="26"/>
        </w:rPr>
        <w:t>ỹ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quy phạm,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ẩn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c</w:t>
      </w:r>
      <w:r w:rsidRPr="008E31C8">
        <w:rPr>
          <w:sz w:val="26"/>
          <w:szCs w:val="26"/>
        </w:rPr>
        <w:t>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vẽ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ơ 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ầ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đã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du</w:t>
      </w:r>
      <w:r w:rsidRPr="008E31C8">
        <w:rPr>
          <w:spacing w:val="1"/>
          <w:sz w:val="26"/>
          <w:szCs w:val="26"/>
        </w:rPr>
        <w:t>y</w:t>
      </w:r>
      <w:r w:rsidRPr="008E31C8">
        <w:rPr>
          <w:sz w:val="26"/>
          <w:szCs w:val="26"/>
        </w:rPr>
        <w:t>ệt</w:t>
      </w:r>
    </w:p>
    <w:p w14:paraId="7A8E183D" w14:textId="36D3D7BC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w w:val="99"/>
          <w:sz w:val="26"/>
          <w:szCs w:val="26"/>
        </w:rPr>
        <w:t>1</w:t>
      </w:r>
      <w:r w:rsidRPr="008E31C8">
        <w:rPr>
          <w:b/>
          <w:spacing w:val="2"/>
          <w:w w:val="99"/>
          <w:sz w:val="26"/>
          <w:szCs w:val="26"/>
        </w:rPr>
        <w:t>.</w:t>
      </w:r>
      <w:r w:rsidRPr="008E31C8">
        <w:rPr>
          <w:b/>
          <w:w w:val="99"/>
          <w:sz w:val="26"/>
          <w:szCs w:val="26"/>
        </w:rPr>
        <w:t>8.</w:t>
      </w:r>
      <w:r w:rsidRPr="008E31C8">
        <w:rPr>
          <w:b/>
          <w:spacing w:val="-23"/>
          <w:w w:val="9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đảm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bảo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tiến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công,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duy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công,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mất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đảm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bảo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thiết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bị</w:t>
      </w:r>
    </w:p>
    <w:p w14:paraId="21A356DD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trên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ờng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hoạt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liên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tục.</w:t>
      </w:r>
    </w:p>
    <w:p w14:paraId="0BDA72EE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</w:t>
      </w:r>
      <w:r w:rsidRPr="008E31C8">
        <w:rPr>
          <w:b/>
          <w:spacing w:val="1"/>
          <w:sz w:val="26"/>
          <w:szCs w:val="26"/>
        </w:rPr>
        <w:t>ả</w:t>
      </w:r>
      <w:r w:rsidRPr="008E31C8">
        <w:rPr>
          <w:b/>
          <w:sz w:val="26"/>
          <w:szCs w:val="26"/>
        </w:rPr>
        <w:t>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đảm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tiến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độ:</w:t>
      </w:r>
    </w:p>
    <w:p w14:paraId="163F65AE" w14:textId="77777777" w:rsidR="006B3890" w:rsidRPr="008E31C8" w:rsidRDefault="002579C7" w:rsidP="008B3BD1">
      <w:pPr>
        <w:spacing w:before="120" w:after="120" w:line="240" w:lineRule="atLeast"/>
        <w:ind w:right="71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cam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 xml:space="preserve">ệm </w:t>
      </w:r>
      <w:r w:rsidRPr="008E31C8">
        <w:rPr>
          <w:sz w:val="26"/>
          <w:szCs w:val="26"/>
        </w:rPr>
        <w:t>của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 điểm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gói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ầu.</w:t>
      </w:r>
    </w:p>
    <w:p w14:paraId="05C51FA9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Để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3"/>
          <w:sz w:val="26"/>
          <w:szCs w:val="26"/>
        </w:rPr>
        <w:t>i</w:t>
      </w:r>
      <w:r w:rsidRPr="008E31C8">
        <w:rPr>
          <w:sz w:val="26"/>
          <w:szCs w:val="26"/>
        </w:rPr>
        <w:t>ến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ề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ra,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luôn 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ủ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 tâm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sau:</w:t>
      </w:r>
    </w:p>
    <w:p w14:paraId="0A2E6B40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Về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</w:t>
      </w:r>
      <w:r w:rsidRPr="008E31C8">
        <w:rPr>
          <w:b/>
          <w:spacing w:val="-2"/>
          <w:sz w:val="26"/>
          <w:szCs w:val="26"/>
        </w:rPr>
        <w:t>ự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</w:t>
      </w:r>
      <w:r w:rsidRPr="008E31C8">
        <w:rPr>
          <w:b/>
          <w:spacing w:val="-1"/>
          <w:sz w:val="26"/>
          <w:szCs w:val="26"/>
        </w:rPr>
        <w:t>ư</w:t>
      </w:r>
      <w:r w:rsidRPr="008E31C8">
        <w:rPr>
          <w:b/>
          <w:sz w:val="26"/>
          <w:szCs w:val="26"/>
        </w:rPr>
        <w:t>ợng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công:</w:t>
      </w:r>
    </w:p>
    <w:p w14:paraId="7984C402" w14:textId="6104A4AD" w:rsidR="00B97C0B" w:rsidRPr="008E31C8" w:rsidRDefault="002579C7" w:rsidP="008B3BD1">
      <w:pPr>
        <w:spacing w:before="120" w:after="120" w:line="240" w:lineRule="atLeast"/>
        <w:ind w:right="6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M</w:t>
      </w:r>
      <w:r w:rsidRPr="008E31C8">
        <w:rPr>
          <w:spacing w:val="1"/>
          <w:sz w:val="26"/>
          <w:szCs w:val="26"/>
        </w:rPr>
        <w:t>ặ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dù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ố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ợ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tay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ề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uyên môn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cao,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3"/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ẻ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 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ộng đáp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ạn nh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tôi</w:t>
      </w:r>
      <w:r w:rsidRPr="008E31C8">
        <w:rPr>
          <w:spacing w:val="2"/>
          <w:sz w:val="26"/>
          <w:szCs w:val="26"/>
        </w:rPr>
        <w:t xml:space="preserve"> v</w:t>
      </w:r>
      <w:r w:rsidRPr="008E31C8">
        <w:rPr>
          <w:sz w:val="26"/>
          <w:szCs w:val="26"/>
        </w:rPr>
        <w:t>ẫn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ẵn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sàng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tăng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9"/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l</w:t>
      </w:r>
      <w:r w:rsidRPr="008E31C8">
        <w:rPr>
          <w:sz w:val="26"/>
          <w:szCs w:val="26"/>
        </w:rPr>
        <w:t>ắp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hoạch.</w:t>
      </w:r>
    </w:p>
    <w:p w14:paraId="7262C5A4" w14:textId="77777777" w:rsidR="006B3890" w:rsidRPr="008E31C8" w:rsidRDefault="002579C7" w:rsidP="008B3BD1">
      <w:pPr>
        <w:spacing w:before="120" w:after="120" w:line="240" w:lineRule="atLeast"/>
        <w:ind w:right="6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Ngoài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ra,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nêu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ộng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ản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 thuê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 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ại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ỗ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đáp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y</w:t>
      </w:r>
      <w:r w:rsidRPr="008E31C8">
        <w:rPr>
          <w:sz w:val="26"/>
          <w:szCs w:val="26"/>
        </w:rPr>
        <w:t>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ến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4B4908B4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Có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1"/>
          <w:sz w:val="26"/>
          <w:szCs w:val="26"/>
        </w:rPr>
        <w:t>y</w:t>
      </w:r>
      <w:r w:rsidRPr="008E31C8">
        <w:rPr>
          <w:sz w:val="26"/>
          <w:szCs w:val="26"/>
        </w:rPr>
        <w:t>ến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khích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6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tăng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thu nhập,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r</w:t>
      </w:r>
      <w:r w:rsidRPr="008E31C8">
        <w:rPr>
          <w:sz w:val="26"/>
          <w:szCs w:val="26"/>
        </w:rPr>
        <w:t>ả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ịp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i.</w:t>
      </w:r>
    </w:p>
    <w:p w14:paraId="5A69F55E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Về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máy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móc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</w:t>
      </w:r>
      <w:r w:rsidRPr="008E31C8">
        <w:rPr>
          <w:b/>
          <w:spacing w:val="1"/>
          <w:sz w:val="26"/>
          <w:szCs w:val="26"/>
        </w:rPr>
        <w:t>i</w:t>
      </w:r>
      <w:r w:rsidRPr="008E31C8">
        <w:rPr>
          <w:b/>
          <w:sz w:val="26"/>
          <w:szCs w:val="26"/>
        </w:rPr>
        <w:t>ết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b</w:t>
      </w:r>
      <w:r w:rsidRPr="008E31C8">
        <w:rPr>
          <w:b/>
          <w:sz w:val="26"/>
          <w:szCs w:val="26"/>
        </w:rPr>
        <w:t>ị:</w:t>
      </w:r>
    </w:p>
    <w:p w14:paraId="470F6199" w14:textId="77777777" w:rsidR="006B3890" w:rsidRPr="008E31C8" w:rsidRDefault="002579C7" w:rsidP="008B3BD1">
      <w:pPr>
        <w:spacing w:before="120" w:after="120" w:line="240" w:lineRule="atLeast"/>
        <w:ind w:right="71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móc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kê khai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2"/>
          <w:sz w:val="26"/>
          <w:szCs w:val="26"/>
        </w:rPr>
        <w:t xml:space="preserve"> b</w:t>
      </w:r>
      <w:r w:rsidRPr="008E31C8">
        <w:rPr>
          <w:sz w:val="26"/>
          <w:szCs w:val="26"/>
        </w:rPr>
        <w:t>ảng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kê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iế</w:t>
      </w:r>
      <w:r w:rsidRPr="008E31C8">
        <w:rPr>
          <w:sz w:val="26"/>
          <w:szCs w:val="26"/>
        </w:rPr>
        <w:t>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t bị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là n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trí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ố định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6E5613AF" w14:textId="77777777" w:rsidR="006B3890" w:rsidRPr="008E31C8" w:rsidRDefault="002579C7" w:rsidP="008B3BD1">
      <w:pPr>
        <w:spacing w:before="120" w:after="120" w:line="240" w:lineRule="atLeast"/>
        <w:ind w:right="71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ơ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ố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phòng </w:t>
      </w:r>
      <w:r w:rsidRPr="008E31C8">
        <w:rPr>
          <w:spacing w:val="1"/>
          <w:sz w:val="26"/>
          <w:szCs w:val="26"/>
        </w:rPr>
        <w:t>s</w:t>
      </w:r>
      <w:r w:rsidRPr="008E31C8">
        <w:rPr>
          <w:spacing w:val="-5"/>
          <w:sz w:val="26"/>
          <w:szCs w:val="26"/>
        </w:rPr>
        <w:t>ẵ</w:t>
      </w:r>
      <w:r w:rsidRPr="008E31C8">
        <w:rPr>
          <w:sz w:val="26"/>
          <w:szCs w:val="26"/>
        </w:rPr>
        <w:t>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sàng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ổ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sung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ế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 thiết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ị 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 bị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hóc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đ</w:t>
      </w:r>
      <w:r w:rsidRPr="008E31C8">
        <w:rPr>
          <w:sz w:val="26"/>
          <w:szCs w:val="26"/>
        </w:rPr>
        <w:t xml:space="preserve">ể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tiến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7A8E1853" w14:textId="1215EDF2" w:rsidR="00CA2960" w:rsidRPr="008E31C8" w:rsidRDefault="002579C7" w:rsidP="008B3BD1">
      <w:pPr>
        <w:spacing w:before="120" w:after="120" w:line="240" w:lineRule="atLeast"/>
        <w:ind w:right="123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sử 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là n</w:t>
      </w:r>
      <w:r w:rsidRPr="008E31C8">
        <w:rPr>
          <w:spacing w:val="2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iết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đại 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cao. Về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vốn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công:</w:t>
      </w:r>
    </w:p>
    <w:p w14:paraId="4BA4A790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Như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đã nêu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ần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thiệu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ả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ố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vì 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ế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ẽ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ển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k</w:t>
      </w:r>
      <w:r w:rsidRPr="008E31C8">
        <w:rPr>
          <w:sz w:val="26"/>
          <w:szCs w:val="26"/>
        </w:rPr>
        <w:t>hai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t</w:t>
      </w:r>
      <w:r w:rsidRPr="008E31C8">
        <w:rPr>
          <w:sz w:val="26"/>
          <w:szCs w:val="26"/>
        </w:rPr>
        <w:t>ục 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giãn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vì th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vốn 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CĐT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k</w:t>
      </w:r>
      <w:r w:rsidRPr="008E31C8">
        <w:rPr>
          <w:sz w:val="26"/>
          <w:szCs w:val="26"/>
        </w:rPr>
        <w:t>ịp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vốn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0FDF58C1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Về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:</w:t>
      </w:r>
    </w:p>
    <w:p w14:paraId="6A1675AF" w14:textId="77777777" w:rsidR="006B3890" w:rsidRPr="008E31C8" w:rsidRDefault="002579C7" w:rsidP="008B3BD1">
      <w:pPr>
        <w:spacing w:before="120" w:after="120" w:line="240" w:lineRule="atLeast"/>
        <w:ind w:right="6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ồn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 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là n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đã k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ảo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đã quen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thuộc,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có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ự tin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cậy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ạn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uy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tín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nhau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q</w:t>
      </w:r>
      <w:r w:rsidRPr="008E31C8">
        <w:rPr>
          <w:sz w:val="26"/>
          <w:szCs w:val="26"/>
        </w:rPr>
        <w:t>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3"/>
          <w:sz w:val="26"/>
          <w:szCs w:val="26"/>
        </w:rPr>
        <w:t>c</w:t>
      </w:r>
      <w:r w:rsidRPr="008E31C8">
        <w:rPr>
          <w:sz w:val="26"/>
          <w:szCs w:val="26"/>
        </w:rPr>
        <w:t>ộng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đó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t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ể có yếu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ố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chậm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trễ hay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 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</w:p>
    <w:p w14:paraId="1CA98579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tiến độ chung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7A8E185C" w14:textId="2AC32D31" w:rsidR="00CA2960" w:rsidRPr="008E31C8" w:rsidRDefault="002579C7" w:rsidP="008B3BD1">
      <w:pPr>
        <w:spacing w:before="120" w:after="120" w:line="240" w:lineRule="atLeast"/>
        <w:ind w:right="4807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Về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</w:t>
      </w:r>
      <w:r w:rsidRPr="008E31C8">
        <w:rPr>
          <w:b/>
          <w:spacing w:val="1"/>
          <w:sz w:val="26"/>
          <w:szCs w:val="26"/>
        </w:rPr>
        <w:t>ệ</w:t>
      </w:r>
      <w:r w:rsidRPr="008E31C8">
        <w:rPr>
          <w:b/>
          <w:sz w:val="26"/>
          <w:szCs w:val="26"/>
        </w:rPr>
        <w:t>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</w:t>
      </w:r>
      <w:r w:rsidRPr="008E31C8">
        <w:rPr>
          <w:b/>
          <w:spacing w:val="1"/>
          <w:sz w:val="26"/>
          <w:szCs w:val="26"/>
        </w:rPr>
        <w:t>ả</w:t>
      </w:r>
      <w:r w:rsidRPr="008E31C8">
        <w:rPr>
          <w:b/>
          <w:sz w:val="26"/>
          <w:szCs w:val="26"/>
        </w:rPr>
        <w:t>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lý và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t</w:t>
      </w:r>
      <w:r w:rsidRPr="008E31C8">
        <w:rPr>
          <w:b/>
          <w:sz w:val="26"/>
          <w:szCs w:val="26"/>
        </w:rPr>
        <w:t xml:space="preserve">ổ </w:t>
      </w:r>
      <w:r w:rsidRPr="008E31C8">
        <w:rPr>
          <w:b/>
          <w:sz w:val="26"/>
          <w:szCs w:val="26"/>
        </w:rPr>
        <w:t>ch</w:t>
      </w:r>
      <w:r w:rsidRPr="008E31C8">
        <w:rPr>
          <w:b/>
          <w:spacing w:val="-2"/>
          <w:sz w:val="26"/>
          <w:szCs w:val="26"/>
        </w:rPr>
        <w:t>ứ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công: Lập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ti</w:t>
      </w:r>
      <w:r w:rsidRPr="008E31C8">
        <w:rPr>
          <w:b/>
          <w:spacing w:val="1"/>
          <w:sz w:val="26"/>
          <w:szCs w:val="26"/>
        </w:rPr>
        <w:t>ế</w:t>
      </w:r>
      <w:r w:rsidRPr="008E31C8">
        <w:rPr>
          <w:b/>
          <w:sz w:val="26"/>
          <w:szCs w:val="26"/>
        </w:rPr>
        <w:t>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ti</w:t>
      </w:r>
      <w:r w:rsidRPr="008E31C8">
        <w:rPr>
          <w:b/>
          <w:spacing w:val="1"/>
          <w:sz w:val="26"/>
          <w:szCs w:val="26"/>
        </w:rPr>
        <w:t>ế</w:t>
      </w:r>
      <w:r w:rsidRPr="008E31C8">
        <w:rPr>
          <w:b/>
          <w:sz w:val="26"/>
          <w:szCs w:val="26"/>
        </w:rPr>
        <w:t>t:</w:t>
      </w:r>
    </w:p>
    <w:p w14:paraId="31EC5171" w14:textId="77777777" w:rsidR="006B3890" w:rsidRPr="008E31C8" w:rsidRDefault="002579C7" w:rsidP="008B3BD1">
      <w:pPr>
        <w:spacing w:before="120" w:after="120" w:line="240" w:lineRule="atLeast"/>
        <w:ind w:right="6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tiến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hoạch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ủ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gói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xuyên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ểm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tra,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pacing w:val="-5"/>
          <w:sz w:val="26"/>
          <w:szCs w:val="26"/>
        </w:rPr>
        <w:t>ệ</w:t>
      </w:r>
      <w:r w:rsidRPr="008E31C8">
        <w:rPr>
          <w:sz w:val="26"/>
          <w:szCs w:val="26"/>
        </w:rPr>
        <w:t>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ngà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ần.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N</w:t>
      </w:r>
      <w:r w:rsidRPr="008E31C8">
        <w:rPr>
          <w:sz w:val="26"/>
          <w:szCs w:val="26"/>
        </w:rPr>
        <w:t>ếu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hầ</w:t>
      </w:r>
      <w:r w:rsidRPr="008E31C8">
        <w:rPr>
          <w:sz w:val="26"/>
          <w:szCs w:val="26"/>
        </w:rPr>
        <w:t>n 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1"/>
          <w:sz w:val="26"/>
          <w:szCs w:val="26"/>
        </w:rPr>
        <w:t>ụ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ến độ thì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 t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ẽ bố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trí tăng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ca,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tăng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kíp để kịp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l</w:t>
      </w:r>
      <w:r w:rsidRPr="008E31C8">
        <w:rPr>
          <w:sz w:val="26"/>
          <w:szCs w:val="26"/>
        </w:rPr>
        <w:t>ại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ảng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dà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.</w:t>
      </w:r>
    </w:p>
    <w:p w14:paraId="06A3AC63" w14:textId="77777777" w:rsidR="006B3890" w:rsidRPr="008E31C8" w:rsidRDefault="002579C7" w:rsidP="008B3BD1">
      <w:pPr>
        <w:spacing w:before="120" w:after="120" w:line="240" w:lineRule="atLeast"/>
        <w:ind w:right="69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ể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ối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ố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ủng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ậ</w:t>
      </w:r>
      <w:r w:rsidRPr="008E31C8">
        <w:rPr>
          <w:sz w:val="26"/>
          <w:szCs w:val="26"/>
        </w:rPr>
        <w:t>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bị, xe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2"/>
          <w:sz w:val="26"/>
          <w:szCs w:val="26"/>
        </w:rPr>
        <w:t xml:space="preserve"> 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ế h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ạch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-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ti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có hi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kịp 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i.</w:t>
      </w:r>
    </w:p>
    <w:p w14:paraId="64128C9D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Báo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cáo,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ống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u</w:t>
      </w:r>
      <w:r w:rsidRPr="008E31C8">
        <w:rPr>
          <w:spacing w:val="-5"/>
          <w:sz w:val="26"/>
          <w:szCs w:val="26"/>
        </w:rPr>
        <w:t>ầ</w:t>
      </w:r>
      <w:r w:rsidRPr="008E31C8">
        <w:rPr>
          <w:sz w:val="26"/>
          <w:szCs w:val="26"/>
        </w:rPr>
        <w:t>n,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tháng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 đầu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nhau 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ện.</w:t>
      </w:r>
    </w:p>
    <w:p w14:paraId="279EA9B9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Hàng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tháng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có </w:t>
      </w:r>
      <w:r w:rsidRPr="008E31C8">
        <w:rPr>
          <w:spacing w:val="2"/>
          <w:sz w:val="26"/>
          <w:szCs w:val="26"/>
        </w:rPr>
        <w:t>k</w:t>
      </w:r>
      <w:r w:rsidRPr="008E31C8">
        <w:rPr>
          <w:sz w:val="26"/>
          <w:szCs w:val="26"/>
        </w:rPr>
        <w:t>ế hoạch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tài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chính.</w:t>
      </w:r>
    </w:p>
    <w:p w14:paraId="73C4314C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Lập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quy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</w:t>
      </w:r>
      <w:r w:rsidRPr="008E31C8">
        <w:rPr>
          <w:b/>
          <w:spacing w:val="1"/>
          <w:sz w:val="26"/>
          <w:szCs w:val="26"/>
        </w:rPr>
        <w:t>iệ</w:t>
      </w:r>
      <w:r w:rsidRPr="008E31C8">
        <w:rPr>
          <w:b/>
          <w:sz w:val="26"/>
          <w:szCs w:val="26"/>
        </w:rPr>
        <w:t>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2"/>
          <w:sz w:val="26"/>
          <w:szCs w:val="26"/>
        </w:rPr>
        <w:t>i</w:t>
      </w:r>
      <w:r w:rsidRPr="008E31C8">
        <w:rPr>
          <w:b/>
          <w:spacing w:val="1"/>
          <w:sz w:val="26"/>
          <w:szCs w:val="26"/>
        </w:rPr>
        <w:t>ế</w:t>
      </w:r>
      <w:r w:rsidRPr="008E31C8">
        <w:rPr>
          <w:b/>
          <w:sz w:val="26"/>
          <w:szCs w:val="26"/>
        </w:rPr>
        <w:t>t:</w:t>
      </w:r>
    </w:p>
    <w:p w14:paraId="00AB7D13" w14:textId="77777777" w:rsidR="006B3890" w:rsidRPr="008E31C8" w:rsidRDefault="002579C7" w:rsidP="008B3BD1">
      <w:pPr>
        <w:spacing w:before="120" w:after="120" w:line="240" w:lineRule="atLeast"/>
        <w:ind w:right="71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 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3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tư phê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du</w:t>
      </w:r>
      <w:r w:rsidRPr="008E31C8">
        <w:rPr>
          <w:spacing w:val="1"/>
          <w:sz w:val="26"/>
          <w:szCs w:val="26"/>
        </w:rPr>
        <w:t>y</w:t>
      </w:r>
      <w:r w:rsidRPr="008E31C8">
        <w:rPr>
          <w:sz w:val="26"/>
          <w:szCs w:val="26"/>
        </w:rPr>
        <w:t>ệt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 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5536595E" w14:textId="77777777" w:rsidR="006B3890" w:rsidRPr="008E31C8" w:rsidRDefault="002579C7" w:rsidP="008B3BD1">
      <w:pPr>
        <w:spacing w:before="120" w:after="120" w:line="240" w:lineRule="atLeast"/>
        <w:ind w:right="71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ượ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-4"/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hoá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1"/>
          <w:sz w:val="26"/>
          <w:szCs w:val="26"/>
        </w:rPr>
        <w:t>ằ</w:t>
      </w:r>
      <w:r w:rsidRPr="008E31C8">
        <w:rPr>
          <w:sz w:val="26"/>
          <w:szCs w:val="26"/>
        </w:rPr>
        <w:t>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nâng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ảm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t 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1CD0CD44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Áp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ệ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(</w:t>
      </w:r>
      <w:r w:rsidRPr="008E31C8">
        <w:rPr>
          <w:spacing w:val="5"/>
          <w:sz w:val="26"/>
          <w:szCs w:val="26"/>
        </w:rPr>
        <w:t>S</w:t>
      </w:r>
      <w:r w:rsidRPr="008E31C8">
        <w:rPr>
          <w:sz w:val="26"/>
          <w:szCs w:val="26"/>
        </w:rPr>
        <w:t>ử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ẩm,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thêm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ụ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b</w:t>
      </w:r>
      <w:r w:rsidRPr="008E31C8">
        <w:rPr>
          <w:sz w:val="26"/>
          <w:szCs w:val="26"/>
        </w:rPr>
        <w:t>ê</w:t>
      </w:r>
      <w:r w:rsidR="00B97C0B" w:rsidRPr="008E31C8">
        <w:rPr>
          <w:sz w:val="26"/>
          <w:szCs w:val="26"/>
        </w:rPr>
        <w:t>/</w:t>
      </w:r>
      <w:r w:rsidRPr="008E31C8">
        <w:rPr>
          <w:sz w:val="26"/>
          <w:szCs w:val="26"/>
        </w:rPr>
        <w:t>tông,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tấ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 xml:space="preserve"> </w:t>
      </w:r>
      <w:proofErr w:type="gramStart"/>
      <w:r w:rsidRPr="008E31C8">
        <w:rPr>
          <w:spacing w:val="-5"/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>..</w:t>
      </w:r>
      <w:proofErr w:type="gramEnd"/>
      <w:r w:rsidRPr="008E31C8">
        <w:rPr>
          <w:spacing w:val="-5"/>
          <w:sz w:val="26"/>
          <w:szCs w:val="26"/>
        </w:rPr>
        <w:t>)</w:t>
      </w:r>
      <w:r w:rsidRPr="008E31C8">
        <w:rPr>
          <w:sz w:val="26"/>
          <w:szCs w:val="26"/>
        </w:rPr>
        <w:t>.</w:t>
      </w:r>
    </w:p>
    <w:p w14:paraId="14CC7A52" w14:textId="77777777" w:rsidR="006B3890" w:rsidRPr="008E31C8" w:rsidRDefault="002579C7" w:rsidP="008B3BD1">
      <w:pPr>
        <w:spacing w:before="120" w:after="120" w:line="240" w:lineRule="atLeast"/>
        <w:ind w:right="69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nghiêm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ỉnh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h</w:t>
      </w:r>
      <w:r w:rsidRPr="008E31C8">
        <w:rPr>
          <w:sz w:val="26"/>
          <w:szCs w:val="26"/>
        </w:rPr>
        <w:t>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 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ầ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 xml:space="preserve">ồ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-5"/>
          <w:sz w:val="26"/>
          <w:szCs w:val="26"/>
        </w:rPr>
        <w:t>ế</w:t>
      </w:r>
      <w:r w:rsidRPr="008E31C8">
        <w:rPr>
          <w:sz w:val="26"/>
          <w:szCs w:val="26"/>
        </w:rPr>
        <w:t>.</w:t>
      </w:r>
    </w:p>
    <w:p w14:paraId="27234993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Có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ồ sơ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thu.</w:t>
      </w:r>
    </w:p>
    <w:p w14:paraId="71DF1665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Kiểm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soát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1"/>
          <w:sz w:val="26"/>
          <w:szCs w:val="26"/>
        </w:rPr>
        <w:t>i</w:t>
      </w:r>
      <w:r w:rsidRPr="008E31C8">
        <w:rPr>
          <w:b/>
          <w:sz w:val="26"/>
          <w:szCs w:val="26"/>
        </w:rPr>
        <w:t>ến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</w:t>
      </w:r>
      <w:r w:rsidRPr="008E31C8">
        <w:rPr>
          <w:b/>
          <w:spacing w:val="1"/>
          <w:sz w:val="26"/>
          <w:szCs w:val="26"/>
        </w:rPr>
        <w:t>ộ</w:t>
      </w:r>
      <w:r w:rsidRPr="008E31C8">
        <w:rPr>
          <w:b/>
          <w:sz w:val="26"/>
          <w:szCs w:val="26"/>
        </w:rPr>
        <w:t>:</w:t>
      </w:r>
    </w:p>
    <w:p w14:paraId="5B99C7A5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Hàng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ần,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tháng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(bao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g</w:t>
      </w:r>
      <w:r w:rsidRPr="008E31C8">
        <w:rPr>
          <w:sz w:val="26"/>
          <w:szCs w:val="26"/>
        </w:rPr>
        <w:t>ồm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cả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ấp vật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ật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p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ẩm,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ộc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gói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ầ</w:t>
      </w:r>
      <w:r w:rsidRPr="008E31C8">
        <w:rPr>
          <w:sz w:val="26"/>
          <w:szCs w:val="26"/>
        </w:rPr>
        <w:t>u</w:t>
      </w:r>
      <w:r w:rsidRPr="008E31C8">
        <w:rPr>
          <w:spacing w:val="3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khác</w:t>
      </w:r>
      <w:r w:rsidRPr="008E31C8">
        <w:rPr>
          <w:spacing w:val="-2"/>
          <w:sz w:val="26"/>
          <w:szCs w:val="26"/>
        </w:rPr>
        <w:t>,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2"/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>.</w:t>
      </w:r>
      <w:proofErr w:type="gramEnd"/>
      <w:r w:rsidRPr="008E31C8">
        <w:rPr>
          <w:sz w:val="26"/>
          <w:szCs w:val="26"/>
        </w:rPr>
        <w:t>)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ọp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ba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 bàn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k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iến độ.</w:t>
      </w:r>
    </w:p>
    <w:p w14:paraId="51D1E6EA" w14:textId="77777777" w:rsidR="006B3890" w:rsidRPr="008E31C8" w:rsidRDefault="002579C7" w:rsidP="008B3BD1">
      <w:pPr>
        <w:spacing w:before="120" w:after="120" w:line="240" w:lineRule="atLeast"/>
        <w:ind w:right="6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 mốc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ti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đạ</w:t>
      </w:r>
      <w:r w:rsidRPr="008E31C8">
        <w:rPr>
          <w:sz w:val="26"/>
          <w:szCs w:val="26"/>
        </w:rPr>
        <w:t>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s</w:t>
      </w:r>
      <w:r w:rsidRPr="008E31C8">
        <w:rPr>
          <w:sz w:val="26"/>
          <w:szCs w:val="26"/>
        </w:rPr>
        <w:t>ẽ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tích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ỉ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nguyên 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trách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ộc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ai.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rên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s</w:t>
      </w:r>
      <w:r w:rsidRPr="008E31C8">
        <w:rPr>
          <w:sz w:val="26"/>
          <w:szCs w:val="26"/>
        </w:rPr>
        <w:t>ở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đó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tìm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ra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1"/>
          <w:sz w:val="26"/>
          <w:szCs w:val="26"/>
        </w:rPr>
        <w:t>ụ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cho 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ạ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ệc.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z w:val="26"/>
          <w:szCs w:val="26"/>
        </w:rPr>
        <w:t>ụ: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ổi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ổ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t</w:t>
      </w:r>
      <w:r w:rsidRPr="008E31C8">
        <w:rPr>
          <w:sz w:val="26"/>
          <w:szCs w:val="26"/>
        </w:rPr>
        <w:t>ự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tậ</w:t>
      </w:r>
      <w:r w:rsidRPr="008E31C8">
        <w:rPr>
          <w:sz w:val="26"/>
          <w:szCs w:val="26"/>
        </w:rPr>
        <w:t>p trung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ệu,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móc,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ền,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ốn,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tăng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thêm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kíp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3"/>
          <w:sz w:val="26"/>
          <w:szCs w:val="26"/>
        </w:rPr>
        <w:t>i</w:t>
      </w:r>
      <w:r w:rsidRPr="008E31C8">
        <w:rPr>
          <w:sz w:val="26"/>
          <w:szCs w:val="26"/>
        </w:rPr>
        <w:t>ệc,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ế 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kịp</w:t>
      </w:r>
      <w:r w:rsidRPr="008E31C8">
        <w:rPr>
          <w:spacing w:val="-1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pacing w:val="-5"/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proofErr w:type="gramEnd"/>
    </w:p>
    <w:p w14:paraId="392B0FC3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Điều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1"/>
          <w:sz w:val="26"/>
          <w:szCs w:val="26"/>
        </w:rPr>
        <w:t>h</w:t>
      </w:r>
      <w:r w:rsidRPr="008E31C8">
        <w:rPr>
          <w:b/>
          <w:sz w:val="26"/>
          <w:szCs w:val="26"/>
        </w:rPr>
        <w:t>ỉnh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tiến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</w:t>
      </w:r>
      <w:r w:rsidRPr="008E31C8">
        <w:rPr>
          <w:b/>
          <w:spacing w:val="1"/>
          <w:sz w:val="26"/>
          <w:szCs w:val="26"/>
        </w:rPr>
        <w:t>ộ</w:t>
      </w:r>
      <w:r w:rsidRPr="008E31C8">
        <w:rPr>
          <w:b/>
          <w:sz w:val="26"/>
          <w:szCs w:val="26"/>
        </w:rPr>
        <w:t>:</w:t>
      </w:r>
    </w:p>
    <w:p w14:paraId="6509CB79" w14:textId="77777777" w:rsidR="006B3890" w:rsidRPr="008E31C8" w:rsidRDefault="002579C7" w:rsidP="008B3BD1">
      <w:pPr>
        <w:spacing w:before="120" w:after="120" w:line="240" w:lineRule="atLeast"/>
        <w:ind w:right="71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vì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m</w:t>
      </w:r>
      <w:r w:rsidRPr="008E31C8">
        <w:rPr>
          <w:sz w:val="26"/>
          <w:szCs w:val="26"/>
        </w:rPr>
        <w:t>ột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b</w:t>
      </w:r>
      <w:r w:rsidRPr="008E31C8">
        <w:rPr>
          <w:sz w:val="26"/>
          <w:szCs w:val="26"/>
        </w:rPr>
        <w:t>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khả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kháng nào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(ví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z w:val="26"/>
          <w:szCs w:val="26"/>
        </w:rPr>
        <w:t>ụ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ư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bão</w:t>
      </w:r>
      <w:r w:rsidRPr="008E31C8">
        <w:rPr>
          <w:spacing w:val="-2"/>
          <w:sz w:val="26"/>
          <w:szCs w:val="26"/>
        </w:rPr>
        <w:t>,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2"/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)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 đến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 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ề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ra,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ỉnh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tối đa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ổng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ằng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tăng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ố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móc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3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đẩy nhanh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 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bù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l</w:t>
      </w:r>
      <w:r w:rsidRPr="008E31C8">
        <w:rPr>
          <w:sz w:val="26"/>
          <w:szCs w:val="26"/>
        </w:rPr>
        <w:t>ại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châm.</w:t>
      </w:r>
    </w:p>
    <w:p w14:paraId="69311C07" w14:textId="77777777" w:rsidR="006B3890" w:rsidRPr="008E31C8" w:rsidRDefault="002579C7" w:rsidP="008B3BD1">
      <w:pPr>
        <w:spacing w:before="120" w:after="120" w:line="240" w:lineRule="atLeast"/>
        <w:ind w:right="71" w:firstLine="422"/>
        <w:jc w:val="both"/>
        <w:rPr>
          <w:sz w:val="26"/>
          <w:szCs w:val="26"/>
        </w:rPr>
      </w:pP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hi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4"/>
          <w:sz w:val="26"/>
          <w:szCs w:val="26"/>
        </w:rPr>
        <w:t>b</w:t>
      </w:r>
      <w:r w:rsidRPr="008E31C8">
        <w:rPr>
          <w:sz w:val="26"/>
          <w:szCs w:val="26"/>
        </w:rPr>
        <w:t>ản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ẽ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19"/>
          <w:sz w:val="26"/>
          <w:szCs w:val="26"/>
        </w:rPr>
        <w:t>T</w:t>
      </w:r>
      <w:r w:rsidRPr="008E31C8">
        <w:rPr>
          <w:sz w:val="26"/>
          <w:szCs w:val="26"/>
        </w:rPr>
        <w:t>oàn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ộ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vi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c điều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ỉnh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ản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trình 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m</w:t>
      </w:r>
      <w:r w:rsidRPr="008E31C8">
        <w:rPr>
          <w:sz w:val="26"/>
          <w:szCs w:val="26"/>
        </w:rPr>
        <w:t>ềm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lý </w:t>
      </w:r>
      <w:r w:rsidRPr="008E31C8">
        <w:rPr>
          <w:spacing w:val="1"/>
          <w:sz w:val="26"/>
          <w:szCs w:val="26"/>
        </w:rPr>
        <w:t>d</w:t>
      </w:r>
      <w:r w:rsidRPr="008E31C8">
        <w:rPr>
          <w:sz w:val="26"/>
          <w:szCs w:val="26"/>
        </w:rPr>
        <w:t>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án Microsoft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Project.</w:t>
      </w:r>
    </w:p>
    <w:p w14:paraId="5DD213E8" w14:textId="77777777" w:rsidR="006B3890" w:rsidRPr="008E31C8" w:rsidRDefault="002579C7" w:rsidP="008B3BD1">
      <w:pPr>
        <w:spacing w:before="120" w:after="120" w:line="240" w:lineRule="atLeast"/>
        <w:ind w:right="6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Do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ều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đan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xen,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tạp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vì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ậy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qu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n lý chặt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ẽ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 độ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o</w:t>
      </w:r>
      <w:r w:rsidRPr="008E31C8">
        <w:rPr>
          <w:sz w:val="26"/>
          <w:szCs w:val="26"/>
        </w:rPr>
        <w:t>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ngang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sang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ồ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mạn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 khả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1"/>
          <w:sz w:val="26"/>
          <w:szCs w:val="26"/>
        </w:rPr>
        <w:t>ề</w:t>
      </w:r>
      <w:r w:rsidRPr="008E31C8">
        <w:rPr>
          <w:sz w:val="26"/>
          <w:szCs w:val="26"/>
        </w:rPr>
        <w:t>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M</w:t>
      </w:r>
      <w:r w:rsidRPr="008E31C8">
        <w:rPr>
          <w:sz w:val="26"/>
          <w:szCs w:val="26"/>
        </w:rPr>
        <w:t>icrosoft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Project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đ</w:t>
      </w:r>
      <w:r w:rsidRPr="008E31C8">
        <w:rPr>
          <w:sz w:val="26"/>
          <w:szCs w:val="26"/>
        </w:rPr>
        <w:t>ịnh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găng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 li</w:t>
      </w:r>
      <w:r w:rsidRPr="008E31C8">
        <w:rPr>
          <w:spacing w:val="-5"/>
          <w:sz w:val="26"/>
          <w:szCs w:val="26"/>
        </w:rPr>
        <w:t>ê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yếu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ến đ</w:t>
      </w:r>
      <w:r w:rsidRPr="008E31C8">
        <w:rPr>
          <w:spacing w:val="-5"/>
          <w:sz w:val="26"/>
          <w:szCs w:val="26"/>
        </w:rPr>
        <w:t>ộ</w:t>
      </w:r>
      <w:r w:rsidRPr="008E31C8">
        <w:rPr>
          <w:sz w:val="26"/>
          <w:szCs w:val="26"/>
        </w:rPr>
        <w:t>.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vì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bất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khả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kháng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lý,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đổi,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hi</w:t>
      </w:r>
      <w:r w:rsidRPr="008E31C8">
        <w:rPr>
          <w:spacing w:val="5"/>
          <w:sz w:val="26"/>
          <w:szCs w:val="26"/>
        </w:rPr>
        <w:t>ệ</w:t>
      </w:r>
      <w:r w:rsidRPr="008E31C8">
        <w:rPr>
          <w:sz w:val="26"/>
          <w:szCs w:val="26"/>
        </w:rPr>
        <w:t>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 này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ỉnh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nhanh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óng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th</w:t>
      </w:r>
      <w:r w:rsidRPr="008E31C8">
        <w:rPr>
          <w:spacing w:val="2"/>
          <w:sz w:val="26"/>
          <w:szCs w:val="26"/>
        </w:rPr>
        <w:t>u</w:t>
      </w:r>
      <w:r w:rsidRPr="008E31C8">
        <w:rPr>
          <w:sz w:val="26"/>
          <w:szCs w:val="26"/>
        </w:rPr>
        <w:t>ận</w:t>
      </w:r>
      <w:r w:rsidRPr="008E31C8">
        <w:rPr>
          <w:spacing w:val="-4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tiện</w:t>
      </w:r>
      <w:r w:rsidRPr="008E31C8">
        <w:rPr>
          <w:spacing w:val="2"/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proofErr w:type="gramEnd"/>
    </w:p>
    <w:p w14:paraId="15E0B6F9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Phối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k</w:t>
      </w:r>
      <w:r w:rsidRPr="008E31C8">
        <w:rPr>
          <w:b/>
          <w:sz w:val="26"/>
          <w:szCs w:val="26"/>
        </w:rPr>
        <w:t>ết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hợp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với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Nhà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1"/>
          <w:sz w:val="26"/>
          <w:szCs w:val="26"/>
        </w:rPr>
        <w:t>h</w:t>
      </w:r>
      <w:r w:rsidRPr="008E31C8">
        <w:rPr>
          <w:b/>
          <w:sz w:val="26"/>
          <w:szCs w:val="26"/>
        </w:rPr>
        <w:t>ầu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khác:</w:t>
      </w:r>
    </w:p>
    <w:p w14:paraId="4F4E829C" w14:textId="77777777" w:rsidR="006B3890" w:rsidRPr="008E31C8" w:rsidRDefault="002579C7" w:rsidP="008B3BD1">
      <w:pPr>
        <w:spacing w:before="120" w:after="120" w:line="240" w:lineRule="atLeast"/>
        <w:ind w:right="66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rên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-3"/>
          <w:sz w:val="26"/>
          <w:szCs w:val="26"/>
        </w:rPr>
        <w:t>s</w:t>
      </w:r>
      <w:r w:rsidRPr="008E31C8">
        <w:rPr>
          <w:sz w:val="26"/>
          <w:szCs w:val="26"/>
        </w:rPr>
        <w:t>ở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gói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 nà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ki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n 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 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căn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ứ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mốc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4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đó,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 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 tôi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ống n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tổng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ộ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án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(xin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xem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t 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 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kèm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theo).</w:t>
      </w:r>
    </w:p>
    <w:p w14:paraId="5CA80595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xuyên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ệ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ủ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v</w:t>
      </w:r>
      <w:r w:rsidRPr="008E31C8">
        <w:rPr>
          <w:sz w:val="26"/>
          <w:szCs w:val="26"/>
        </w:rPr>
        <w:t>ấn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kết 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02B294DC" w14:textId="77777777" w:rsidR="006B3890" w:rsidRPr="008E31C8" w:rsidRDefault="002579C7" w:rsidP="008B3BD1">
      <w:pPr>
        <w:spacing w:before="120" w:after="120" w:line="240" w:lineRule="atLeast"/>
        <w:ind w:right="73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bi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ể trên,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rách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tôi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tin 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rằng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tu</w:t>
      </w:r>
      <w:r w:rsidRPr="008E31C8">
        <w:rPr>
          <w:spacing w:val="1"/>
          <w:sz w:val="26"/>
          <w:szCs w:val="26"/>
        </w:rPr>
        <w:t>ầ</w:t>
      </w:r>
      <w:r w:rsidRPr="008E31C8">
        <w:rPr>
          <w:sz w:val="26"/>
          <w:szCs w:val="26"/>
        </w:rPr>
        <w:t>n,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kỳ,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b</w:t>
      </w:r>
      <w:r w:rsidRPr="008E31C8">
        <w:rPr>
          <w:sz w:val="26"/>
          <w:szCs w:val="26"/>
        </w:rPr>
        <w:t>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đắp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ịp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tổng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bảo.</w:t>
      </w:r>
    </w:p>
    <w:p w14:paraId="5C127AA6" w14:textId="04E5E5EE" w:rsidR="00B97C0B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Bi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d</w:t>
      </w:r>
      <w:r w:rsidRPr="008E31C8">
        <w:rPr>
          <w:sz w:val="26"/>
          <w:szCs w:val="26"/>
        </w:rPr>
        <w:t>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mấ</w:t>
      </w:r>
      <w:r w:rsidRPr="008E31C8">
        <w:rPr>
          <w:sz w:val="26"/>
          <w:szCs w:val="26"/>
        </w:rPr>
        <w:t>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oạt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5"/>
          <w:sz w:val="26"/>
          <w:szCs w:val="26"/>
        </w:rPr>
        <w:t xml:space="preserve">ng </w:t>
      </w:r>
      <w:r w:rsidRPr="008E31C8">
        <w:rPr>
          <w:sz w:val="26"/>
          <w:szCs w:val="26"/>
        </w:rPr>
        <w:t>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tục:</w:t>
      </w:r>
    </w:p>
    <w:p w14:paraId="76045801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Khi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 xml:space="preserve">có </w:t>
      </w:r>
      <w:r w:rsidRPr="008E31C8">
        <w:rPr>
          <w:b/>
          <w:spacing w:val="1"/>
          <w:sz w:val="26"/>
          <w:szCs w:val="26"/>
        </w:rPr>
        <w:t>s</w:t>
      </w:r>
      <w:r w:rsidRPr="008E31C8">
        <w:rPr>
          <w:b/>
          <w:sz w:val="26"/>
          <w:szCs w:val="26"/>
        </w:rPr>
        <w:t>ự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cố mất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</w:t>
      </w:r>
      <w:r w:rsidRPr="008E31C8">
        <w:rPr>
          <w:b/>
          <w:spacing w:val="1"/>
          <w:sz w:val="26"/>
          <w:szCs w:val="26"/>
        </w:rPr>
        <w:t>i</w:t>
      </w:r>
      <w:r w:rsidRPr="008E31C8">
        <w:rPr>
          <w:b/>
          <w:sz w:val="26"/>
          <w:szCs w:val="26"/>
        </w:rPr>
        <w:t>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w w:val="99"/>
          <w:sz w:val="26"/>
          <w:szCs w:val="26"/>
        </w:rPr>
        <w:t>l</w:t>
      </w:r>
      <w:r w:rsidRPr="008E31C8">
        <w:rPr>
          <w:b/>
          <w:spacing w:val="-2"/>
          <w:w w:val="99"/>
          <w:sz w:val="26"/>
          <w:szCs w:val="26"/>
        </w:rPr>
        <w:t>ư</w:t>
      </w:r>
      <w:r w:rsidRPr="008E31C8">
        <w:rPr>
          <w:b/>
          <w:w w:val="99"/>
          <w:sz w:val="26"/>
          <w:szCs w:val="26"/>
        </w:rPr>
        <w:t>ới:</w:t>
      </w:r>
    </w:p>
    <w:p w14:paraId="585D756A" w14:textId="77777777" w:rsidR="006B3890" w:rsidRPr="008E31C8" w:rsidRDefault="002579C7" w:rsidP="008B3BD1">
      <w:pPr>
        <w:spacing w:before="120" w:after="120" w:line="240" w:lineRule="atLeast"/>
        <w:ind w:right="6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Chỉ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ngay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ợ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pacing w:val="-4"/>
          <w:sz w:val="26"/>
          <w:szCs w:val="26"/>
        </w:rPr>
        <w:t>m</w:t>
      </w:r>
      <w:r w:rsidRPr="008E31C8">
        <w:rPr>
          <w:sz w:val="26"/>
          <w:szCs w:val="26"/>
        </w:rPr>
        <w:t>ở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khoá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lật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ầ</w:t>
      </w:r>
      <w:r w:rsidRPr="008E31C8">
        <w:rPr>
          <w:sz w:val="26"/>
          <w:szCs w:val="26"/>
        </w:rPr>
        <w:t>u 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chiều,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khoá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l</w:t>
      </w:r>
      <w:r w:rsidRPr="008E31C8">
        <w:rPr>
          <w:sz w:val="26"/>
          <w:szCs w:val="26"/>
        </w:rPr>
        <w:t>ạ</w:t>
      </w:r>
      <w:r w:rsidRPr="008E31C8">
        <w:rPr>
          <w:spacing w:val="-5"/>
          <w:sz w:val="26"/>
          <w:szCs w:val="26"/>
        </w:rPr>
        <w:t>i.</w:t>
      </w:r>
    </w:p>
    <w:p w14:paraId="6FDD278E" w14:textId="77777777" w:rsidR="006B3890" w:rsidRPr="008E31C8" w:rsidRDefault="002579C7" w:rsidP="008B3BD1">
      <w:pPr>
        <w:spacing w:before="120" w:after="120" w:line="240" w:lineRule="atLeast"/>
        <w:ind w:right="73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</w:t>
      </w:r>
      <w:r w:rsidRPr="008E31C8">
        <w:rPr>
          <w:spacing w:val="1"/>
          <w:sz w:val="26"/>
          <w:szCs w:val="26"/>
        </w:rPr>
        <w:t>ể</w:t>
      </w:r>
      <w:r w:rsidRPr="008E31C8">
        <w:rPr>
          <w:sz w:val="26"/>
          <w:szCs w:val="26"/>
        </w:rPr>
        <w:t>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ện,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z w:val="26"/>
          <w:szCs w:val="26"/>
        </w:rPr>
        <w:t>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y</w:t>
      </w:r>
      <w:r w:rsidRPr="008E31C8">
        <w:rPr>
          <w:sz w:val="26"/>
          <w:szCs w:val="26"/>
        </w:rPr>
        <w:t>ếu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tố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k</w:t>
      </w:r>
      <w:r w:rsidRPr="008E31C8">
        <w:rPr>
          <w:sz w:val="26"/>
          <w:szCs w:val="26"/>
        </w:rPr>
        <w:t>ỹ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 má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1AB02F9B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n</w:t>
      </w:r>
      <w:r w:rsidRPr="008E31C8">
        <w:rPr>
          <w:sz w:val="26"/>
          <w:szCs w:val="26"/>
        </w:rPr>
        <w:t>ổ.</w:t>
      </w:r>
    </w:p>
    <w:p w14:paraId="777B764C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ạy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n</w:t>
      </w:r>
      <w:r w:rsidRPr="008E31C8">
        <w:rPr>
          <w:sz w:val="26"/>
          <w:szCs w:val="26"/>
        </w:rPr>
        <w:t>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i.</w:t>
      </w:r>
    </w:p>
    <w:p w14:paraId="431BD6B6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Khi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n</w:t>
      </w:r>
      <w:r w:rsidRPr="008E31C8">
        <w:rPr>
          <w:sz w:val="26"/>
          <w:szCs w:val="26"/>
        </w:rPr>
        <w:t>ổ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ổn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ịnh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ảm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đóng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c</w:t>
      </w:r>
      <w:r w:rsidRPr="008E31C8">
        <w:rPr>
          <w:sz w:val="26"/>
          <w:szCs w:val="26"/>
        </w:rPr>
        <w:t>ầu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tru</w:t>
      </w:r>
      <w:r w:rsidRPr="008E31C8">
        <w:rPr>
          <w:spacing w:val="1"/>
          <w:sz w:val="26"/>
          <w:szCs w:val="26"/>
        </w:rPr>
        <w:t>y</w:t>
      </w:r>
      <w:r w:rsidRPr="008E31C8">
        <w:rPr>
          <w:sz w:val="26"/>
          <w:szCs w:val="26"/>
        </w:rPr>
        <w:t>ền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vào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dâ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 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th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33073D7E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Tại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ị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ổng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ệ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bóng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o</w:t>
      </w:r>
      <w:r w:rsidRPr="008E31C8">
        <w:rPr>
          <w:sz w:val="26"/>
          <w:szCs w:val="26"/>
        </w:rPr>
        <w:t>ặc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mất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.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tín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ệu bóng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có.</w:t>
      </w:r>
    </w:p>
    <w:p w14:paraId="1CBE297F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Tắt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</w:p>
    <w:p w14:paraId="70ED5270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Mở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khoá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tổn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274CF95C" w14:textId="77777777" w:rsidR="006B3890" w:rsidRPr="008E31C8" w:rsidRDefault="002579C7" w:rsidP="008B3BD1">
      <w:pPr>
        <w:spacing w:before="120" w:after="120" w:line="240" w:lineRule="atLeast"/>
        <w:ind w:right="73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D</w:t>
      </w:r>
      <w:r w:rsidRPr="008E31C8">
        <w:rPr>
          <w:spacing w:val="1"/>
          <w:sz w:val="26"/>
          <w:szCs w:val="26"/>
        </w:rPr>
        <w:t>ậ</w:t>
      </w:r>
      <w:r w:rsidRPr="008E31C8">
        <w:rPr>
          <w:sz w:val="26"/>
          <w:szCs w:val="26"/>
        </w:rPr>
        <w:t>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chiều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tru</w:t>
      </w:r>
      <w:r w:rsidRPr="008E31C8">
        <w:rPr>
          <w:spacing w:val="1"/>
          <w:sz w:val="26"/>
          <w:szCs w:val="26"/>
        </w:rPr>
        <w:t>y</w:t>
      </w:r>
      <w:r w:rsidRPr="008E31C8">
        <w:rPr>
          <w:sz w:val="26"/>
          <w:szCs w:val="26"/>
        </w:rPr>
        <w:t>ền v</w:t>
      </w:r>
      <w:r w:rsidRPr="008E31C8">
        <w:rPr>
          <w:spacing w:val="-5"/>
          <w:sz w:val="26"/>
          <w:szCs w:val="26"/>
        </w:rPr>
        <w:t>à</w:t>
      </w:r>
      <w:r w:rsidRPr="008E31C8">
        <w:rPr>
          <w:sz w:val="26"/>
          <w:szCs w:val="26"/>
        </w:rPr>
        <w:t>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dâ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bình 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472171B2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ộ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ục</w:t>
      </w:r>
    </w:p>
    <w:p w14:paraId="26B5455D" w14:textId="77777777" w:rsidR="006B3890" w:rsidRPr="008E31C8" w:rsidRDefault="002579C7" w:rsidP="008B3BD1">
      <w:pPr>
        <w:spacing w:before="120" w:after="120" w:line="240" w:lineRule="atLeast"/>
        <w:ind w:right="7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l</w:t>
      </w:r>
      <w:r w:rsidRPr="008E31C8">
        <w:rPr>
          <w:sz w:val="26"/>
          <w:szCs w:val="26"/>
        </w:rPr>
        <w:t>ành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>h</w:t>
      </w:r>
      <w:r w:rsidRPr="008E31C8">
        <w:rPr>
          <w:sz w:val="26"/>
          <w:szCs w:val="26"/>
        </w:rPr>
        <w:t>ề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tuân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>h</w:t>
      </w:r>
      <w:r w:rsidRPr="008E31C8">
        <w:rPr>
          <w:sz w:val="26"/>
          <w:szCs w:val="26"/>
        </w:rPr>
        <w:t>ế 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dư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ng.</w:t>
      </w:r>
    </w:p>
    <w:p w14:paraId="2361D0AC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Luôn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ủ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iết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24"/>
          <w:sz w:val="26"/>
          <w:szCs w:val="26"/>
        </w:rPr>
        <w:t xml:space="preserve"> </w:t>
      </w:r>
      <w:r w:rsidRPr="008E31C8">
        <w:rPr>
          <w:spacing w:val="-29"/>
          <w:sz w:val="26"/>
          <w:szCs w:val="26"/>
        </w:rPr>
        <w:t>A</w:t>
      </w:r>
      <w:r w:rsidRPr="008E31C8">
        <w:rPr>
          <w:sz w:val="26"/>
          <w:szCs w:val="26"/>
        </w:rPr>
        <w:t>TLĐ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115C439D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Kiểm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 xml:space="preserve">tra, </w:t>
      </w:r>
      <w:r w:rsidRPr="008E31C8">
        <w:rPr>
          <w:b/>
          <w:spacing w:val="1"/>
          <w:sz w:val="26"/>
          <w:szCs w:val="26"/>
        </w:rPr>
        <w:t>b</w:t>
      </w:r>
      <w:r w:rsidRPr="008E31C8">
        <w:rPr>
          <w:b/>
          <w:sz w:val="26"/>
          <w:szCs w:val="26"/>
        </w:rPr>
        <w:t>ảo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pacing w:val="1"/>
          <w:sz w:val="26"/>
          <w:szCs w:val="26"/>
        </w:rPr>
        <w:t>ỡ</w:t>
      </w:r>
      <w:r w:rsidRPr="008E31C8">
        <w:rPr>
          <w:b/>
          <w:sz w:val="26"/>
          <w:szCs w:val="26"/>
        </w:rPr>
        <w:t>ng:</w:t>
      </w:r>
    </w:p>
    <w:p w14:paraId="6B9DA539" w14:textId="77777777" w:rsidR="006B3890" w:rsidRPr="008E31C8" w:rsidRDefault="002579C7" w:rsidP="008B3BD1">
      <w:pPr>
        <w:spacing w:before="120" w:after="120" w:line="240" w:lineRule="atLeast"/>
        <w:ind w:right="7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Lái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nhiên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ệu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(xăng,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z w:val="26"/>
          <w:szCs w:val="26"/>
        </w:rPr>
        <w:t>ầu,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t)</w:t>
      </w:r>
      <w:r w:rsidRPr="008E31C8">
        <w:rPr>
          <w:spacing w:val="-1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z w:val="26"/>
          <w:szCs w:val="26"/>
        </w:rPr>
        <w:t>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ngà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ỏng hóc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cố thì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ỉ huy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c</w:t>
      </w:r>
      <w:r w:rsidRPr="008E31C8">
        <w:rPr>
          <w:sz w:val="26"/>
          <w:szCs w:val="26"/>
        </w:rPr>
        <w:t>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thiết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khắc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ục.</w:t>
      </w:r>
    </w:p>
    <w:p w14:paraId="275836FE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Thợ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ịnh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ỳ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tháng.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ổ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 chi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 và có k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ả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ỏng.</w:t>
      </w:r>
    </w:p>
    <w:p w14:paraId="1C50D91A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</w:t>
      </w:r>
      <w:r w:rsidRPr="008E31C8">
        <w:rPr>
          <w:spacing w:val="1"/>
          <w:sz w:val="26"/>
          <w:szCs w:val="26"/>
        </w:rPr>
        <w:t>ể</w:t>
      </w:r>
      <w:r w:rsidRPr="008E31C8">
        <w:rPr>
          <w:sz w:val="26"/>
          <w:szCs w:val="26"/>
        </w:rPr>
        <w:t>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ỳ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ịnh.</w:t>
      </w:r>
    </w:p>
    <w:p w14:paraId="4FD0C191" w14:textId="77777777" w:rsidR="006B3890" w:rsidRPr="008E31C8" w:rsidRDefault="002579C7" w:rsidP="008B3BD1">
      <w:pPr>
        <w:spacing w:before="120" w:after="120" w:line="240" w:lineRule="atLeast"/>
        <w:ind w:right="7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Bố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ộ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ản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móc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b</w:t>
      </w:r>
      <w:r w:rsidRPr="008E31C8">
        <w:rPr>
          <w:sz w:val="26"/>
          <w:szCs w:val="26"/>
        </w:rPr>
        <w:t>ộ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ngành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2"/>
          <w:sz w:val="26"/>
          <w:szCs w:val="26"/>
        </w:rPr>
        <w:t>i</w:t>
      </w:r>
      <w:r w:rsidRPr="008E31C8">
        <w:rPr>
          <w:spacing w:val="5"/>
          <w:sz w:val="26"/>
          <w:szCs w:val="26"/>
        </w:rPr>
        <w:t>ề</w:t>
      </w:r>
      <w:r w:rsidRPr="008E31C8">
        <w:rPr>
          <w:sz w:val="26"/>
          <w:szCs w:val="26"/>
        </w:rPr>
        <w:t>u kinh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nhiều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năm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2"/>
          <w:sz w:val="26"/>
          <w:szCs w:val="26"/>
        </w:rPr>
        <w:t>u</w:t>
      </w:r>
      <w:r w:rsidRPr="008E31C8">
        <w:rPr>
          <w:sz w:val="26"/>
          <w:szCs w:val="26"/>
        </w:rPr>
        <w:t>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thi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hi công.</w:t>
      </w:r>
    </w:p>
    <w:p w14:paraId="6A9E2441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Kế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z w:val="26"/>
          <w:szCs w:val="26"/>
        </w:rPr>
        <w:t>ự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,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iên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ệu: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ấp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nhiên liệu 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bạn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c</w:t>
      </w:r>
      <w:r w:rsidRPr="008E31C8">
        <w:rPr>
          <w:sz w:val="26"/>
          <w:szCs w:val="26"/>
        </w:rPr>
        <w:t>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ậ</w:t>
      </w:r>
      <w:r w:rsidRPr="008E31C8">
        <w:rPr>
          <w:spacing w:val="-19"/>
          <w:sz w:val="26"/>
          <w:szCs w:val="26"/>
        </w:rPr>
        <w:t>y.</w:t>
      </w:r>
    </w:p>
    <w:p w14:paraId="03D858BA" w14:textId="77777777" w:rsidR="006B3890" w:rsidRPr="008E31C8" w:rsidRDefault="002579C7" w:rsidP="008B3BD1">
      <w:pPr>
        <w:spacing w:before="120" w:after="120" w:line="240" w:lineRule="atLeast"/>
        <w:ind w:right="71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Bố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ảm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su</w:t>
      </w:r>
      <w:r w:rsidRPr="008E31C8">
        <w:rPr>
          <w:spacing w:val="1"/>
          <w:sz w:val="26"/>
          <w:szCs w:val="26"/>
        </w:rPr>
        <w:t>ấ</w:t>
      </w:r>
      <w:r w:rsidRPr="008E31C8">
        <w:rPr>
          <w:sz w:val="26"/>
          <w:szCs w:val="26"/>
        </w:rPr>
        <w:t>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1"/>
          <w:sz w:val="26"/>
          <w:szCs w:val="26"/>
        </w:rPr>
        <w:t>ụ</w:t>
      </w:r>
      <w:r w:rsidRPr="008E31C8">
        <w:rPr>
          <w:sz w:val="26"/>
          <w:szCs w:val="26"/>
        </w:rPr>
        <w:t>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ho</w:t>
      </w:r>
      <w:r w:rsidRPr="008E31C8">
        <w:rPr>
          <w:spacing w:val="1"/>
          <w:sz w:val="26"/>
          <w:szCs w:val="26"/>
        </w:rPr>
        <w:t>ạ</w:t>
      </w:r>
      <w:r w:rsidRPr="008E31C8">
        <w:rPr>
          <w:sz w:val="26"/>
          <w:szCs w:val="26"/>
        </w:rPr>
        <w:t>t 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m</w:t>
      </w:r>
      <w:r w:rsidRPr="008E31C8">
        <w:rPr>
          <w:sz w:val="26"/>
          <w:szCs w:val="26"/>
        </w:rPr>
        <w:t>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</w:p>
    <w:p w14:paraId="10C46452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Dự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trữ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sẵn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ụ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tùng,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móc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ế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ỏ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hóc.</w:t>
      </w:r>
    </w:p>
    <w:p w14:paraId="10EF14A8" w14:textId="6F6BAC78" w:rsidR="00B97C0B" w:rsidRPr="008E31C8" w:rsidRDefault="002579C7" w:rsidP="008B3BD1">
      <w:pPr>
        <w:spacing w:before="120" w:after="120" w:line="240" w:lineRule="atLeast"/>
        <w:ind w:right="7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Luôn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án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d</w:t>
      </w:r>
      <w:r w:rsidRPr="008E31C8">
        <w:rPr>
          <w:sz w:val="26"/>
          <w:szCs w:val="26"/>
        </w:rPr>
        <w:t>ự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ỏng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ể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vi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 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dài.</w:t>
      </w:r>
    </w:p>
    <w:p w14:paraId="7D29F92C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w w:val="99"/>
          <w:sz w:val="26"/>
          <w:szCs w:val="26"/>
        </w:rPr>
        <w:t>1</w:t>
      </w:r>
      <w:r w:rsidRPr="008E31C8">
        <w:rPr>
          <w:b/>
          <w:spacing w:val="2"/>
          <w:w w:val="99"/>
          <w:sz w:val="26"/>
          <w:szCs w:val="26"/>
        </w:rPr>
        <w:t>.</w:t>
      </w:r>
      <w:r w:rsidRPr="008E31C8">
        <w:rPr>
          <w:b/>
          <w:w w:val="99"/>
          <w:sz w:val="26"/>
          <w:szCs w:val="26"/>
        </w:rPr>
        <w:t>9.</w:t>
      </w:r>
      <w:r w:rsidRPr="008E31C8">
        <w:rPr>
          <w:b/>
          <w:spacing w:val="-23"/>
          <w:w w:val="9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kỹ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thuật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kết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nối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phạm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vị hạng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pacing w:val="-5"/>
          <w:sz w:val="26"/>
          <w:szCs w:val="26"/>
        </w:rPr>
        <w:t>m</w:t>
      </w:r>
      <w:r w:rsidRPr="008E31C8">
        <w:rPr>
          <w:b/>
          <w:sz w:val="26"/>
          <w:szCs w:val="26"/>
        </w:rPr>
        <w:t>ục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thuộc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gói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thầu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này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với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hạng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mục khác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(tr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ớc,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trong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sau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5"/>
          <w:sz w:val="26"/>
          <w:szCs w:val="26"/>
        </w:rPr>
        <w:t>)</w:t>
      </w:r>
      <w:r w:rsidRPr="008E31C8">
        <w:rPr>
          <w:b/>
          <w:sz w:val="26"/>
          <w:szCs w:val="26"/>
        </w:rPr>
        <w:t>,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phối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hợp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với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đơn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vị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quản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lý trong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cùng phạm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vi thi 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cùng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mặt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bằng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(điện,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ớc,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cây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xanh…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)</w:t>
      </w:r>
    </w:p>
    <w:p w14:paraId="33A4CFFE" w14:textId="77777777" w:rsidR="006B3890" w:rsidRPr="008E31C8" w:rsidRDefault="002579C7" w:rsidP="008B3BD1">
      <w:pPr>
        <w:spacing w:before="120" w:after="120" w:line="240" w:lineRule="atLeast"/>
        <w:ind w:right="84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Giải</w:t>
      </w:r>
      <w:r w:rsidRPr="008E31C8">
        <w:rPr>
          <w:b/>
          <w:spacing w:val="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kỹ</w:t>
      </w:r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thuật</w:t>
      </w:r>
      <w:r w:rsidRPr="008E31C8">
        <w:rPr>
          <w:b/>
          <w:spacing w:val="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kết</w:t>
      </w:r>
      <w:r w:rsidRPr="008E31C8">
        <w:rPr>
          <w:b/>
          <w:spacing w:val="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nối</w:t>
      </w:r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phạm</w:t>
      </w:r>
      <w:r w:rsidRPr="008E31C8">
        <w:rPr>
          <w:b/>
          <w:spacing w:val="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vi</w:t>
      </w:r>
      <w:r w:rsidRPr="008E31C8">
        <w:rPr>
          <w:b/>
          <w:spacing w:val="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hạng</w:t>
      </w:r>
      <w:r w:rsidRPr="008E31C8">
        <w:rPr>
          <w:b/>
          <w:spacing w:val="5"/>
          <w:sz w:val="26"/>
          <w:szCs w:val="26"/>
        </w:rPr>
        <w:t xml:space="preserve"> m</w:t>
      </w:r>
      <w:r w:rsidRPr="008E31C8">
        <w:rPr>
          <w:b/>
          <w:sz w:val="26"/>
          <w:szCs w:val="26"/>
        </w:rPr>
        <w:t>ục</w:t>
      </w:r>
      <w:r w:rsidRPr="008E31C8">
        <w:rPr>
          <w:b/>
          <w:spacing w:val="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thuộc</w:t>
      </w:r>
      <w:r w:rsidRPr="008E31C8">
        <w:rPr>
          <w:b/>
          <w:spacing w:val="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gói</w:t>
      </w:r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thầu</w:t>
      </w:r>
      <w:r w:rsidRPr="008E31C8">
        <w:rPr>
          <w:b/>
          <w:spacing w:val="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này</w:t>
      </w:r>
      <w:r w:rsidRPr="008E31C8">
        <w:rPr>
          <w:b/>
          <w:spacing w:val="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với</w:t>
      </w:r>
      <w:r w:rsidRPr="008E31C8">
        <w:rPr>
          <w:b/>
          <w:spacing w:val="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hạng</w:t>
      </w:r>
      <w:r w:rsidRPr="008E31C8">
        <w:rPr>
          <w:b/>
          <w:spacing w:val="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mục thuộc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gói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thầu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khác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(tr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ớc,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trong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sau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khi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công)</w:t>
      </w:r>
    </w:p>
    <w:p w14:paraId="19FBA056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lastRenderedPageBreak/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công:</w:t>
      </w:r>
    </w:p>
    <w:p w14:paraId="20F3202B" w14:textId="77777777" w:rsidR="006B3890" w:rsidRPr="008E31C8" w:rsidRDefault="002579C7" w:rsidP="008B3BD1">
      <w:pPr>
        <w:spacing w:before="120" w:after="120" w:line="240" w:lineRule="atLeast"/>
        <w:ind w:right="7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Tổ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ộc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họp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lập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 xml:space="preserve">ế </w:t>
      </w:r>
      <w:r w:rsidRPr="008E31C8">
        <w:rPr>
          <w:sz w:val="26"/>
          <w:szCs w:val="26"/>
        </w:rPr>
        <w:t>hoạch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1"/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z w:val="26"/>
          <w:szCs w:val="26"/>
        </w:rPr>
        <w:t>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v</w:t>
      </w:r>
      <w:r w:rsidRPr="008E31C8">
        <w:rPr>
          <w:sz w:val="26"/>
          <w:szCs w:val="26"/>
        </w:rPr>
        <w:t>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các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 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1BA0B0BC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công:</w:t>
      </w:r>
    </w:p>
    <w:p w14:paraId="56EBFA3E" w14:textId="77777777" w:rsidR="006B3890" w:rsidRPr="008E31C8" w:rsidRDefault="002579C7" w:rsidP="008B3BD1">
      <w:pPr>
        <w:spacing w:before="120" w:after="120" w:line="240" w:lineRule="atLeast"/>
        <w:ind w:right="7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ạng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ộ.</w:t>
      </w:r>
    </w:p>
    <w:p w14:paraId="2855839B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Đi</w:t>
      </w:r>
      <w:r w:rsidRPr="008E31C8">
        <w:rPr>
          <w:spacing w:val="1"/>
          <w:sz w:val="26"/>
          <w:szCs w:val="26"/>
        </w:rPr>
        <w:t>ề</w:t>
      </w:r>
      <w:r w:rsidRPr="008E31C8">
        <w:rPr>
          <w:sz w:val="26"/>
          <w:szCs w:val="26"/>
        </w:rPr>
        <w:t>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ấ</w:t>
      </w:r>
      <w:r w:rsidRPr="008E31C8">
        <w:rPr>
          <w:sz w:val="26"/>
          <w:szCs w:val="26"/>
        </w:rPr>
        <w:t>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hạng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m</w:t>
      </w:r>
      <w:r w:rsidRPr="008E31C8">
        <w:rPr>
          <w:sz w:val="26"/>
          <w:szCs w:val="26"/>
        </w:rPr>
        <w:t>ục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khác.</w:t>
      </w:r>
    </w:p>
    <w:p w14:paraId="36FB9AF2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Sau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công:</w:t>
      </w:r>
    </w:p>
    <w:p w14:paraId="45CBDA7D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</w:t>
      </w:r>
      <w:r w:rsidRPr="008E31C8">
        <w:rPr>
          <w:spacing w:val="1"/>
          <w:sz w:val="26"/>
          <w:szCs w:val="26"/>
        </w:rPr>
        <w:t>ể</w:t>
      </w:r>
      <w:r w:rsidRPr="008E31C8">
        <w:rPr>
          <w:sz w:val="26"/>
          <w:szCs w:val="26"/>
        </w:rPr>
        <w:t>m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nghi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m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m</w:t>
      </w:r>
      <w:r w:rsidRPr="008E31C8">
        <w:rPr>
          <w:sz w:val="26"/>
          <w:szCs w:val="26"/>
        </w:rPr>
        <w:t>ục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ộ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án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ạng mục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t 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ền mạc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.</w:t>
      </w:r>
    </w:p>
    <w:p w14:paraId="43DDDF5B" w14:textId="77777777" w:rsidR="006B3890" w:rsidRPr="008E31C8" w:rsidRDefault="002579C7" w:rsidP="008B3BD1">
      <w:pPr>
        <w:spacing w:before="120" w:after="120" w:line="240" w:lineRule="atLeast"/>
        <w:ind w:right="79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Phối</w:t>
      </w:r>
      <w:r w:rsidRPr="008E31C8">
        <w:rPr>
          <w:b/>
          <w:spacing w:val="1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hợp</w:t>
      </w:r>
      <w:r w:rsidRPr="008E31C8">
        <w:rPr>
          <w:b/>
          <w:spacing w:val="1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với</w:t>
      </w:r>
      <w:r w:rsidRPr="008E31C8">
        <w:rPr>
          <w:b/>
          <w:spacing w:val="1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1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nhà</w:t>
      </w:r>
      <w:r w:rsidRPr="008E31C8">
        <w:rPr>
          <w:b/>
          <w:spacing w:val="1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1"/>
          <w:sz w:val="26"/>
          <w:szCs w:val="26"/>
        </w:rPr>
        <w:t>h</w:t>
      </w:r>
      <w:r w:rsidRPr="008E31C8">
        <w:rPr>
          <w:b/>
          <w:sz w:val="26"/>
          <w:szCs w:val="26"/>
        </w:rPr>
        <w:t>ầu</w:t>
      </w:r>
      <w:r w:rsidRPr="008E31C8">
        <w:rPr>
          <w:b/>
          <w:spacing w:val="1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</w:t>
      </w:r>
      <w:r w:rsidRPr="008E31C8">
        <w:rPr>
          <w:b/>
          <w:spacing w:val="4"/>
          <w:sz w:val="26"/>
          <w:szCs w:val="26"/>
        </w:rPr>
        <w:t>h</w:t>
      </w:r>
      <w:r w:rsidRPr="008E31C8">
        <w:rPr>
          <w:b/>
          <w:sz w:val="26"/>
          <w:szCs w:val="26"/>
        </w:rPr>
        <w:t>ác</w:t>
      </w:r>
      <w:r w:rsidRPr="008E31C8">
        <w:rPr>
          <w:b/>
          <w:spacing w:val="1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5"/>
          <w:sz w:val="26"/>
          <w:szCs w:val="26"/>
        </w:rPr>
        <w:t>r</w:t>
      </w:r>
      <w:r w:rsidRPr="008E31C8">
        <w:rPr>
          <w:b/>
          <w:sz w:val="26"/>
          <w:szCs w:val="26"/>
        </w:rPr>
        <w:t>ong</w:t>
      </w:r>
      <w:r w:rsidRPr="008E31C8">
        <w:rPr>
          <w:b/>
          <w:spacing w:val="1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cùng</w:t>
      </w:r>
      <w:r w:rsidRPr="008E31C8">
        <w:rPr>
          <w:b/>
          <w:spacing w:val="1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</w:t>
      </w:r>
      <w:r w:rsidRPr="008E31C8">
        <w:rPr>
          <w:b/>
          <w:spacing w:val="2"/>
          <w:sz w:val="26"/>
          <w:szCs w:val="26"/>
        </w:rPr>
        <w:t>h</w:t>
      </w:r>
      <w:r w:rsidRPr="008E31C8">
        <w:rPr>
          <w:b/>
          <w:sz w:val="26"/>
          <w:szCs w:val="26"/>
        </w:rPr>
        <w:t>ạm</w:t>
      </w:r>
      <w:r w:rsidRPr="008E31C8">
        <w:rPr>
          <w:b/>
          <w:spacing w:val="1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vi</w:t>
      </w:r>
      <w:r w:rsidRPr="008E31C8">
        <w:rPr>
          <w:b/>
          <w:spacing w:val="1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1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1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cùng</w:t>
      </w:r>
      <w:r w:rsidRPr="008E31C8">
        <w:rPr>
          <w:b/>
          <w:spacing w:val="11"/>
          <w:sz w:val="26"/>
          <w:szCs w:val="26"/>
        </w:rPr>
        <w:t xml:space="preserve"> </w:t>
      </w:r>
      <w:r w:rsidRPr="008E31C8">
        <w:rPr>
          <w:b/>
          <w:spacing w:val="2"/>
          <w:sz w:val="26"/>
          <w:szCs w:val="26"/>
        </w:rPr>
        <w:t>m</w:t>
      </w:r>
      <w:r w:rsidRPr="008E31C8">
        <w:rPr>
          <w:b/>
          <w:sz w:val="26"/>
          <w:szCs w:val="26"/>
        </w:rPr>
        <w:t>ặt</w:t>
      </w:r>
      <w:r w:rsidRPr="008E31C8">
        <w:rPr>
          <w:b/>
          <w:spacing w:val="12"/>
          <w:sz w:val="26"/>
          <w:szCs w:val="26"/>
        </w:rPr>
        <w:t xml:space="preserve"> </w:t>
      </w:r>
      <w:r w:rsidRPr="008E31C8">
        <w:rPr>
          <w:b/>
          <w:spacing w:val="6"/>
          <w:sz w:val="26"/>
          <w:szCs w:val="26"/>
        </w:rPr>
        <w:t>b</w:t>
      </w:r>
      <w:r w:rsidRPr="008E31C8">
        <w:rPr>
          <w:b/>
          <w:sz w:val="26"/>
          <w:szCs w:val="26"/>
        </w:rPr>
        <w:t>ằng</w:t>
      </w:r>
      <w:r w:rsidRPr="008E31C8">
        <w:rPr>
          <w:b/>
          <w:spacing w:val="1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(điện, n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ớc,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cây</w:t>
      </w:r>
      <w:r w:rsidRPr="008E31C8">
        <w:rPr>
          <w:b/>
          <w:spacing w:val="-2"/>
          <w:sz w:val="26"/>
          <w:szCs w:val="26"/>
        </w:rPr>
        <w:t xml:space="preserve"> </w:t>
      </w:r>
      <w:proofErr w:type="gramStart"/>
      <w:r w:rsidRPr="008E31C8">
        <w:rPr>
          <w:b/>
          <w:sz w:val="26"/>
          <w:szCs w:val="26"/>
        </w:rPr>
        <w:t>xanh</w:t>
      </w:r>
      <w:r w:rsidRPr="008E31C8">
        <w:rPr>
          <w:b/>
          <w:spacing w:val="2"/>
          <w:sz w:val="26"/>
          <w:szCs w:val="26"/>
        </w:rPr>
        <w:t>,</w:t>
      </w:r>
      <w:r w:rsidRPr="008E31C8">
        <w:rPr>
          <w:b/>
          <w:sz w:val="26"/>
          <w:szCs w:val="26"/>
        </w:rPr>
        <w:t>…</w:t>
      </w:r>
      <w:proofErr w:type="gramEnd"/>
      <w:r w:rsidRPr="008E31C8">
        <w:rPr>
          <w:b/>
          <w:sz w:val="26"/>
          <w:szCs w:val="26"/>
        </w:rPr>
        <w:t>)</w:t>
      </w:r>
    </w:p>
    <w:p w14:paraId="3D1AA83D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Lập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p:</w:t>
      </w:r>
    </w:p>
    <w:p w14:paraId="044DDB18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Tổ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ộc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họp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ỳ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ế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ề phát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sinh.</w:t>
      </w:r>
    </w:p>
    <w:p w14:paraId="5995E636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Thiết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lịch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5"/>
          <w:sz w:val="26"/>
          <w:szCs w:val="26"/>
        </w:rPr>
        <w:t>ể</w:t>
      </w:r>
      <w:r w:rsidRPr="008E31C8">
        <w:rPr>
          <w:sz w:val="26"/>
          <w:szCs w:val="26"/>
        </w:rPr>
        <w:t>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chia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ràng</w:t>
      </w:r>
      <w:r w:rsidRPr="008E31C8">
        <w:rPr>
          <w:spacing w:val="2"/>
          <w:sz w:val="26"/>
          <w:szCs w:val="26"/>
        </w:rPr>
        <w:t xml:space="preserve"> 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ạn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c</w:t>
      </w:r>
      <w:r w:rsidRPr="008E31C8">
        <w:rPr>
          <w:sz w:val="26"/>
          <w:szCs w:val="26"/>
        </w:rPr>
        <w:t>ủa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 để tránh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ồng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chéo.</w:t>
      </w:r>
    </w:p>
    <w:p w14:paraId="4DB3EC05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Phân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rõ ràng:</w:t>
      </w:r>
    </w:p>
    <w:p w14:paraId="5357E697" w14:textId="77777777" w:rsidR="006B3890" w:rsidRPr="008E31C8" w:rsidRDefault="002579C7" w:rsidP="008B3BD1">
      <w:pPr>
        <w:spacing w:before="120" w:after="120" w:line="240" w:lineRule="atLeast"/>
        <w:ind w:right="7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Xác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ịnh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rõ vai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trò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trách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3"/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mọi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3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hiểu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r</w:t>
      </w:r>
      <w:r w:rsidRPr="008E31C8">
        <w:rPr>
          <w:sz w:val="26"/>
          <w:szCs w:val="26"/>
        </w:rPr>
        <w:t>õ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nhau.</w:t>
      </w:r>
    </w:p>
    <w:p w14:paraId="7A8E18D3" w14:textId="66151F1F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position w:val="-1"/>
          <w:sz w:val="26"/>
          <w:szCs w:val="26"/>
        </w:rPr>
        <w:t>Đ</w:t>
      </w:r>
      <w:r w:rsidRPr="008E31C8">
        <w:rPr>
          <w:spacing w:val="1"/>
          <w:position w:val="-1"/>
          <w:sz w:val="26"/>
          <w:szCs w:val="26"/>
        </w:rPr>
        <w:t>ặ</w:t>
      </w:r>
      <w:r w:rsidRPr="008E31C8">
        <w:rPr>
          <w:position w:val="-1"/>
          <w:sz w:val="26"/>
          <w:szCs w:val="26"/>
        </w:rPr>
        <w:t>t</w:t>
      </w:r>
      <w:r w:rsidRPr="008E31C8">
        <w:rPr>
          <w:spacing w:val="-10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ng</w:t>
      </w:r>
      <w:r w:rsidRPr="008E31C8">
        <w:rPr>
          <w:spacing w:val="-1"/>
          <w:position w:val="-1"/>
          <w:sz w:val="26"/>
          <w:szCs w:val="26"/>
        </w:rPr>
        <w:t>ư</w:t>
      </w:r>
      <w:r w:rsidRPr="008E31C8">
        <w:rPr>
          <w:spacing w:val="2"/>
          <w:position w:val="-1"/>
          <w:sz w:val="26"/>
          <w:szCs w:val="26"/>
        </w:rPr>
        <w:t>ờ</w:t>
      </w:r>
      <w:r w:rsidRPr="008E31C8">
        <w:rPr>
          <w:position w:val="-1"/>
          <w:sz w:val="26"/>
          <w:szCs w:val="26"/>
        </w:rPr>
        <w:t>i</w:t>
      </w:r>
      <w:r w:rsidRPr="008E31C8">
        <w:rPr>
          <w:spacing w:val="-12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quản</w:t>
      </w:r>
      <w:r w:rsidRPr="008E31C8">
        <w:rPr>
          <w:spacing w:val="-12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lý</w:t>
      </w:r>
      <w:r w:rsidRPr="008E31C8">
        <w:rPr>
          <w:spacing w:val="-9"/>
          <w:position w:val="-1"/>
          <w:sz w:val="26"/>
          <w:szCs w:val="26"/>
        </w:rPr>
        <w:t xml:space="preserve"> </w:t>
      </w:r>
      <w:r w:rsidRPr="008E31C8">
        <w:rPr>
          <w:spacing w:val="1"/>
          <w:position w:val="-1"/>
          <w:sz w:val="26"/>
          <w:szCs w:val="26"/>
        </w:rPr>
        <w:t>d</w:t>
      </w:r>
      <w:r w:rsidRPr="008E31C8">
        <w:rPr>
          <w:position w:val="-1"/>
          <w:sz w:val="26"/>
          <w:szCs w:val="26"/>
        </w:rPr>
        <w:t>ự</w:t>
      </w:r>
      <w:r w:rsidRPr="008E31C8">
        <w:rPr>
          <w:spacing w:val="-12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án</w:t>
      </w:r>
      <w:r w:rsidRPr="008E31C8">
        <w:rPr>
          <w:spacing w:val="-9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hoặc</w:t>
      </w:r>
      <w:r w:rsidRPr="008E31C8">
        <w:rPr>
          <w:spacing w:val="-12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giám</w:t>
      </w:r>
      <w:r w:rsidRPr="008E31C8">
        <w:rPr>
          <w:spacing w:val="-12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sát</w:t>
      </w:r>
      <w:r w:rsidRPr="008E31C8">
        <w:rPr>
          <w:spacing w:val="-10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viên</w:t>
      </w:r>
      <w:r w:rsidRPr="008E31C8">
        <w:rPr>
          <w:spacing w:val="-11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chung</w:t>
      </w:r>
      <w:r w:rsidRPr="008E31C8">
        <w:rPr>
          <w:spacing w:val="-13"/>
          <w:position w:val="-1"/>
          <w:sz w:val="26"/>
          <w:szCs w:val="26"/>
        </w:rPr>
        <w:t xml:space="preserve"> </w:t>
      </w:r>
      <w:r w:rsidRPr="008E31C8">
        <w:rPr>
          <w:spacing w:val="1"/>
          <w:position w:val="-1"/>
          <w:sz w:val="26"/>
          <w:szCs w:val="26"/>
        </w:rPr>
        <w:t>đ</w:t>
      </w:r>
      <w:r w:rsidRPr="008E31C8">
        <w:rPr>
          <w:position w:val="-1"/>
          <w:sz w:val="26"/>
          <w:szCs w:val="26"/>
        </w:rPr>
        <w:t>ể</w:t>
      </w:r>
      <w:r w:rsidRPr="008E31C8">
        <w:rPr>
          <w:spacing w:val="-9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đảm</w:t>
      </w:r>
      <w:r w:rsidRPr="008E31C8">
        <w:rPr>
          <w:spacing w:val="-11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bảo</w:t>
      </w:r>
      <w:r w:rsidRPr="008E31C8">
        <w:rPr>
          <w:spacing w:val="-11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sự</w:t>
      </w:r>
      <w:r w:rsidRPr="008E31C8">
        <w:rPr>
          <w:spacing w:val="-11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nhất</w:t>
      </w:r>
      <w:r w:rsidRPr="008E31C8">
        <w:rPr>
          <w:spacing w:val="-11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quán</w:t>
      </w:r>
      <w:r w:rsidRPr="008E31C8">
        <w:rPr>
          <w:spacing w:val="-12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trong</w:t>
      </w:r>
      <w:r w:rsidRPr="008E31C8">
        <w:rPr>
          <w:spacing w:val="-12"/>
          <w:position w:val="-1"/>
          <w:sz w:val="26"/>
          <w:szCs w:val="26"/>
        </w:rPr>
        <w:t xml:space="preserve"> </w:t>
      </w:r>
      <w:r w:rsidRPr="008E31C8">
        <w:rPr>
          <w:position w:val="-1"/>
          <w:sz w:val="26"/>
          <w:szCs w:val="26"/>
        </w:rPr>
        <w:t>q</w:t>
      </w:r>
      <w:r w:rsidRPr="008E31C8">
        <w:rPr>
          <w:spacing w:val="1"/>
          <w:position w:val="-1"/>
          <w:sz w:val="26"/>
          <w:szCs w:val="26"/>
        </w:rPr>
        <w:t>u</w:t>
      </w:r>
      <w:r w:rsidRPr="008E31C8">
        <w:rPr>
          <w:position w:val="-1"/>
          <w:sz w:val="26"/>
          <w:szCs w:val="26"/>
        </w:rPr>
        <w:t>ản</w:t>
      </w:r>
    </w:p>
    <w:p w14:paraId="5115B664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lý.</w:t>
      </w:r>
    </w:p>
    <w:p w14:paraId="375B08B4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chung:</w:t>
      </w:r>
    </w:p>
    <w:p w14:paraId="12B0305D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riển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khai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c</w:t>
      </w:r>
      <w:r w:rsidRPr="008E31C8">
        <w:rPr>
          <w:sz w:val="26"/>
          <w:szCs w:val="26"/>
        </w:rPr>
        <w:t>ụ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z w:val="26"/>
          <w:szCs w:val="26"/>
        </w:rPr>
        <w:t>ự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án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tu</w:t>
      </w:r>
      <w:r w:rsidRPr="008E31C8">
        <w:rPr>
          <w:spacing w:val="-5"/>
          <w:sz w:val="26"/>
          <w:szCs w:val="26"/>
        </w:rPr>
        <w:t>y</w:t>
      </w:r>
      <w:r w:rsidRPr="008E31C8">
        <w:rPr>
          <w:sz w:val="26"/>
          <w:szCs w:val="26"/>
        </w:rPr>
        <w:t>ến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chia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sẻ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tài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ệ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,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cập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kịp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i.</w:t>
      </w:r>
    </w:p>
    <w:p w14:paraId="46240CF9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Giám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đ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ỉnh:</w:t>
      </w:r>
    </w:p>
    <w:p w14:paraId="0555E0B6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ến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-4"/>
          <w:sz w:val="26"/>
          <w:szCs w:val="26"/>
        </w:rPr>
        <w:t>s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m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ấn đề và đ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ị</w:t>
      </w:r>
      <w:r w:rsidRPr="008E31C8">
        <w:rPr>
          <w:sz w:val="26"/>
          <w:szCs w:val="26"/>
        </w:rPr>
        <w:t>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i.</w:t>
      </w:r>
    </w:p>
    <w:p w14:paraId="38C9B7EC" w14:textId="59BB6671" w:rsidR="00B97C0B" w:rsidRPr="008E31C8" w:rsidRDefault="002579C7" w:rsidP="008B3BD1">
      <w:pPr>
        <w:spacing w:before="120" w:after="120" w:line="240" w:lineRule="atLeast"/>
        <w:ind w:right="23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ịnh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a</w:t>
      </w:r>
      <w:r w:rsidRPr="008E31C8">
        <w:rPr>
          <w:sz w:val="26"/>
          <w:szCs w:val="26"/>
        </w:rPr>
        <w:t>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đ</w:t>
      </w:r>
      <w:r w:rsidRPr="008E31C8">
        <w:rPr>
          <w:sz w:val="26"/>
          <w:szCs w:val="26"/>
        </w:rPr>
        <w:t>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môi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 Giải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</w:t>
      </w:r>
      <w:r w:rsidRPr="008E31C8">
        <w:rPr>
          <w:spacing w:val="1"/>
          <w:sz w:val="26"/>
          <w:szCs w:val="26"/>
        </w:rPr>
        <w:t>y</w:t>
      </w:r>
      <w:r w:rsidRPr="008E31C8">
        <w:rPr>
          <w:sz w:val="26"/>
          <w:szCs w:val="26"/>
        </w:rPr>
        <w:t>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độ</w:t>
      </w:r>
      <w:r w:rsidRPr="008E31C8">
        <w:rPr>
          <w:sz w:val="26"/>
          <w:szCs w:val="26"/>
        </w:rPr>
        <w:t>t:</w:t>
      </w:r>
    </w:p>
    <w:p w14:paraId="3FE6587D" w14:textId="77777777" w:rsidR="006B3890" w:rsidRPr="008E31C8" w:rsidRDefault="002579C7" w:rsidP="008B3BD1">
      <w:pPr>
        <w:spacing w:before="120" w:after="120" w:line="240" w:lineRule="atLeast"/>
        <w:ind w:right="23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ế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xung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nhanh chóng 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ệu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1"/>
          <w:sz w:val="26"/>
          <w:szCs w:val="26"/>
        </w:rPr>
        <w:t xml:space="preserve"> đ</w:t>
      </w:r>
      <w:r w:rsidRPr="008E31C8">
        <w:rPr>
          <w:sz w:val="26"/>
          <w:szCs w:val="26"/>
        </w:rPr>
        <w:t>ể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nhỏ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trở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nghiêm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r</w:t>
      </w:r>
      <w:r w:rsidRPr="008E31C8">
        <w:rPr>
          <w:sz w:val="26"/>
          <w:szCs w:val="26"/>
        </w:rPr>
        <w:t>ọng.</w:t>
      </w:r>
    </w:p>
    <w:p w14:paraId="7A8E18E1" w14:textId="56EF92FA" w:rsidR="00CA2960" w:rsidRPr="008E31C8" w:rsidRDefault="002579C7" w:rsidP="008B3BD1">
      <w:pPr>
        <w:spacing w:before="120" w:after="120" w:line="240" w:lineRule="atLeast"/>
        <w:ind w:right="1529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Luôn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ữ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tôn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r</w:t>
      </w:r>
      <w:r w:rsidRPr="008E31C8">
        <w:rPr>
          <w:sz w:val="26"/>
          <w:szCs w:val="26"/>
        </w:rPr>
        <w:t>ọng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l</w:t>
      </w:r>
      <w:r w:rsidRPr="008E31C8">
        <w:rPr>
          <w:sz w:val="26"/>
          <w:szCs w:val="26"/>
        </w:rPr>
        <w:t>ẫn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nhau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3"/>
          <w:sz w:val="26"/>
          <w:szCs w:val="26"/>
        </w:rPr>
        <w:t>i</w:t>
      </w:r>
      <w:r w:rsidRPr="008E31C8">
        <w:rPr>
          <w:sz w:val="26"/>
          <w:szCs w:val="26"/>
        </w:rPr>
        <w:t>ệc. Đào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 và tru</w:t>
      </w:r>
      <w:r w:rsidRPr="008E31C8">
        <w:rPr>
          <w:spacing w:val="1"/>
          <w:sz w:val="26"/>
          <w:szCs w:val="26"/>
        </w:rPr>
        <w:t>y</w:t>
      </w:r>
      <w:r w:rsidRPr="008E31C8">
        <w:rPr>
          <w:sz w:val="26"/>
          <w:szCs w:val="26"/>
        </w:rPr>
        <w:t>ền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thông:</w:t>
      </w:r>
    </w:p>
    <w:p w14:paraId="18158985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ạo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ối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ộng.</w:t>
      </w:r>
    </w:p>
    <w:p w14:paraId="23F46FEB" w14:textId="77777777" w:rsidR="006B3890" w:rsidRPr="008E31C8" w:rsidRDefault="002579C7" w:rsidP="008B3BD1">
      <w:pPr>
        <w:spacing w:before="120" w:after="120" w:line="240" w:lineRule="atLeast"/>
        <w:ind w:right="6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Sử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kênh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tru</w:t>
      </w:r>
      <w:r w:rsidRPr="008E31C8">
        <w:rPr>
          <w:spacing w:val="1"/>
          <w:sz w:val="26"/>
          <w:szCs w:val="26"/>
        </w:rPr>
        <w:t>y</w:t>
      </w:r>
      <w:r w:rsidRPr="008E31C8">
        <w:rPr>
          <w:sz w:val="26"/>
          <w:szCs w:val="26"/>
        </w:rPr>
        <w:t>ền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n</w:t>
      </w:r>
      <w:r w:rsidRPr="008E31C8">
        <w:rPr>
          <w:sz w:val="26"/>
          <w:szCs w:val="26"/>
        </w:rPr>
        <w:t>ội</w:t>
      </w:r>
      <w:r w:rsidRPr="008E31C8">
        <w:rPr>
          <w:spacing w:val="1"/>
          <w:sz w:val="26"/>
          <w:szCs w:val="26"/>
        </w:rPr>
        <w:t xml:space="preserve"> b</w:t>
      </w:r>
      <w:r w:rsidRPr="008E31C8">
        <w:rPr>
          <w:sz w:val="26"/>
          <w:szCs w:val="26"/>
        </w:rPr>
        <w:t>ộ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c</w:t>
      </w:r>
      <w:r w:rsidRPr="008E31C8">
        <w:rPr>
          <w:sz w:val="26"/>
          <w:szCs w:val="26"/>
        </w:rPr>
        <w:t>ập n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ật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ất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ả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quan.</w:t>
      </w:r>
    </w:p>
    <w:p w14:paraId="3EF4C89C" w14:textId="77777777" w:rsidR="006B3890" w:rsidRPr="008E31C8" w:rsidRDefault="002579C7" w:rsidP="008B3BD1">
      <w:pPr>
        <w:spacing w:before="120" w:after="120" w:line="240" w:lineRule="atLeast"/>
        <w:ind w:right="6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Tất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ả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hạng </w:t>
      </w:r>
      <w:r w:rsidRPr="008E31C8">
        <w:rPr>
          <w:spacing w:val="1"/>
          <w:sz w:val="26"/>
          <w:szCs w:val="26"/>
        </w:rPr>
        <w:t>m</w:t>
      </w:r>
      <w:r w:rsidRPr="008E31C8">
        <w:rPr>
          <w:sz w:val="26"/>
          <w:szCs w:val="26"/>
        </w:rPr>
        <w:t>ục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đư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5"/>
          <w:sz w:val="26"/>
          <w:szCs w:val="26"/>
        </w:rPr>
        <w:t>ầ</w:t>
      </w:r>
      <w:r w:rsidRPr="008E31C8">
        <w:rPr>
          <w:sz w:val="26"/>
          <w:szCs w:val="26"/>
        </w:rPr>
        <w:t>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 quy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trình </w:t>
      </w:r>
      <w:r w:rsidRPr="008E31C8">
        <w:rPr>
          <w:spacing w:val="3"/>
          <w:sz w:val="26"/>
          <w:szCs w:val="26"/>
        </w:rPr>
        <w:t>k</w:t>
      </w:r>
      <w:r w:rsidRPr="008E31C8">
        <w:rPr>
          <w:sz w:val="26"/>
          <w:szCs w:val="26"/>
        </w:rPr>
        <w:t>ỹ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5"/>
          <w:sz w:val="26"/>
          <w:szCs w:val="26"/>
        </w:rPr>
        <w:t>u</w:t>
      </w:r>
      <w:r w:rsidRPr="008E31C8">
        <w:rPr>
          <w:sz w:val="26"/>
          <w:szCs w:val="26"/>
        </w:rPr>
        <w:t>y phạm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củ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c</w:t>
      </w:r>
      <w:r w:rsidRPr="008E31C8">
        <w:rPr>
          <w:sz w:val="26"/>
          <w:szCs w:val="26"/>
        </w:rPr>
        <w:t>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đã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du</w:t>
      </w:r>
      <w:r w:rsidRPr="008E31C8">
        <w:rPr>
          <w:spacing w:val="1"/>
          <w:sz w:val="26"/>
          <w:szCs w:val="26"/>
        </w:rPr>
        <w:t>y</w:t>
      </w:r>
      <w:r w:rsidRPr="008E31C8">
        <w:rPr>
          <w:sz w:val="26"/>
          <w:szCs w:val="26"/>
        </w:rPr>
        <w:t>ệt.</w:t>
      </w:r>
    </w:p>
    <w:p w14:paraId="7A8E18E8" w14:textId="25BF8241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 xml:space="preserve">2. </w:t>
      </w:r>
      <w:r w:rsidRPr="008E31C8">
        <w:rPr>
          <w:b/>
          <w:spacing w:val="34"/>
          <w:sz w:val="26"/>
          <w:szCs w:val="26"/>
        </w:rPr>
        <w:t xml:space="preserve"> </w:t>
      </w:r>
      <w:r w:rsidRPr="008E31C8">
        <w:rPr>
          <w:b/>
          <w:spacing w:val="-5"/>
          <w:sz w:val="26"/>
          <w:szCs w:val="26"/>
        </w:rPr>
        <w:t>T</w:t>
      </w:r>
      <w:r w:rsidRPr="008E31C8">
        <w:rPr>
          <w:b/>
          <w:sz w:val="26"/>
          <w:szCs w:val="26"/>
        </w:rPr>
        <w:t>iến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</w:p>
    <w:p w14:paraId="7A8E18E9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w w:val="99"/>
          <w:sz w:val="26"/>
          <w:szCs w:val="26"/>
        </w:rPr>
        <w:t>2</w:t>
      </w:r>
      <w:r w:rsidRPr="008E31C8">
        <w:rPr>
          <w:b/>
          <w:spacing w:val="2"/>
          <w:w w:val="99"/>
          <w:sz w:val="26"/>
          <w:szCs w:val="26"/>
        </w:rPr>
        <w:t>.</w:t>
      </w:r>
      <w:r w:rsidRPr="008E31C8">
        <w:rPr>
          <w:b/>
          <w:w w:val="99"/>
          <w:sz w:val="26"/>
          <w:szCs w:val="26"/>
        </w:rPr>
        <w:t>1.</w:t>
      </w:r>
      <w:r w:rsidRPr="008E31C8">
        <w:rPr>
          <w:b/>
          <w:spacing w:val="-23"/>
          <w:w w:val="9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Thời</w:t>
      </w:r>
      <w:r w:rsidRPr="008E31C8">
        <w:rPr>
          <w:b/>
          <w:spacing w:val="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gian</w:t>
      </w:r>
      <w:r w:rsidRPr="008E31C8">
        <w:rPr>
          <w:b/>
          <w:spacing w:val="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công:</w:t>
      </w:r>
      <w:r w:rsidRPr="008E31C8">
        <w:rPr>
          <w:b/>
          <w:spacing w:val="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đảm</w:t>
      </w:r>
      <w:r w:rsidRPr="008E31C8">
        <w:rPr>
          <w:b/>
          <w:spacing w:val="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bảo</w:t>
      </w:r>
      <w:r w:rsidRPr="008E31C8">
        <w:rPr>
          <w:b/>
          <w:spacing w:val="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thời</w:t>
      </w:r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gian</w:t>
      </w:r>
      <w:r w:rsidRPr="008E31C8">
        <w:rPr>
          <w:b/>
          <w:spacing w:val="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b/>
          <w:spacing w:val="-5"/>
          <w:sz w:val="26"/>
          <w:szCs w:val="26"/>
        </w:rPr>
        <w:t>c</w:t>
      </w:r>
      <w:r w:rsidRPr="008E31C8">
        <w:rPr>
          <w:b/>
          <w:sz w:val="26"/>
          <w:szCs w:val="26"/>
        </w:rPr>
        <w:t>ông</w:t>
      </w:r>
      <w:r w:rsidRPr="008E31C8">
        <w:rPr>
          <w:b/>
          <w:spacing w:val="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không</w:t>
      </w:r>
      <w:r w:rsidRPr="008E31C8">
        <w:rPr>
          <w:b/>
          <w:spacing w:val="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quá</w:t>
      </w:r>
      <w:r w:rsidRPr="008E31C8">
        <w:rPr>
          <w:b/>
          <w:spacing w:val="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thời</w:t>
      </w:r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gian</w:t>
      </w:r>
      <w:r w:rsidRPr="008E31C8">
        <w:rPr>
          <w:b/>
          <w:spacing w:val="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qui</w:t>
      </w:r>
      <w:r w:rsidRPr="008E31C8">
        <w:rPr>
          <w:b/>
          <w:spacing w:val="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định</w:t>
      </w:r>
      <w:r w:rsidRPr="008E31C8">
        <w:rPr>
          <w:b/>
          <w:spacing w:val="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trong</w:t>
      </w:r>
    </w:p>
    <w:p w14:paraId="7A8E18EA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E-HSMT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có tính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điều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thời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tiết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kể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từ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</w:t>
      </w:r>
      <w:r w:rsidRPr="008E31C8">
        <w:rPr>
          <w:b/>
          <w:spacing w:val="-5"/>
          <w:sz w:val="26"/>
          <w:szCs w:val="26"/>
        </w:rPr>
        <w:t>g</w:t>
      </w:r>
      <w:r w:rsidRPr="008E31C8">
        <w:rPr>
          <w:b/>
          <w:sz w:val="26"/>
          <w:szCs w:val="26"/>
        </w:rPr>
        <w:t>ày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khởi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</w:p>
    <w:p w14:paraId="7A8E18EB" w14:textId="77777777" w:rsidR="00CA2960" w:rsidRPr="008E31C8" w:rsidRDefault="002579C7" w:rsidP="008B3BD1">
      <w:pPr>
        <w:spacing w:before="120" w:after="120" w:line="240" w:lineRule="atLeast"/>
        <w:ind w:right="6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 tôi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ề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xu</w:t>
      </w:r>
      <w:r w:rsidRPr="008E31C8">
        <w:rPr>
          <w:spacing w:val="1"/>
          <w:sz w:val="26"/>
          <w:szCs w:val="26"/>
        </w:rPr>
        <w:t>ấ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là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90</w:t>
      </w:r>
      <w:r w:rsidRPr="008E31C8">
        <w:rPr>
          <w:b/>
          <w:spacing w:val="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ngày</w:t>
      </w:r>
      <w:r w:rsidRPr="008E31C8">
        <w:rPr>
          <w:b/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kể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ả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ỉ cuối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ần, có tính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công;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nguyên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ất k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ả kháng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c.</w:t>
      </w:r>
    </w:p>
    <w:p w14:paraId="7A8E18EC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2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(Đính</w:t>
      </w:r>
      <w:r w:rsidRPr="008E31C8">
        <w:rPr>
          <w:i/>
          <w:spacing w:val="-4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kèm</w:t>
      </w:r>
      <w:r w:rsidRPr="008E31C8">
        <w:rPr>
          <w:i/>
          <w:spacing w:val="-2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B</w:t>
      </w:r>
      <w:r w:rsidRPr="008E31C8">
        <w:rPr>
          <w:i/>
          <w:spacing w:val="1"/>
          <w:sz w:val="26"/>
          <w:szCs w:val="26"/>
        </w:rPr>
        <w:t>i</w:t>
      </w:r>
      <w:r w:rsidRPr="008E31C8">
        <w:rPr>
          <w:i/>
          <w:sz w:val="26"/>
          <w:szCs w:val="26"/>
        </w:rPr>
        <w:t>ểu</w:t>
      </w:r>
      <w:r w:rsidRPr="008E31C8">
        <w:rPr>
          <w:i/>
          <w:spacing w:val="-8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tiến độ</w:t>
      </w:r>
      <w:r w:rsidRPr="008E31C8">
        <w:rPr>
          <w:i/>
          <w:spacing w:val="-5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thi</w:t>
      </w:r>
      <w:r w:rsidRPr="008E31C8">
        <w:rPr>
          <w:i/>
          <w:spacing w:val="-1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công</w:t>
      </w:r>
      <w:r w:rsidRPr="008E31C8">
        <w:rPr>
          <w:i/>
          <w:spacing w:val="-8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chi</w:t>
      </w:r>
      <w:r w:rsidRPr="008E31C8">
        <w:rPr>
          <w:i/>
          <w:spacing w:val="-6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t</w:t>
      </w:r>
      <w:r w:rsidRPr="008E31C8">
        <w:rPr>
          <w:i/>
          <w:spacing w:val="1"/>
          <w:sz w:val="26"/>
          <w:szCs w:val="26"/>
        </w:rPr>
        <w:t>i</w:t>
      </w:r>
      <w:r w:rsidRPr="008E31C8">
        <w:rPr>
          <w:i/>
          <w:sz w:val="26"/>
          <w:szCs w:val="26"/>
        </w:rPr>
        <w:t>ết</w:t>
      </w:r>
      <w:r w:rsidRPr="008E31C8">
        <w:rPr>
          <w:i/>
          <w:spacing w:val="1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cho</w:t>
      </w:r>
      <w:r w:rsidRPr="008E31C8">
        <w:rPr>
          <w:i/>
          <w:spacing w:val="-7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c</w:t>
      </w:r>
      <w:r w:rsidRPr="008E31C8">
        <w:rPr>
          <w:i/>
          <w:spacing w:val="-5"/>
          <w:sz w:val="26"/>
          <w:szCs w:val="26"/>
        </w:rPr>
        <w:t>á</w:t>
      </w:r>
      <w:r w:rsidRPr="008E31C8">
        <w:rPr>
          <w:i/>
          <w:sz w:val="26"/>
          <w:szCs w:val="26"/>
        </w:rPr>
        <w:t>c</w:t>
      </w:r>
      <w:r w:rsidRPr="008E31C8">
        <w:rPr>
          <w:i/>
          <w:spacing w:val="-2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công</w:t>
      </w:r>
      <w:r w:rsidRPr="008E31C8">
        <w:rPr>
          <w:i/>
          <w:spacing w:val="-3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tác</w:t>
      </w:r>
      <w:r w:rsidRPr="008E31C8">
        <w:rPr>
          <w:i/>
          <w:spacing w:val="-6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thi</w:t>
      </w:r>
      <w:r w:rsidRPr="008E31C8">
        <w:rPr>
          <w:i/>
          <w:spacing w:val="-6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công</w:t>
      </w:r>
      <w:r w:rsidRPr="008E31C8">
        <w:rPr>
          <w:i/>
          <w:spacing w:val="-3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theo</w:t>
      </w:r>
      <w:r w:rsidRPr="008E31C8">
        <w:rPr>
          <w:i/>
          <w:spacing w:val="-7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yêu</w:t>
      </w:r>
      <w:r w:rsidRPr="008E31C8">
        <w:rPr>
          <w:i/>
          <w:spacing w:val="-2"/>
          <w:sz w:val="26"/>
          <w:szCs w:val="26"/>
        </w:rPr>
        <w:t xml:space="preserve"> </w:t>
      </w:r>
      <w:r w:rsidRPr="008E31C8">
        <w:rPr>
          <w:i/>
          <w:spacing w:val="4"/>
          <w:sz w:val="26"/>
          <w:szCs w:val="26"/>
        </w:rPr>
        <w:t>c</w:t>
      </w:r>
      <w:r w:rsidRPr="008E31C8">
        <w:rPr>
          <w:i/>
          <w:sz w:val="26"/>
          <w:szCs w:val="26"/>
        </w:rPr>
        <w:t>ầu</w:t>
      </w:r>
      <w:r w:rsidRPr="008E31C8">
        <w:rPr>
          <w:i/>
          <w:spacing w:val="-7"/>
          <w:sz w:val="26"/>
          <w:szCs w:val="26"/>
        </w:rPr>
        <w:t xml:space="preserve"> </w:t>
      </w:r>
      <w:r w:rsidRPr="008E31C8">
        <w:rPr>
          <w:i/>
          <w:spacing w:val="1"/>
          <w:sz w:val="26"/>
          <w:szCs w:val="26"/>
        </w:rPr>
        <w:t>c</w:t>
      </w:r>
      <w:r w:rsidRPr="008E31C8">
        <w:rPr>
          <w:i/>
          <w:sz w:val="26"/>
          <w:szCs w:val="26"/>
        </w:rPr>
        <w:t>ủa</w:t>
      </w:r>
    </w:p>
    <w:p w14:paraId="65286E0C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i/>
          <w:sz w:val="26"/>
          <w:szCs w:val="26"/>
        </w:rPr>
        <w:t>E-HSMT</w:t>
      </w:r>
      <w:r w:rsidRPr="008E31C8">
        <w:rPr>
          <w:i/>
          <w:spacing w:val="-12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 xml:space="preserve">và </w:t>
      </w:r>
      <w:r w:rsidRPr="008E31C8">
        <w:rPr>
          <w:i/>
          <w:spacing w:val="1"/>
          <w:sz w:val="26"/>
          <w:szCs w:val="26"/>
        </w:rPr>
        <w:t>H</w:t>
      </w:r>
      <w:r w:rsidRPr="008E31C8">
        <w:rPr>
          <w:i/>
          <w:sz w:val="26"/>
          <w:szCs w:val="26"/>
        </w:rPr>
        <w:t>ồ</w:t>
      </w:r>
      <w:r w:rsidRPr="008E31C8">
        <w:rPr>
          <w:i/>
          <w:spacing w:val="-1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sơ</w:t>
      </w:r>
      <w:r w:rsidRPr="008E31C8">
        <w:rPr>
          <w:i/>
          <w:spacing w:val="1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thiết</w:t>
      </w:r>
      <w:r w:rsidRPr="008E31C8">
        <w:rPr>
          <w:i/>
          <w:spacing w:val="-2"/>
          <w:sz w:val="26"/>
          <w:szCs w:val="26"/>
        </w:rPr>
        <w:t xml:space="preserve"> </w:t>
      </w:r>
      <w:r w:rsidRPr="008E31C8">
        <w:rPr>
          <w:i/>
          <w:spacing w:val="1"/>
          <w:sz w:val="26"/>
          <w:szCs w:val="26"/>
        </w:rPr>
        <w:t>k</w:t>
      </w:r>
      <w:r w:rsidRPr="008E31C8">
        <w:rPr>
          <w:i/>
          <w:sz w:val="26"/>
          <w:szCs w:val="26"/>
        </w:rPr>
        <w:t>ế</w:t>
      </w:r>
      <w:r w:rsidRPr="008E31C8">
        <w:rPr>
          <w:i/>
          <w:spacing w:val="-4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thi</w:t>
      </w:r>
      <w:r w:rsidRPr="008E31C8">
        <w:rPr>
          <w:i/>
          <w:spacing w:val="-1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công</w:t>
      </w:r>
      <w:r w:rsidRPr="008E31C8">
        <w:rPr>
          <w:i/>
          <w:spacing w:val="-3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đ</w:t>
      </w:r>
      <w:r w:rsidRPr="008E31C8">
        <w:rPr>
          <w:i/>
          <w:spacing w:val="-1"/>
          <w:sz w:val="26"/>
          <w:szCs w:val="26"/>
        </w:rPr>
        <w:t>ư</w:t>
      </w:r>
      <w:r w:rsidRPr="008E31C8">
        <w:rPr>
          <w:i/>
          <w:spacing w:val="1"/>
          <w:sz w:val="26"/>
          <w:szCs w:val="26"/>
        </w:rPr>
        <w:t>ợ</w:t>
      </w:r>
      <w:r w:rsidRPr="008E31C8">
        <w:rPr>
          <w:i/>
          <w:sz w:val="26"/>
          <w:szCs w:val="26"/>
        </w:rPr>
        <w:t>c</w:t>
      </w:r>
      <w:r w:rsidRPr="008E31C8">
        <w:rPr>
          <w:i/>
          <w:spacing w:val="-3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duyệ</w:t>
      </w:r>
      <w:r w:rsidRPr="008E31C8">
        <w:rPr>
          <w:i/>
          <w:spacing w:val="-5"/>
          <w:sz w:val="26"/>
          <w:szCs w:val="26"/>
        </w:rPr>
        <w:t>t</w:t>
      </w:r>
      <w:r w:rsidRPr="008E31C8">
        <w:rPr>
          <w:i/>
          <w:sz w:val="26"/>
          <w:szCs w:val="26"/>
        </w:rPr>
        <w:t>).</w:t>
      </w:r>
    </w:p>
    <w:p w14:paraId="7A8E18F0" w14:textId="6651A4B4" w:rsidR="00CA2960" w:rsidRPr="008E31C8" w:rsidRDefault="002579C7" w:rsidP="008B3BD1">
      <w:pPr>
        <w:spacing w:before="120" w:after="120" w:line="240" w:lineRule="atLeast"/>
        <w:ind w:right="78" w:hanging="432"/>
        <w:jc w:val="both"/>
        <w:rPr>
          <w:sz w:val="26"/>
          <w:szCs w:val="26"/>
        </w:rPr>
      </w:pPr>
      <w:r w:rsidRPr="008E31C8">
        <w:rPr>
          <w:b/>
          <w:i/>
          <w:w w:val="99"/>
          <w:sz w:val="26"/>
          <w:szCs w:val="26"/>
        </w:rPr>
        <w:t>2</w:t>
      </w:r>
      <w:r w:rsidRPr="008E31C8">
        <w:rPr>
          <w:b/>
          <w:i/>
          <w:spacing w:val="2"/>
          <w:w w:val="99"/>
          <w:sz w:val="26"/>
          <w:szCs w:val="26"/>
        </w:rPr>
        <w:t>.</w:t>
      </w:r>
      <w:r w:rsidRPr="008E31C8">
        <w:rPr>
          <w:b/>
          <w:i/>
          <w:w w:val="99"/>
          <w:sz w:val="26"/>
          <w:szCs w:val="26"/>
        </w:rPr>
        <w:t>2.</w:t>
      </w:r>
      <w:r w:rsidRPr="008E31C8">
        <w:rPr>
          <w:b/>
          <w:i/>
          <w:spacing w:val="-23"/>
          <w:w w:val="9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Khả</w:t>
      </w:r>
      <w:r w:rsidRPr="008E31C8">
        <w:rPr>
          <w:b/>
          <w:spacing w:val="-1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năng</w:t>
      </w:r>
      <w:r w:rsidRPr="008E31C8">
        <w:rPr>
          <w:b/>
          <w:spacing w:val="-1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huy</w:t>
      </w:r>
      <w:r w:rsidRPr="008E31C8">
        <w:rPr>
          <w:b/>
          <w:spacing w:val="-1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động</w:t>
      </w:r>
      <w:r w:rsidRPr="008E31C8">
        <w:rPr>
          <w:b/>
          <w:spacing w:val="-1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nhân</w:t>
      </w:r>
      <w:r w:rsidRPr="008E31C8">
        <w:rPr>
          <w:b/>
          <w:spacing w:val="-14"/>
          <w:sz w:val="26"/>
          <w:szCs w:val="26"/>
        </w:rPr>
        <w:t xml:space="preserve"> </w:t>
      </w:r>
      <w:r w:rsidRPr="008E31C8">
        <w:rPr>
          <w:b/>
          <w:spacing w:val="4"/>
          <w:sz w:val="26"/>
          <w:szCs w:val="26"/>
        </w:rPr>
        <w:t>s</w:t>
      </w:r>
      <w:r w:rsidRPr="008E31C8">
        <w:rPr>
          <w:b/>
          <w:sz w:val="26"/>
          <w:szCs w:val="26"/>
        </w:rPr>
        <w:t>ự</w:t>
      </w:r>
      <w:r w:rsidRPr="008E31C8">
        <w:rPr>
          <w:b/>
          <w:spacing w:val="-1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nhằm</w:t>
      </w:r>
      <w:r w:rsidRPr="008E31C8">
        <w:rPr>
          <w:b/>
          <w:spacing w:val="-1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đảm</w:t>
      </w:r>
      <w:r w:rsidRPr="008E31C8">
        <w:rPr>
          <w:b/>
          <w:spacing w:val="-1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bảo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tiến</w:t>
      </w:r>
      <w:r w:rsidRPr="008E31C8">
        <w:rPr>
          <w:b/>
          <w:spacing w:val="-1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</w:t>
      </w:r>
      <w:r w:rsidRPr="008E31C8">
        <w:rPr>
          <w:b/>
          <w:spacing w:val="-1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1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xây</w:t>
      </w:r>
      <w:r w:rsidRPr="008E31C8">
        <w:rPr>
          <w:b/>
          <w:spacing w:val="-1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</w:t>
      </w:r>
      <w:r w:rsidRPr="008E31C8">
        <w:rPr>
          <w:b/>
          <w:spacing w:val="-2"/>
          <w:sz w:val="26"/>
          <w:szCs w:val="26"/>
        </w:rPr>
        <w:t>ự</w:t>
      </w:r>
      <w:r w:rsidRPr="008E31C8">
        <w:rPr>
          <w:b/>
          <w:sz w:val="26"/>
          <w:szCs w:val="26"/>
        </w:rPr>
        <w:t>ng</w:t>
      </w:r>
      <w:r w:rsidRPr="008E31C8">
        <w:rPr>
          <w:b/>
          <w:spacing w:val="-1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1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</w:t>
      </w:r>
      <w:r w:rsidRPr="008E31C8">
        <w:rPr>
          <w:b/>
          <w:spacing w:val="5"/>
          <w:sz w:val="26"/>
          <w:szCs w:val="26"/>
        </w:rPr>
        <w:t>n</w:t>
      </w:r>
      <w:r w:rsidRPr="008E31C8">
        <w:rPr>
          <w:b/>
          <w:sz w:val="26"/>
          <w:szCs w:val="26"/>
        </w:rPr>
        <w:t>h</w:t>
      </w:r>
      <w:r w:rsidRPr="008E31C8">
        <w:rPr>
          <w:b/>
          <w:spacing w:val="-1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của nhà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thầu.</w:t>
      </w:r>
    </w:p>
    <w:p w14:paraId="22C0D7B6" w14:textId="77777777" w:rsidR="006B3890" w:rsidRPr="008E31C8" w:rsidRDefault="002579C7" w:rsidP="008B3BD1">
      <w:pPr>
        <w:spacing w:before="120" w:after="120" w:line="240" w:lineRule="atLeast"/>
        <w:ind w:right="7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cam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ết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ự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E-</w:t>
      </w:r>
      <w:r w:rsidRPr="008E31C8">
        <w:rPr>
          <w:sz w:val="26"/>
          <w:szCs w:val="26"/>
        </w:rPr>
        <w:t>HSDT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hờ</w:t>
      </w:r>
      <w:r w:rsidRPr="008E31C8">
        <w:rPr>
          <w:sz w:val="26"/>
          <w:szCs w:val="26"/>
        </w:rPr>
        <w:t>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 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gói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nà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7A8E18F3" w14:textId="03D879AF" w:rsidR="00CA296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cam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ết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sẵn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sàng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-5"/>
          <w:sz w:val="26"/>
          <w:szCs w:val="26"/>
        </w:rPr>
        <w:t>ả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g</w:t>
      </w:r>
      <w:r w:rsidRPr="008E31C8">
        <w:rPr>
          <w:sz w:val="26"/>
          <w:szCs w:val="26"/>
        </w:rPr>
        <w:t>ốc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ầu của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-4"/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(trong trư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4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õ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v</w:t>
      </w:r>
      <w:r w:rsidRPr="008E31C8">
        <w:rPr>
          <w:sz w:val="26"/>
          <w:szCs w:val="26"/>
        </w:rPr>
        <w:t>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ả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1"/>
          <w:sz w:val="26"/>
          <w:szCs w:val="26"/>
        </w:rPr>
        <w:t xml:space="preserve"> s</w:t>
      </w:r>
      <w:r w:rsidRPr="008E31C8">
        <w:rPr>
          <w:sz w:val="26"/>
          <w:szCs w:val="26"/>
        </w:rPr>
        <w:t>ự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 thầu).</w:t>
      </w:r>
    </w:p>
    <w:p w14:paraId="34F2C4F4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2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2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sz w:val="26"/>
          <w:szCs w:val="26"/>
        </w:rPr>
        <w:t>(</w:t>
      </w:r>
      <w:r w:rsidRPr="008E31C8">
        <w:rPr>
          <w:i/>
          <w:sz w:val="26"/>
          <w:szCs w:val="26"/>
        </w:rPr>
        <w:t>Đính</w:t>
      </w:r>
      <w:r w:rsidRPr="008E31C8">
        <w:rPr>
          <w:i/>
          <w:spacing w:val="-4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kèm</w:t>
      </w:r>
      <w:r w:rsidRPr="008E31C8">
        <w:rPr>
          <w:i/>
          <w:spacing w:val="-1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cam</w:t>
      </w:r>
      <w:r w:rsidRPr="008E31C8">
        <w:rPr>
          <w:i/>
          <w:spacing w:val="-2"/>
          <w:sz w:val="26"/>
          <w:szCs w:val="26"/>
        </w:rPr>
        <w:t xml:space="preserve"> </w:t>
      </w:r>
      <w:r w:rsidRPr="008E31C8">
        <w:rPr>
          <w:i/>
          <w:spacing w:val="1"/>
          <w:sz w:val="26"/>
          <w:szCs w:val="26"/>
        </w:rPr>
        <w:t>k</w:t>
      </w:r>
      <w:r w:rsidRPr="008E31C8">
        <w:rPr>
          <w:i/>
          <w:sz w:val="26"/>
          <w:szCs w:val="26"/>
        </w:rPr>
        <w:t>ết)</w:t>
      </w:r>
    </w:p>
    <w:p w14:paraId="7A8E18F7" w14:textId="110982FC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w w:val="99"/>
          <w:sz w:val="26"/>
          <w:szCs w:val="26"/>
        </w:rPr>
        <w:t>2</w:t>
      </w:r>
      <w:r w:rsidRPr="008E31C8">
        <w:rPr>
          <w:b/>
          <w:spacing w:val="2"/>
          <w:w w:val="99"/>
          <w:sz w:val="26"/>
          <w:szCs w:val="26"/>
        </w:rPr>
        <w:t>.</w:t>
      </w:r>
      <w:r w:rsidRPr="008E31C8">
        <w:rPr>
          <w:b/>
          <w:w w:val="99"/>
          <w:sz w:val="26"/>
          <w:szCs w:val="26"/>
        </w:rPr>
        <w:t>3.</w:t>
      </w:r>
      <w:r w:rsidRPr="008E31C8">
        <w:rPr>
          <w:b/>
          <w:spacing w:val="-23"/>
          <w:w w:val="9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Tính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phù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hợp</w:t>
      </w:r>
    </w:p>
    <w:p w14:paraId="7A8E18F8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2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3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a) Gi</w:t>
      </w:r>
      <w:r w:rsidRPr="008E31C8">
        <w:rPr>
          <w:b/>
          <w:spacing w:val="-2"/>
          <w:sz w:val="26"/>
          <w:szCs w:val="26"/>
        </w:rPr>
        <w:t>ữ</w:t>
      </w:r>
      <w:r w:rsidRPr="008E31C8">
        <w:rPr>
          <w:b/>
          <w:sz w:val="26"/>
          <w:szCs w:val="26"/>
        </w:rPr>
        <w:t>a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huy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thiết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bị và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tiến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</w:p>
    <w:p w14:paraId="7A8E18F9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i/>
          <w:sz w:val="26"/>
          <w:szCs w:val="26"/>
        </w:rPr>
        <w:t>2</w:t>
      </w:r>
      <w:r w:rsidRPr="008E31C8">
        <w:rPr>
          <w:i/>
          <w:spacing w:val="2"/>
          <w:sz w:val="26"/>
          <w:szCs w:val="26"/>
        </w:rPr>
        <w:t>.</w:t>
      </w:r>
      <w:r w:rsidRPr="008E31C8">
        <w:rPr>
          <w:i/>
          <w:sz w:val="26"/>
          <w:szCs w:val="26"/>
        </w:rPr>
        <w:t>3</w:t>
      </w:r>
      <w:r w:rsidRPr="008E31C8">
        <w:rPr>
          <w:i/>
          <w:spacing w:val="2"/>
          <w:sz w:val="26"/>
          <w:szCs w:val="26"/>
        </w:rPr>
        <w:t>.</w:t>
      </w:r>
      <w:r w:rsidRPr="008E31C8">
        <w:rPr>
          <w:i/>
          <w:sz w:val="26"/>
          <w:szCs w:val="26"/>
        </w:rPr>
        <w:t>1</w:t>
      </w:r>
      <w:r w:rsidRPr="008E31C8">
        <w:rPr>
          <w:i/>
          <w:spacing w:val="2"/>
          <w:sz w:val="26"/>
          <w:szCs w:val="26"/>
        </w:rPr>
        <w:t>.</w:t>
      </w:r>
      <w:r w:rsidRPr="008E31C8">
        <w:rPr>
          <w:i/>
          <w:spacing w:val="-5"/>
          <w:sz w:val="26"/>
          <w:szCs w:val="26"/>
        </w:rPr>
        <w:t>1</w:t>
      </w:r>
      <w:r w:rsidRPr="008E31C8">
        <w:rPr>
          <w:i/>
          <w:sz w:val="26"/>
          <w:szCs w:val="26"/>
        </w:rPr>
        <w:t xml:space="preserve">.   </w:t>
      </w:r>
      <w:r w:rsidRPr="008E31C8">
        <w:rPr>
          <w:i/>
          <w:spacing w:val="34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(Đính</w:t>
      </w:r>
      <w:r w:rsidRPr="008E31C8">
        <w:rPr>
          <w:i/>
          <w:spacing w:val="-4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kèm</w:t>
      </w:r>
      <w:r w:rsidRPr="008E31C8">
        <w:rPr>
          <w:i/>
          <w:spacing w:val="-2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b</w:t>
      </w:r>
      <w:r w:rsidRPr="008E31C8">
        <w:rPr>
          <w:i/>
          <w:spacing w:val="1"/>
          <w:sz w:val="26"/>
          <w:szCs w:val="26"/>
        </w:rPr>
        <w:t>i</w:t>
      </w:r>
      <w:r w:rsidRPr="008E31C8">
        <w:rPr>
          <w:i/>
          <w:sz w:val="26"/>
          <w:szCs w:val="26"/>
        </w:rPr>
        <w:t>ểu</w:t>
      </w:r>
      <w:r w:rsidRPr="008E31C8">
        <w:rPr>
          <w:i/>
          <w:spacing w:val="-2"/>
          <w:sz w:val="26"/>
          <w:szCs w:val="26"/>
        </w:rPr>
        <w:t xml:space="preserve"> </w:t>
      </w:r>
      <w:r w:rsidRPr="008E31C8">
        <w:rPr>
          <w:i/>
          <w:spacing w:val="1"/>
          <w:sz w:val="26"/>
          <w:szCs w:val="26"/>
        </w:rPr>
        <w:t>đ</w:t>
      </w:r>
      <w:r w:rsidRPr="008E31C8">
        <w:rPr>
          <w:i/>
          <w:sz w:val="26"/>
          <w:szCs w:val="26"/>
        </w:rPr>
        <w:t>ồ</w:t>
      </w:r>
      <w:r w:rsidRPr="008E31C8">
        <w:rPr>
          <w:i/>
          <w:spacing w:val="-1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huy</w:t>
      </w:r>
      <w:r w:rsidRPr="008E31C8">
        <w:rPr>
          <w:i/>
          <w:spacing w:val="-2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động</w:t>
      </w:r>
      <w:r w:rsidRPr="008E31C8">
        <w:rPr>
          <w:i/>
          <w:spacing w:val="-3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th</w:t>
      </w:r>
      <w:r w:rsidRPr="008E31C8">
        <w:rPr>
          <w:i/>
          <w:spacing w:val="1"/>
          <w:sz w:val="26"/>
          <w:szCs w:val="26"/>
        </w:rPr>
        <w:t>i</w:t>
      </w:r>
      <w:r w:rsidRPr="008E31C8">
        <w:rPr>
          <w:i/>
          <w:sz w:val="26"/>
          <w:szCs w:val="26"/>
        </w:rPr>
        <w:t>ết</w:t>
      </w:r>
      <w:r w:rsidRPr="008E31C8">
        <w:rPr>
          <w:i/>
          <w:spacing w:val="-7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bị</w:t>
      </w:r>
      <w:r w:rsidRPr="008E31C8">
        <w:rPr>
          <w:i/>
          <w:spacing w:val="1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thi</w:t>
      </w:r>
      <w:r w:rsidRPr="008E31C8">
        <w:rPr>
          <w:i/>
          <w:spacing w:val="-1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công)</w:t>
      </w:r>
    </w:p>
    <w:p w14:paraId="7A8E18FA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2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3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2.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b) Gi</w:t>
      </w:r>
      <w:r w:rsidRPr="008E31C8">
        <w:rPr>
          <w:b/>
          <w:spacing w:val="-2"/>
          <w:sz w:val="26"/>
          <w:szCs w:val="26"/>
        </w:rPr>
        <w:t>ữ</w:t>
      </w:r>
      <w:r w:rsidRPr="008E31C8">
        <w:rPr>
          <w:b/>
          <w:sz w:val="26"/>
          <w:szCs w:val="26"/>
        </w:rPr>
        <w:t>a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bố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trí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nhân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pacing w:val="4"/>
          <w:sz w:val="26"/>
          <w:szCs w:val="26"/>
        </w:rPr>
        <w:t>l</w:t>
      </w:r>
      <w:r w:rsidRPr="008E31C8">
        <w:rPr>
          <w:b/>
          <w:spacing w:val="-2"/>
          <w:sz w:val="26"/>
          <w:szCs w:val="26"/>
        </w:rPr>
        <w:t>ự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tiến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pacing w:val="5"/>
          <w:sz w:val="26"/>
          <w:szCs w:val="26"/>
        </w:rPr>
        <w:t>c</w:t>
      </w:r>
      <w:r w:rsidRPr="008E31C8">
        <w:rPr>
          <w:b/>
          <w:sz w:val="26"/>
          <w:szCs w:val="26"/>
        </w:rPr>
        <w:t>ông,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</w:t>
      </w:r>
      <w:r w:rsidRPr="008E31C8">
        <w:rPr>
          <w:b/>
          <w:spacing w:val="-2"/>
          <w:sz w:val="26"/>
          <w:szCs w:val="26"/>
        </w:rPr>
        <w:t>ữ</w:t>
      </w:r>
      <w:r w:rsidRPr="008E31C8">
        <w:rPr>
          <w:b/>
          <w:sz w:val="26"/>
          <w:szCs w:val="26"/>
        </w:rPr>
        <w:t>a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cung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cấp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pacing w:val="5"/>
          <w:sz w:val="26"/>
          <w:szCs w:val="26"/>
        </w:rPr>
        <w:t>t</w:t>
      </w:r>
      <w:r w:rsidRPr="008E31C8">
        <w:rPr>
          <w:b/>
          <w:sz w:val="26"/>
          <w:szCs w:val="26"/>
        </w:rPr>
        <w:t>ư</w:t>
      </w:r>
      <w:r w:rsidRPr="008E31C8">
        <w:rPr>
          <w:b/>
          <w:spacing w:val="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tiến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4"/>
          <w:sz w:val="26"/>
          <w:szCs w:val="26"/>
        </w:rPr>
        <w:t>h</w:t>
      </w:r>
      <w:r w:rsidRPr="008E31C8">
        <w:rPr>
          <w:b/>
          <w:sz w:val="26"/>
          <w:szCs w:val="26"/>
        </w:rPr>
        <w:t>i</w:t>
      </w:r>
    </w:p>
    <w:p w14:paraId="7A8E18FB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công</w:t>
      </w:r>
    </w:p>
    <w:p w14:paraId="7A8E18FC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i/>
          <w:sz w:val="26"/>
          <w:szCs w:val="26"/>
        </w:rPr>
        <w:t>2</w:t>
      </w:r>
      <w:r w:rsidRPr="008E31C8">
        <w:rPr>
          <w:i/>
          <w:spacing w:val="2"/>
          <w:sz w:val="26"/>
          <w:szCs w:val="26"/>
        </w:rPr>
        <w:t>.</w:t>
      </w:r>
      <w:r w:rsidRPr="008E31C8">
        <w:rPr>
          <w:i/>
          <w:sz w:val="26"/>
          <w:szCs w:val="26"/>
        </w:rPr>
        <w:t>3</w:t>
      </w:r>
      <w:r w:rsidRPr="008E31C8">
        <w:rPr>
          <w:i/>
          <w:spacing w:val="2"/>
          <w:sz w:val="26"/>
          <w:szCs w:val="26"/>
        </w:rPr>
        <w:t>.</w:t>
      </w:r>
      <w:r w:rsidRPr="008E31C8">
        <w:rPr>
          <w:i/>
          <w:sz w:val="26"/>
          <w:szCs w:val="26"/>
        </w:rPr>
        <w:t>2</w:t>
      </w:r>
      <w:r w:rsidRPr="008E31C8">
        <w:rPr>
          <w:i/>
          <w:spacing w:val="2"/>
          <w:sz w:val="26"/>
          <w:szCs w:val="26"/>
        </w:rPr>
        <w:t>.</w:t>
      </w:r>
      <w:r w:rsidRPr="008E31C8">
        <w:rPr>
          <w:i/>
          <w:spacing w:val="-5"/>
          <w:sz w:val="26"/>
          <w:szCs w:val="26"/>
        </w:rPr>
        <w:t>1</w:t>
      </w:r>
      <w:r w:rsidRPr="008E31C8">
        <w:rPr>
          <w:i/>
          <w:sz w:val="26"/>
          <w:szCs w:val="26"/>
        </w:rPr>
        <w:t xml:space="preserve">.   </w:t>
      </w:r>
      <w:r w:rsidRPr="008E31C8">
        <w:rPr>
          <w:i/>
          <w:spacing w:val="34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(Đính</w:t>
      </w:r>
      <w:r w:rsidRPr="008E31C8">
        <w:rPr>
          <w:i/>
          <w:spacing w:val="-4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kèm</w:t>
      </w:r>
      <w:r w:rsidRPr="008E31C8">
        <w:rPr>
          <w:i/>
          <w:spacing w:val="-2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b</w:t>
      </w:r>
      <w:r w:rsidRPr="008E31C8">
        <w:rPr>
          <w:i/>
          <w:spacing w:val="1"/>
          <w:sz w:val="26"/>
          <w:szCs w:val="26"/>
        </w:rPr>
        <w:t>i</w:t>
      </w:r>
      <w:r w:rsidRPr="008E31C8">
        <w:rPr>
          <w:i/>
          <w:sz w:val="26"/>
          <w:szCs w:val="26"/>
        </w:rPr>
        <w:t>ểu</w:t>
      </w:r>
      <w:r w:rsidRPr="008E31C8">
        <w:rPr>
          <w:i/>
          <w:spacing w:val="-2"/>
          <w:sz w:val="26"/>
          <w:szCs w:val="26"/>
        </w:rPr>
        <w:t xml:space="preserve"> </w:t>
      </w:r>
      <w:r w:rsidRPr="008E31C8">
        <w:rPr>
          <w:i/>
          <w:spacing w:val="1"/>
          <w:sz w:val="26"/>
          <w:szCs w:val="26"/>
        </w:rPr>
        <w:t>đ</w:t>
      </w:r>
      <w:r w:rsidRPr="008E31C8">
        <w:rPr>
          <w:i/>
          <w:sz w:val="26"/>
          <w:szCs w:val="26"/>
        </w:rPr>
        <w:t>ồ</w:t>
      </w:r>
      <w:r w:rsidRPr="008E31C8">
        <w:rPr>
          <w:i/>
          <w:spacing w:val="-1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biểu</w:t>
      </w:r>
      <w:r w:rsidRPr="008E31C8">
        <w:rPr>
          <w:i/>
          <w:spacing w:val="-2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đồ</w:t>
      </w:r>
      <w:r w:rsidRPr="008E31C8">
        <w:rPr>
          <w:i/>
          <w:spacing w:val="-1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bố</w:t>
      </w:r>
      <w:r w:rsidRPr="008E31C8">
        <w:rPr>
          <w:i/>
          <w:spacing w:val="-6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trí nhân</w:t>
      </w:r>
      <w:r w:rsidRPr="008E31C8">
        <w:rPr>
          <w:i/>
          <w:spacing w:val="-3"/>
          <w:sz w:val="26"/>
          <w:szCs w:val="26"/>
        </w:rPr>
        <w:t xml:space="preserve"> </w:t>
      </w:r>
      <w:r w:rsidRPr="008E31C8">
        <w:rPr>
          <w:i/>
          <w:spacing w:val="1"/>
          <w:sz w:val="26"/>
          <w:szCs w:val="26"/>
        </w:rPr>
        <w:t>l</w:t>
      </w:r>
      <w:r w:rsidRPr="008E31C8">
        <w:rPr>
          <w:i/>
          <w:spacing w:val="-2"/>
          <w:sz w:val="26"/>
          <w:szCs w:val="26"/>
        </w:rPr>
        <w:t>ự</w:t>
      </w:r>
      <w:r w:rsidRPr="008E31C8">
        <w:rPr>
          <w:i/>
          <w:sz w:val="26"/>
          <w:szCs w:val="26"/>
        </w:rPr>
        <w:t>c</w:t>
      </w:r>
      <w:r w:rsidRPr="008E31C8">
        <w:rPr>
          <w:i/>
          <w:spacing w:val="-1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thi</w:t>
      </w:r>
      <w:r w:rsidRPr="008E31C8">
        <w:rPr>
          <w:i/>
          <w:spacing w:val="-1"/>
          <w:sz w:val="26"/>
          <w:szCs w:val="26"/>
        </w:rPr>
        <w:t xml:space="preserve"> </w:t>
      </w:r>
      <w:r w:rsidRPr="008E31C8">
        <w:rPr>
          <w:i/>
          <w:spacing w:val="-5"/>
          <w:sz w:val="26"/>
          <w:szCs w:val="26"/>
        </w:rPr>
        <w:t>c</w:t>
      </w:r>
      <w:r w:rsidRPr="008E31C8">
        <w:rPr>
          <w:i/>
          <w:sz w:val="26"/>
          <w:szCs w:val="26"/>
        </w:rPr>
        <w:t>ông)</w:t>
      </w:r>
    </w:p>
    <w:p w14:paraId="7A8E18FD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i/>
          <w:sz w:val="26"/>
          <w:szCs w:val="26"/>
        </w:rPr>
        <w:t>2</w:t>
      </w:r>
      <w:r w:rsidRPr="008E31C8">
        <w:rPr>
          <w:i/>
          <w:spacing w:val="2"/>
          <w:sz w:val="26"/>
          <w:szCs w:val="26"/>
        </w:rPr>
        <w:t>.</w:t>
      </w:r>
      <w:r w:rsidRPr="008E31C8">
        <w:rPr>
          <w:i/>
          <w:sz w:val="26"/>
          <w:szCs w:val="26"/>
        </w:rPr>
        <w:t>3</w:t>
      </w:r>
      <w:r w:rsidRPr="008E31C8">
        <w:rPr>
          <w:i/>
          <w:spacing w:val="2"/>
          <w:sz w:val="26"/>
          <w:szCs w:val="26"/>
        </w:rPr>
        <w:t>.</w:t>
      </w:r>
      <w:r w:rsidRPr="008E31C8">
        <w:rPr>
          <w:i/>
          <w:sz w:val="26"/>
          <w:szCs w:val="26"/>
        </w:rPr>
        <w:t>2</w:t>
      </w:r>
      <w:r w:rsidRPr="008E31C8">
        <w:rPr>
          <w:i/>
          <w:spacing w:val="2"/>
          <w:sz w:val="26"/>
          <w:szCs w:val="26"/>
        </w:rPr>
        <w:t>.</w:t>
      </w:r>
      <w:r w:rsidRPr="008E31C8">
        <w:rPr>
          <w:i/>
          <w:spacing w:val="-5"/>
          <w:sz w:val="26"/>
          <w:szCs w:val="26"/>
        </w:rPr>
        <w:t>2</w:t>
      </w:r>
      <w:r w:rsidRPr="008E31C8">
        <w:rPr>
          <w:i/>
          <w:sz w:val="26"/>
          <w:szCs w:val="26"/>
        </w:rPr>
        <w:t xml:space="preserve">.   </w:t>
      </w:r>
      <w:r w:rsidRPr="008E31C8">
        <w:rPr>
          <w:i/>
          <w:spacing w:val="34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(Đính</w:t>
      </w:r>
      <w:r w:rsidRPr="008E31C8">
        <w:rPr>
          <w:i/>
          <w:spacing w:val="-4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kèm</w:t>
      </w:r>
      <w:r w:rsidRPr="008E31C8">
        <w:rPr>
          <w:i/>
          <w:spacing w:val="-2"/>
          <w:sz w:val="26"/>
          <w:szCs w:val="26"/>
        </w:rPr>
        <w:t xml:space="preserve"> </w:t>
      </w:r>
      <w:r w:rsidRPr="008E31C8">
        <w:rPr>
          <w:i/>
          <w:spacing w:val="1"/>
          <w:sz w:val="26"/>
          <w:szCs w:val="26"/>
        </w:rPr>
        <w:t>b</w:t>
      </w:r>
      <w:r w:rsidRPr="008E31C8">
        <w:rPr>
          <w:i/>
          <w:sz w:val="26"/>
          <w:szCs w:val="26"/>
        </w:rPr>
        <w:t>ản</w:t>
      </w:r>
      <w:r w:rsidRPr="008E31C8">
        <w:rPr>
          <w:i/>
          <w:spacing w:val="-2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cam</w:t>
      </w:r>
      <w:r w:rsidRPr="008E31C8">
        <w:rPr>
          <w:i/>
          <w:spacing w:val="-2"/>
          <w:sz w:val="26"/>
          <w:szCs w:val="26"/>
        </w:rPr>
        <w:t xml:space="preserve"> </w:t>
      </w:r>
      <w:r w:rsidRPr="008E31C8">
        <w:rPr>
          <w:i/>
          <w:spacing w:val="1"/>
          <w:sz w:val="26"/>
          <w:szCs w:val="26"/>
        </w:rPr>
        <w:t>k</w:t>
      </w:r>
      <w:r w:rsidRPr="008E31C8">
        <w:rPr>
          <w:i/>
          <w:sz w:val="26"/>
          <w:szCs w:val="26"/>
        </w:rPr>
        <w:t>ết)</w:t>
      </w:r>
    </w:p>
    <w:p w14:paraId="7A8E18FE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w w:val="99"/>
          <w:sz w:val="26"/>
          <w:szCs w:val="26"/>
        </w:rPr>
        <w:t>2</w:t>
      </w:r>
      <w:r w:rsidRPr="008E31C8">
        <w:rPr>
          <w:b/>
          <w:spacing w:val="2"/>
          <w:w w:val="99"/>
          <w:sz w:val="26"/>
          <w:szCs w:val="26"/>
        </w:rPr>
        <w:t>.</w:t>
      </w:r>
      <w:r w:rsidRPr="008E31C8">
        <w:rPr>
          <w:b/>
          <w:w w:val="99"/>
          <w:sz w:val="26"/>
          <w:szCs w:val="26"/>
        </w:rPr>
        <w:t>4.</w:t>
      </w:r>
      <w:r w:rsidRPr="008E31C8">
        <w:rPr>
          <w:b/>
          <w:spacing w:val="-23"/>
          <w:w w:val="9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đảm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bảo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tiến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</w:p>
    <w:p w14:paraId="7923D6FC" w14:textId="77777777" w:rsidR="006B3890" w:rsidRPr="008E31C8" w:rsidRDefault="002579C7" w:rsidP="008B3BD1">
      <w:pPr>
        <w:spacing w:before="120" w:after="120" w:line="240" w:lineRule="atLeast"/>
        <w:ind w:right="73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trình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chia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đ</w:t>
      </w:r>
      <w:r w:rsidRPr="008E31C8">
        <w:rPr>
          <w:sz w:val="26"/>
          <w:szCs w:val="26"/>
        </w:rPr>
        <w:t>ội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lập;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 đó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có: 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ạng mục.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M</w:t>
      </w:r>
      <w:r w:rsidRPr="008E31C8">
        <w:rPr>
          <w:sz w:val="26"/>
          <w:szCs w:val="26"/>
        </w:rPr>
        <w:t>ỗi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1"/>
          <w:sz w:val="26"/>
          <w:szCs w:val="26"/>
        </w:rPr>
        <w:t>ạ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(số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nhân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 mỗi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tuỳ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thuộc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 k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iệ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mà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ổ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đó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nhận).</w:t>
      </w:r>
    </w:p>
    <w:p w14:paraId="0B6C1603" w14:textId="092ABD35" w:rsidR="006B3890" w:rsidRPr="008E31C8" w:rsidRDefault="002579C7" w:rsidP="008E31C8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h</w:t>
      </w:r>
      <w:r w:rsidRPr="008E31C8">
        <w:rPr>
          <w:sz w:val="26"/>
          <w:szCs w:val="26"/>
        </w:rPr>
        <w:t>ạng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chia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4"/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ạn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nhằm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m</w:t>
      </w:r>
      <w:r w:rsidRPr="008E31C8">
        <w:rPr>
          <w:sz w:val="26"/>
          <w:szCs w:val="26"/>
        </w:rPr>
        <w:t>ục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 thi 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ến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đâu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i</w:t>
      </w:r>
      <w:r w:rsidRPr="008E31C8">
        <w:rPr>
          <w:spacing w:val="5"/>
          <w:sz w:val="26"/>
          <w:szCs w:val="26"/>
        </w:rPr>
        <w:t>ể</w:t>
      </w:r>
      <w:r w:rsidRPr="008E31C8">
        <w:rPr>
          <w:sz w:val="26"/>
          <w:szCs w:val="26"/>
        </w:rPr>
        <w:t>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đó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ể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nghi</w:t>
      </w:r>
      <w:r w:rsidRPr="008E31C8">
        <w:rPr>
          <w:spacing w:val="5"/>
          <w:sz w:val="26"/>
          <w:szCs w:val="26"/>
        </w:rPr>
        <w:t>ệ</w:t>
      </w:r>
      <w:r w:rsidRPr="008E31C8">
        <w:rPr>
          <w:sz w:val="26"/>
          <w:szCs w:val="26"/>
        </w:rPr>
        <w:t>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thanh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toán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7"/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3"/>
          <w:sz w:val="26"/>
          <w:szCs w:val="26"/>
        </w:rPr>
        <w:t>ợ</w:t>
      </w:r>
      <w:r w:rsidRPr="008E31C8">
        <w:rPr>
          <w:sz w:val="26"/>
          <w:szCs w:val="26"/>
        </w:rPr>
        <w:t>t;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1"/>
          <w:sz w:val="26"/>
          <w:szCs w:val="26"/>
        </w:rPr>
        <w:t>ề</w:t>
      </w:r>
      <w:r w:rsidRPr="008E31C8">
        <w:rPr>
          <w:sz w:val="26"/>
          <w:szCs w:val="26"/>
        </w:rPr>
        <w:t>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</w:t>
      </w:r>
      <w:r w:rsidRPr="008E31C8">
        <w:rPr>
          <w:spacing w:val="1"/>
          <w:sz w:val="26"/>
          <w:szCs w:val="26"/>
        </w:rPr>
        <w:t xml:space="preserve"> l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ổ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út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kinh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ngh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m</w:t>
      </w:r>
      <w:r w:rsidRPr="008E31C8">
        <w:rPr>
          <w:sz w:val="26"/>
          <w:szCs w:val="26"/>
        </w:rPr>
        <w:t>ỗi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góp 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ẩy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nhanh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dầ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 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25B0790C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</w:t>
      </w:r>
      <w:r w:rsidRPr="008E31C8">
        <w:rPr>
          <w:b/>
          <w:spacing w:val="1"/>
          <w:sz w:val="26"/>
          <w:szCs w:val="26"/>
        </w:rPr>
        <w:t>ả</w:t>
      </w:r>
      <w:r w:rsidRPr="008E31C8">
        <w:rPr>
          <w:b/>
          <w:sz w:val="26"/>
          <w:szCs w:val="26"/>
        </w:rPr>
        <w:t>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đảm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tiến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độ:</w:t>
      </w:r>
    </w:p>
    <w:p w14:paraId="159FC025" w14:textId="77777777" w:rsidR="006B3890" w:rsidRPr="008E31C8" w:rsidRDefault="002579C7" w:rsidP="008B3BD1">
      <w:pPr>
        <w:spacing w:before="120" w:after="120" w:line="240" w:lineRule="atLeast"/>
        <w:ind w:right="71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cam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ệm của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 điểm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gói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ầu.</w:t>
      </w:r>
    </w:p>
    <w:p w14:paraId="7F6CD93E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Để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3"/>
          <w:sz w:val="26"/>
          <w:szCs w:val="26"/>
        </w:rPr>
        <w:t>i</w:t>
      </w:r>
      <w:r w:rsidRPr="008E31C8">
        <w:rPr>
          <w:sz w:val="26"/>
          <w:szCs w:val="26"/>
        </w:rPr>
        <w:t>ến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ề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ra,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luôn 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ủ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 tâm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sau:</w:t>
      </w:r>
    </w:p>
    <w:p w14:paraId="179F0454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Về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</w:t>
      </w:r>
      <w:r w:rsidRPr="008E31C8">
        <w:rPr>
          <w:b/>
          <w:spacing w:val="-2"/>
          <w:sz w:val="26"/>
          <w:szCs w:val="26"/>
        </w:rPr>
        <w:t>ự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</w:t>
      </w:r>
      <w:r w:rsidRPr="008E31C8">
        <w:rPr>
          <w:b/>
          <w:spacing w:val="-1"/>
          <w:sz w:val="26"/>
          <w:szCs w:val="26"/>
        </w:rPr>
        <w:t>ư</w:t>
      </w:r>
      <w:r w:rsidRPr="008E31C8">
        <w:rPr>
          <w:b/>
          <w:sz w:val="26"/>
          <w:szCs w:val="26"/>
        </w:rPr>
        <w:t>ợng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công:</w:t>
      </w:r>
    </w:p>
    <w:p w14:paraId="17F09781" w14:textId="77777777" w:rsidR="006B3890" w:rsidRPr="008E31C8" w:rsidRDefault="002579C7" w:rsidP="008B3BD1">
      <w:pPr>
        <w:spacing w:before="120" w:after="120" w:line="240" w:lineRule="atLeast"/>
        <w:ind w:right="6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M</w:t>
      </w:r>
      <w:r w:rsidRPr="008E31C8">
        <w:rPr>
          <w:spacing w:val="1"/>
          <w:sz w:val="26"/>
          <w:szCs w:val="26"/>
        </w:rPr>
        <w:t>ặ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dù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ố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ợ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tay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ề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uyên môn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cao,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3"/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ẻ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 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ộng đáp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ạn nh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tôi</w:t>
      </w:r>
      <w:r w:rsidRPr="008E31C8">
        <w:rPr>
          <w:spacing w:val="2"/>
          <w:sz w:val="26"/>
          <w:szCs w:val="26"/>
        </w:rPr>
        <w:t xml:space="preserve"> v</w:t>
      </w:r>
      <w:r w:rsidRPr="008E31C8">
        <w:rPr>
          <w:sz w:val="26"/>
          <w:szCs w:val="26"/>
        </w:rPr>
        <w:t>ẫn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ẵn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sàng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tăng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9"/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l</w:t>
      </w:r>
      <w:r w:rsidRPr="008E31C8">
        <w:rPr>
          <w:sz w:val="26"/>
          <w:szCs w:val="26"/>
        </w:rPr>
        <w:t>ắp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hoạch.</w:t>
      </w:r>
    </w:p>
    <w:p w14:paraId="0C645ECB" w14:textId="77777777" w:rsidR="006B3890" w:rsidRPr="008E31C8" w:rsidRDefault="002579C7" w:rsidP="008B3BD1">
      <w:pPr>
        <w:spacing w:before="120" w:after="120" w:line="240" w:lineRule="atLeast"/>
        <w:ind w:right="71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Ngoài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ra,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nêu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ộng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ản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 thuê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 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ại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ỗ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đáp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y</w:t>
      </w:r>
      <w:r w:rsidRPr="008E31C8">
        <w:rPr>
          <w:sz w:val="26"/>
          <w:szCs w:val="26"/>
        </w:rPr>
        <w:t>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ến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08778798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Có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1"/>
          <w:sz w:val="26"/>
          <w:szCs w:val="26"/>
        </w:rPr>
        <w:t>y</w:t>
      </w:r>
      <w:r w:rsidRPr="008E31C8">
        <w:rPr>
          <w:sz w:val="26"/>
          <w:szCs w:val="26"/>
        </w:rPr>
        <w:t>ến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khích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6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tăng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thu nhập,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r</w:t>
      </w:r>
      <w:r w:rsidRPr="008E31C8">
        <w:rPr>
          <w:sz w:val="26"/>
          <w:szCs w:val="26"/>
        </w:rPr>
        <w:t>ả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ịp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i.</w:t>
      </w:r>
    </w:p>
    <w:p w14:paraId="29233347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Về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máy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móc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</w:t>
      </w:r>
      <w:r w:rsidRPr="008E31C8">
        <w:rPr>
          <w:b/>
          <w:spacing w:val="1"/>
          <w:sz w:val="26"/>
          <w:szCs w:val="26"/>
        </w:rPr>
        <w:t>i</w:t>
      </w:r>
      <w:r w:rsidRPr="008E31C8">
        <w:rPr>
          <w:b/>
          <w:sz w:val="26"/>
          <w:szCs w:val="26"/>
        </w:rPr>
        <w:t>ết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b</w:t>
      </w:r>
      <w:r w:rsidRPr="008E31C8">
        <w:rPr>
          <w:b/>
          <w:sz w:val="26"/>
          <w:szCs w:val="26"/>
        </w:rPr>
        <w:t>ị:</w:t>
      </w:r>
    </w:p>
    <w:p w14:paraId="7DCB915E" w14:textId="77777777" w:rsidR="006B3890" w:rsidRPr="008E31C8" w:rsidRDefault="002579C7" w:rsidP="008B3BD1">
      <w:pPr>
        <w:spacing w:before="120" w:after="120" w:line="240" w:lineRule="atLeast"/>
        <w:ind w:right="71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móc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kê khai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2"/>
          <w:sz w:val="26"/>
          <w:szCs w:val="26"/>
        </w:rPr>
        <w:t xml:space="preserve"> b</w:t>
      </w:r>
      <w:r w:rsidRPr="008E31C8">
        <w:rPr>
          <w:sz w:val="26"/>
          <w:szCs w:val="26"/>
        </w:rPr>
        <w:t>ảng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kê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iế</w:t>
      </w:r>
      <w:r w:rsidRPr="008E31C8">
        <w:rPr>
          <w:sz w:val="26"/>
          <w:szCs w:val="26"/>
        </w:rPr>
        <w:t>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t bị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là n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trí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ố định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727686EB" w14:textId="77777777" w:rsidR="006B3890" w:rsidRPr="008E31C8" w:rsidRDefault="002579C7" w:rsidP="008B3BD1">
      <w:pPr>
        <w:spacing w:before="120" w:after="120" w:line="240" w:lineRule="atLeast"/>
        <w:ind w:right="71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ơ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ố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phòng </w:t>
      </w:r>
      <w:r w:rsidRPr="008E31C8">
        <w:rPr>
          <w:spacing w:val="1"/>
          <w:sz w:val="26"/>
          <w:szCs w:val="26"/>
        </w:rPr>
        <w:t>s</w:t>
      </w:r>
      <w:r w:rsidRPr="008E31C8">
        <w:rPr>
          <w:spacing w:val="-5"/>
          <w:sz w:val="26"/>
          <w:szCs w:val="26"/>
        </w:rPr>
        <w:t>ẵ</w:t>
      </w:r>
      <w:r w:rsidRPr="008E31C8">
        <w:rPr>
          <w:sz w:val="26"/>
          <w:szCs w:val="26"/>
        </w:rPr>
        <w:t>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sàng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ổ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sung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ế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 thiết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ị 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 bị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hóc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3"/>
          <w:sz w:val="26"/>
          <w:szCs w:val="26"/>
        </w:rPr>
        <w:t>đ</w:t>
      </w:r>
      <w:r w:rsidRPr="008E31C8">
        <w:rPr>
          <w:sz w:val="26"/>
          <w:szCs w:val="26"/>
        </w:rPr>
        <w:t xml:space="preserve">ể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tiến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6A9F5B04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sử 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là n</w:t>
      </w:r>
      <w:r w:rsidRPr="008E31C8">
        <w:rPr>
          <w:spacing w:val="2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iết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đại 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cao.</w:t>
      </w:r>
    </w:p>
    <w:p w14:paraId="6908D1BF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Về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vốn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công:</w:t>
      </w:r>
    </w:p>
    <w:p w14:paraId="293C3B29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Như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đã nêu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ần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thiệu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ả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ố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vì 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ế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ẽ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ển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k</w:t>
      </w:r>
      <w:r w:rsidRPr="008E31C8">
        <w:rPr>
          <w:sz w:val="26"/>
          <w:szCs w:val="26"/>
        </w:rPr>
        <w:t>hai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t</w:t>
      </w:r>
      <w:r w:rsidRPr="008E31C8">
        <w:rPr>
          <w:sz w:val="26"/>
          <w:szCs w:val="26"/>
        </w:rPr>
        <w:t>ục 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giãn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vì th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vốn 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CĐT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k</w:t>
      </w:r>
      <w:r w:rsidRPr="008E31C8">
        <w:rPr>
          <w:sz w:val="26"/>
          <w:szCs w:val="26"/>
        </w:rPr>
        <w:t>ịp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vốn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2373D66A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Về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:</w:t>
      </w:r>
    </w:p>
    <w:p w14:paraId="35CBCFC3" w14:textId="77777777" w:rsidR="006B3890" w:rsidRPr="008E31C8" w:rsidRDefault="002579C7" w:rsidP="008B3BD1">
      <w:pPr>
        <w:spacing w:before="120" w:after="120" w:line="240" w:lineRule="atLeast"/>
        <w:ind w:right="6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ồn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 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là n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đã k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ảo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đã quen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u</w:t>
      </w:r>
      <w:r w:rsidRPr="008E31C8">
        <w:rPr>
          <w:sz w:val="26"/>
          <w:szCs w:val="26"/>
        </w:rPr>
        <w:t>ộc,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có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ự tin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cậy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ạn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uy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tín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nhau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q</w:t>
      </w:r>
      <w:r w:rsidRPr="008E31C8">
        <w:rPr>
          <w:sz w:val="26"/>
          <w:szCs w:val="26"/>
        </w:rPr>
        <w:t>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3"/>
          <w:sz w:val="26"/>
          <w:szCs w:val="26"/>
        </w:rPr>
        <w:t>c</w:t>
      </w:r>
      <w:r w:rsidRPr="008E31C8">
        <w:rPr>
          <w:sz w:val="26"/>
          <w:szCs w:val="26"/>
        </w:rPr>
        <w:t>ộng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đó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t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ể có yếu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ố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chậm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trễ hay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 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 chung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7A8E1922" w14:textId="76DDCB43" w:rsidR="00CA2960" w:rsidRPr="008E31C8" w:rsidRDefault="002579C7" w:rsidP="008B3BD1">
      <w:pPr>
        <w:spacing w:before="120" w:after="120" w:line="240" w:lineRule="atLeast"/>
        <w:ind w:right="4807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Về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</w:t>
      </w:r>
      <w:r w:rsidRPr="008E31C8">
        <w:rPr>
          <w:b/>
          <w:spacing w:val="1"/>
          <w:sz w:val="26"/>
          <w:szCs w:val="26"/>
        </w:rPr>
        <w:t>ệ</w:t>
      </w:r>
      <w:r w:rsidRPr="008E31C8">
        <w:rPr>
          <w:b/>
          <w:sz w:val="26"/>
          <w:szCs w:val="26"/>
        </w:rPr>
        <w:t>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</w:t>
      </w:r>
      <w:r w:rsidRPr="008E31C8">
        <w:rPr>
          <w:b/>
          <w:spacing w:val="1"/>
          <w:sz w:val="26"/>
          <w:szCs w:val="26"/>
        </w:rPr>
        <w:t>ả</w:t>
      </w:r>
      <w:r w:rsidRPr="008E31C8">
        <w:rPr>
          <w:b/>
          <w:sz w:val="26"/>
          <w:szCs w:val="26"/>
        </w:rPr>
        <w:t>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lý và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t</w:t>
      </w:r>
      <w:r w:rsidRPr="008E31C8">
        <w:rPr>
          <w:b/>
          <w:sz w:val="26"/>
          <w:szCs w:val="26"/>
        </w:rPr>
        <w:t>ổ ch</w:t>
      </w:r>
      <w:r w:rsidRPr="008E31C8">
        <w:rPr>
          <w:b/>
          <w:spacing w:val="-2"/>
          <w:sz w:val="26"/>
          <w:szCs w:val="26"/>
        </w:rPr>
        <w:t>ứ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công: Lập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ti</w:t>
      </w:r>
      <w:r w:rsidRPr="008E31C8">
        <w:rPr>
          <w:b/>
          <w:spacing w:val="1"/>
          <w:sz w:val="26"/>
          <w:szCs w:val="26"/>
        </w:rPr>
        <w:t>ế</w:t>
      </w:r>
      <w:r w:rsidRPr="008E31C8">
        <w:rPr>
          <w:b/>
          <w:sz w:val="26"/>
          <w:szCs w:val="26"/>
        </w:rPr>
        <w:t>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ti</w:t>
      </w:r>
      <w:r w:rsidRPr="008E31C8">
        <w:rPr>
          <w:b/>
          <w:spacing w:val="1"/>
          <w:sz w:val="26"/>
          <w:szCs w:val="26"/>
        </w:rPr>
        <w:t>ế</w:t>
      </w:r>
      <w:r w:rsidRPr="008E31C8">
        <w:rPr>
          <w:b/>
          <w:sz w:val="26"/>
          <w:szCs w:val="26"/>
        </w:rPr>
        <w:t>t:</w:t>
      </w:r>
    </w:p>
    <w:p w14:paraId="72387973" w14:textId="77777777" w:rsidR="006B3890" w:rsidRPr="008E31C8" w:rsidRDefault="002579C7" w:rsidP="008B3BD1">
      <w:pPr>
        <w:spacing w:before="120" w:after="120" w:line="240" w:lineRule="atLeast"/>
        <w:ind w:right="6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tiến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hoạch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ủ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gói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xuyên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ểm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tra,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pacing w:val="-5"/>
          <w:sz w:val="26"/>
          <w:szCs w:val="26"/>
        </w:rPr>
        <w:t>ệ</w:t>
      </w:r>
      <w:r w:rsidRPr="008E31C8">
        <w:rPr>
          <w:sz w:val="26"/>
          <w:szCs w:val="26"/>
        </w:rPr>
        <w:t>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ngà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ần.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N</w:t>
      </w:r>
      <w:r w:rsidRPr="008E31C8">
        <w:rPr>
          <w:sz w:val="26"/>
          <w:szCs w:val="26"/>
        </w:rPr>
        <w:t>ếu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hầ</w:t>
      </w:r>
      <w:r w:rsidRPr="008E31C8">
        <w:rPr>
          <w:sz w:val="26"/>
          <w:szCs w:val="26"/>
        </w:rPr>
        <w:t>n 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1"/>
          <w:sz w:val="26"/>
          <w:szCs w:val="26"/>
        </w:rPr>
        <w:t>ụ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ến độ thì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 t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ẽ bố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trí tăng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ca,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tăng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kíp để kịp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l</w:t>
      </w:r>
      <w:r w:rsidRPr="008E31C8">
        <w:rPr>
          <w:sz w:val="26"/>
          <w:szCs w:val="26"/>
        </w:rPr>
        <w:t>ại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ảng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dà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.</w:t>
      </w:r>
    </w:p>
    <w:p w14:paraId="50CA7D7F" w14:textId="7EBA841F" w:rsidR="006B3890" w:rsidRPr="008E31C8" w:rsidRDefault="002579C7" w:rsidP="008E31C8">
      <w:pPr>
        <w:spacing w:before="120" w:after="120" w:line="240" w:lineRule="atLeast"/>
        <w:ind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ể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ối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ố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ủng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ậ</w:t>
      </w:r>
      <w:r w:rsidRPr="008E31C8">
        <w:rPr>
          <w:sz w:val="26"/>
          <w:szCs w:val="26"/>
        </w:rPr>
        <w:t>t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bị,</w:t>
      </w:r>
      <w:r w:rsid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2"/>
          <w:sz w:val="26"/>
          <w:szCs w:val="26"/>
        </w:rPr>
        <w:t xml:space="preserve"> 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ế h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ạch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-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ti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có hi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kịp 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i.</w:t>
      </w:r>
    </w:p>
    <w:p w14:paraId="5A7D3E55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Báo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cáo,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ống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u</w:t>
      </w:r>
      <w:r w:rsidRPr="008E31C8">
        <w:rPr>
          <w:spacing w:val="-5"/>
          <w:sz w:val="26"/>
          <w:szCs w:val="26"/>
        </w:rPr>
        <w:t>ầ</w:t>
      </w:r>
      <w:r w:rsidRPr="008E31C8">
        <w:rPr>
          <w:sz w:val="26"/>
          <w:szCs w:val="26"/>
        </w:rPr>
        <w:t>n,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tháng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 đầu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nhau 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ện.</w:t>
      </w:r>
    </w:p>
    <w:p w14:paraId="0908FEA2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Hàng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tháng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có </w:t>
      </w:r>
      <w:r w:rsidRPr="008E31C8">
        <w:rPr>
          <w:spacing w:val="2"/>
          <w:sz w:val="26"/>
          <w:szCs w:val="26"/>
        </w:rPr>
        <w:t>k</w:t>
      </w:r>
      <w:r w:rsidRPr="008E31C8">
        <w:rPr>
          <w:sz w:val="26"/>
          <w:szCs w:val="26"/>
        </w:rPr>
        <w:t>ế hoạch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tài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chính.</w:t>
      </w:r>
    </w:p>
    <w:p w14:paraId="38FDD5C4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Lập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quy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</w:t>
      </w:r>
      <w:r w:rsidRPr="008E31C8">
        <w:rPr>
          <w:b/>
          <w:spacing w:val="1"/>
          <w:sz w:val="26"/>
          <w:szCs w:val="26"/>
        </w:rPr>
        <w:t>iệ</w:t>
      </w:r>
      <w:r w:rsidRPr="008E31C8">
        <w:rPr>
          <w:b/>
          <w:sz w:val="26"/>
          <w:szCs w:val="26"/>
        </w:rPr>
        <w:t>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2"/>
          <w:sz w:val="26"/>
          <w:szCs w:val="26"/>
        </w:rPr>
        <w:t>i</w:t>
      </w:r>
      <w:r w:rsidRPr="008E31C8">
        <w:rPr>
          <w:b/>
          <w:spacing w:val="1"/>
          <w:sz w:val="26"/>
          <w:szCs w:val="26"/>
        </w:rPr>
        <w:t>ế</w:t>
      </w:r>
      <w:r w:rsidRPr="008E31C8">
        <w:rPr>
          <w:b/>
          <w:sz w:val="26"/>
          <w:szCs w:val="26"/>
        </w:rPr>
        <w:t>t:</w:t>
      </w:r>
    </w:p>
    <w:p w14:paraId="2F2BF157" w14:textId="77777777" w:rsidR="006B3890" w:rsidRPr="008E31C8" w:rsidRDefault="002579C7" w:rsidP="008B3BD1">
      <w:pPr>
        <w:spacing w:before="120" w:after="120" w:line="240" w:lineRule="atLeast"/>
        <w:ind w:right="71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 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3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tư phê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 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29D31864" w14:textId="77777777" w:rsidR="006B3890" w:rsidRPr="008E31C8" w:rsidRDefault="002579C7" w:rsidP="008B3BD1">
      <w:pPr>
        <w:spacing w:before="120" w:after="120" w:line="240" w:lineRule="atLeast"/>
        <w:ind w:right="71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ượ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-4"/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hoá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1"/>
          <w:sz w:val="26"/>
          <w:szCs w:val="26"/>
        </w:rPr>
        <w:t>ằ</w:t>
      </w:r>
      <w:r w:rsidRPr="008E31C8">
        <w:rPr>
          <w:sz w:val="26"/>
          <w:szCs w:val="26"/>
        </w:rPr>
        <w:t>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nâng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ảm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t 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4CC2ECC2" w14:textId="77777777" w:rsidR="006B3890" w:rsidRPr="008E31C8" w:rsidRDefault="002579C7" w:rsidP="008B3BD1">
      <w:pPr>
        <w:spacing w:before="120" w:after="120" w:line="240" w:lineRule="atLeast"/>
        <w:ind w:right="77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Áp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ệ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(</w:t>
      </w:r>
      <w:r w:rsidRPr="008E31C8">
        <w:rPr>
          <w:spacing w:val="5"/>
          <w:sz w:val="26"/>
          <w:szCs w:val="26"/>
        </w:rPr>
        <w:t>S</w:t>
      </w:r>
      <w:r w:rsidRPr="008E31C8">
        <w:rPr>
          <w:sz w:val="26"/>
          <w:szCs w:val="26"/>
        </w:rPr>
        <w:t>ử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ẩm,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thêm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ụ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b</w:t>
      </w:r>
      <w:r w:rsidRPr="008E31C8">
        <w:rPr>
          <w:sz w:val="26"/>
          <w:szCs w:val="26"/>
        </w:rPr>
        <w:t>ê tông,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tấ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 xml:space="preserve"> </w:t>
      </w:r>
      <w:proofErr w:type="gramStart"/>
      <w:r w:rsidRPr="008E31C8">
        <w:rPr>
          <w:spacing w:val="-5"/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>..</w:t>
      </w:r>
      <w:proofErr w:type="gramEnd"/>
      <w:r w:rsidRPr="008E31C8">
        <w:rPr>
          <w:spacing w:val="-5"/>
          <w:sz w:val="26"/>
          <w:szCs w:val="26"/>
        </w:rPr>
        <w:t>)</w:t>
      </w:r>
      <w:r w:rsidRPr="008E31C8">
        <w:rPr>
          <w:sz w:val="26"/>
          <w:szCs w:val="26"/>
        </w:rPr>
        <w:t>.</w:t>
      </w:r>
    </w:p>
    <w:p w14:paraId="309F0078" w14:textId="77777777" w:rsidR="006B3890" w:rsidRPr="008E31C8" w:rsidRDefault="002579C7" w:rsidP="008B3BD1">
      <w:pPr>
        <w:spacing w:before="120" w:after="120" w:line="240" w:lineRule="atLeast"/>
        <w:ind w:right="69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nghiêm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ỉnh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h</w:t>
      </w:r>
      <w:r w:rsidRPr="008E31C8">
        <w:rPr>
          <w:sz w:val="26"/>
          <w:szCs w:val="26"/>
        </w:rPr>
        <w:t>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 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ầ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 xml:space="preserve">ồ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-5"/>
          <w:sz w:val="26"/>
          <w:szCs w:val="26"/>
        </w:rPr>
        <w:t>ế</w:t>
      </w:r>
      <w:r w:rsidRPr="008E31C8">
        <w:rPr>
          <w:sz w:val="26"/>
          <w:szCs w:val="26"/>
        </w:rPr>
        <w:t>.</w:t>
      </w:r>
    </w:p>
    <w:p w14:paraId="0077C279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Có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ồ sơ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thu.</w:t>
      </w:r>
    </w:p>
    <w:p w14:paraId="7A9595D1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Kiểm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soát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1"/>
          <w:sz w:val="26"/>
          <w:szCs w:val="26"/>
        </w:rPr>
        <w:t>i</w:t>
      </w:r>
      <w:r w:rsidRPr="008E31C8">
        <w:rPr>
          <w:b/>
          <w:sz w:val="26"/>
          <w:szCs w:val="26"/>
        </w:rPr>
        <w:t>ến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</w:t>
      </w:r>
      <w:r w:rsidRPr="008E31C8">
        <w:rPr>
          <w:b/>
          <w:spacing w:val="1"/>
          <w:sz w:val="26"/>
          <w:szCs w:val="26"/>
        </w:rPr>
        <w:t>ộ</w:t>
      </w:r>
      <w:r w:rsidRPr="008E31C8">
        <w:rPr>
          <w:b/>
          <w:sz w:val="26"/>
          <w:szCs w:val="26"/>
        </w:rPr>
        <w:t>:</w:t>
      </w:r>
    </w:p>
    <w:p w14:paraId="3F5F3010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Hàng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ần,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tháng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(bao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g</w:t>
      </w:r>
      <w:r w:rsidRPr="008E31C8">
        <w:rPr>
          <w:sz w:val="26"/>
          <w:szCs w:val="26"/>
        </w:rPr>
        <w:t>ồm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cả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ấp vật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ật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p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ẩm,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ộc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gói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ầ</w:t>
      </w:r>
      <w:r w:rsidRPr="008E31C8">
        <w:rPr>
          <w:sz w:val="26"/>
          <w:szCs w:val="26"/>
        </w:rPr>
        <w:t>u</w:t>
      </w:r>
      <w:r w:rsidRPr="008E31C8">
        <w:rPr>
          <w:spacing w:val="3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khác</w:t>
      </w:r>
      <w:r w:rsidRPr="008E31C8">
        <w:rPr>
          <w:spacing w:val="-2"/>
          <w:sz w:val="26"/>
          <w:szCs w:val="26"/>
        </w:rPr>
        <w:t>,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2"/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>.</w:t>
      </w:r>
      <w:proofErr w:type="gramEnd"/>
      <w:r w:rsidRPr="008E31C8">
        <w:rPr>
          <w:sz w:val="26"/>
          <w:szCs w:val="26"/>
        </w:rPr>
        <w:t>)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ọp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ba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 bàn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k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iến độ.</w:t>
      </w:r>
    </w:p>
    <w:p w14:paraId="43E5058E" w14:textId="77777777" w:rsidR="006B3890" w:rsidRPr="008E31C8" w:rsidRDefault="002579C7" w:rsidP="008B3BD1">
      <w:pPr>
        <w:spacing w:before="120" w:after="120" w:line="240" w:lineRule="atLeast"/>
        <w:ind w:right="6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 mốc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ti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đạ</w:t>
      </w:r>
      <w:r w:rsidRPr="008E31C8">
        <w:rPr>
          <w:sz w:val="26"/>
          <w:szCs w:val="26"/>
        </w:rPr>
        <w:t>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s</w:t>
      </w:r>
      <w:r w:rsidRPr="008E31C8">
        <w:rPr>
          <w:sz w:val="26"/>
          <w:szCs w:val="26"/>
        </w:rPr>
        <w:t>ẽ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tích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nguyên 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trách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ộc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ai.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rên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s</w:t>
      </w:r>
      <w:r w:rsidRPr="008E31C8">
        <w:rPr>
          <w:sz w:val="26"/>
          <w:szCs w:val="26"/>
        </w:rPr>
        <w:t>ở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đó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tìm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ra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1"/>
          <w:sz w:val="26"/>
          <w:szCs w:val="26"/>
        </w:rPr>
        <w:t>ụ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cho 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ạ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ệc.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z w:val="26"/>
          <w:szCs w:val="26"/>
        </w:rPr>
        <w:t>ụ: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ổi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ổ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t</w:t>
      </w:r>
      <w:r w:rsidRPr="008E31C8">
        <w:rPr>
          <w:sz w:val="26"/>
          <w:szCs w:val="26"/>
        </w:rPr>
        <w:t>ự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tậ</w:t>
      </w:r>
      <w:r w:rsidRPr="008E31C8">
        <w:rPr>
          <w:sz w:val="26"/>
          <w:szCs w:val="26"/>
        </w:rPr>
        <w:t>p trung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ệu,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móc,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ền,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ốn,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tăng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thêm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kíp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3"/>
          <w:sz w:val="26"/>
          <w:szCs w:val="26"/>
        </w:rPr>
        <w:t>i</w:t>
      </w:r>
      <w:r w:rsidRPr="008E31C8">
        <w:rPr>
          <w:sz w:val="26"/>
          <w:szCs w:val="26"/>
        </w:rPr>
        <w:t>ệc,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ế 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kịp</w:t>
      </w:r>
      <w:r w:rsidRPr="008E31C8">
        <w:rPr>
          <w:spacing w:val="-1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pacing w:val="-5"/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proofErr w:type="gramEnd"/>
    </w:p>
    <w:p w14:paraId="0C27194F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Điều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1"/>
          <w:sz w:val="26"/>
          <w:szCs w:val="26"/>
        </w:rPr>
        <w:t>h</w:t>
      </w:r>
      <w:r w:rsidRPr="008E31C8">
        <w:rPr>
          <w:b/>
          <w:sz w:val="26"/>
          <w:szCs w:val="26"/>
        </w:rPr>
        <w:t>ỉnh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tiến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</w:t>
      </w:r>
      <w:r w:rsidRPr="008E31C8">
        <w:rPr>
          <w:b/>
          <w:spacing w:val="1"/>
          <w:sz w:val="26"/>
          <w:szCs w:val="26"/>
        </w:rPr>
        <w:t>ộ</w:t>
      </w:r>
      <w:r w:rsidRPr="008E31C8">
        <w:rPr>
          <w:b/>
          <w:sz w:val="26"/>
          <w:szCs w:val="26"/>
        </w:rPr>
        <w:t>:</w:t>
      </w:r>
    </w:p>
    <w:p w14:paraId="5C793AC9" w14:textId="77777777" w:rsidR="006B3890" w:rsidRPr="008E31C8" w:rsidRDefault="002579C7" w:rsidP="008B3BD1">
      <w:pPr>
        <w:spacing w:before="120" w:after="120" w:line="240" w:lineRule="atLeast"/>
        <w:ind w:right="71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vì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m</w:t>
      </w:r>
      <w:r w:rsidRPr="008E31C8">
        <w:rPr>
          <w:sz w:val="26"/>
          <w:szCs w:val="26"/>
        </w:rPr>
        <w:t>ột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b</w:t>
      </w:r>
      <w:r w:rsidRPr="008E31C8">
        <w:rPr>
          <w:sz w:val="26"/>
          <w:szCs w:val="26"/>
        </w:rPr>
        <w:t>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khả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kháng nào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(ví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z w:val="26"/>
          <w:szCs w:val="26"/>
        </w:rPr>
        <w:t>ụ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ư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bão</w:t>
      </w:r>
      <w:r w:rsidRPr="008E31C8">
        <w:rPr>
          <w:spacing w:val="-2"/>
          <w:sz w:val="26"/>
          <w:szCs w:val="26"/>
        </w:rPr>
        <w:t>,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2"/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)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 đến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 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ề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ra,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ỉnh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ti</w:t>
      </w:r>
      <w:r w:rsidRPr="008E31C8">
        <w:rPr>
          <w:sz w:val="26"/>
          <w:szCs w:val="26"/>
        </w:rPr>
        <w:t>ến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tối đa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ổng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ằng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tăng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ố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móc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3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đẩy nhanh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 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bù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l</w:t>
      </w:r>
      <w:r w:rsidRPr="008E31C8">
        <w:rPr>
          <w:sz w:val="26"/>
          <w:szCs w:val="26"/>
        </w:rPr>
        <w:t>ại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châm.</w:t>
      </w:r>
    </w:p>
    <w:p w14:paraId="47A64BCA" w14:textId="77777777" w:rsidR="006B3890" w:rsidRPr="008E31C8" w:rsidRDefault="002579C7" w:rsidP="008B3BD1">
      <w:pPr>
        <w:spacing w:before="120" w:after="120" w:line="240" w:lineRule="atLeast"/>
        <w:ind w:right="71" w:firstLine="422"/>
        <w:jc w:val="both"/>
        <w:rPr>
          <w:sz w:val="26"/>
          <w:szCs w:val="26"/>
        </w:rPr>
      </w:pP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hi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4"/>
          <w:sz w:val="26"/>
          <w:szCs w:val="26"/>
        </w:rPr>
        <w:t>b</w:t>
      </w:r>
      <w:r w:rsidRPr="008E31C8">
        <w:rPr>
          <w:sz w:val="26"/>
          <w:szCs w:val="26"/>
        </w:rPr>
        <w:t>ản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z w:val="26"/>
          <w:szCs w:val="26"/>
        </w:rPr>
        <w:t>ẽ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19"/>
          <w:sz w:val="26"/>
          <w:szCs w:val="26"/>
        </w:rPr>
        <w:t>T</w:t>
      </w:r>
      <w:r w:rsidRPr="008E31C8">
        <w:rPr>
          <w:sz w:val="26"/>
          <w:szCs w:val="26"/>
        </w:rPr>
        <w:t>oàn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ộ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vi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c điều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ỉ</w:t>
      </w:r>
      <w:r w:rsidRPr="008E31C8">
        <w:rPr>
          <w:sz w:val="26"/>
          <w:szCs w:val="26"/>
        </w:rPr>
        <w:t>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ến độ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báo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 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xem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xét.</w:t>
      </w:r>
    </w:p>
    <w:p w14:paraId="71C10613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Phối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k</w:t>
      </w:r>
      <w:r w:rsidRPr="008E31C8">
        <w:rPr>
          <w:b/>
          <w:sz w:val="26"/>
          <w:szCs w:val="26"/>
        </w:rPr>
        <w:t>ết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hợp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với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Nhà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1"/>
          <w:sz w:val="26"/>
          <w:szCs w:val="26"/>
        </w:rPr>
        <w:t>h</w:t>
      </w:r>
      <w:r w:rsidRPr="008E31C8">
        <w:rPr>
          <w:b/>
          <w:sz w:val="26"/>
          <w:szCs w:val="26"/>
        </w:rPr>
        <w:t>ầu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khác:</w:t>
      </w:r>
    </w:p>
    <w:p w14:paraId="0266B73D" w14:textId="77777777" w:rsidR="006B3890" w:rsidRPr="008E31C8" w:rsidRDefault="002579C7" w:rsidP="008B3BD1">
      <w:pPr>
        <w:spacing w:before="120" w:after="120" w:line="240" w:lineRule="atLeast"/>
        <w:ind w:right="66" w:firstLine="4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rên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-3"/>
          <w:sz w:val="26"/>
          <w:szCs w:val="26"/>
        </w:rPr>
        <w:t>s</w:t>
      </w:r>
      <w:r w:rsidRPr="008E31C8">
        <w:rPr>
          <w:sz w:val="26"/>
          <w:szCs w:val="26"/>
        </w:rPr>
        <w:t>ở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d</w:t>
      </w:r>
      <w:r w:rsidRPr="008E31C8">
        <w:rPr>
          <w:sz w:val="26"/>
          <w:szCs w:val="26"/>
        </w:rPr>
        <w:t>ộ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gói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 nà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ki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n 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 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căn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ứ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mốc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4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đó,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 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 tôi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ống n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ến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tổng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ộ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án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(xin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xem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>ế</w:t>
      </w:r>
      <w:r w:rsidRPr="008E31C8">
        <w:rPr>
          <w:sz w:val="26"/>
          <w:szCs w:val="26"/>
        </w:rPr>
        <w:t>t 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1"/>
          <w:sz w:val="26"/>
          <w:szCs w:val="26"/>
        </w:rPr>
        <w:t>ả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 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kèm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theo).</w:t>
      </w:r>
    </w:p>
    <w:p w14:paraId="422B3547" w14:textId="5AE30390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ệ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ủ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v</w:t>
      </w:r>
      <w:r w:rsidRPr="008E31C8">
        <w:rPr>
          <w:sz w:val="26"/>
          <w:szCs w:val="26"/>
        </w:rPr>
        <w:t>ấn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ối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kết </w:t>
      </w:r>
      <w:r w:rsidRPr="008E31C8">
        <w:rPr>
          <w:spacing w:val="1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2B08DAEB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bi</w:t>
      </w:r>
      <w:r w:rsidRPr="008E31C8">
        <w:rPr>
          <w:spacing w:val="1"/>
          <w:sz w:val="26"/>
          <w:szCs w:val="26"/>
        </w:rPr>
        <w:t>ệ</w:t>
      </w:r>
      <w:r w:rsidRPr="008E31C8">
        <w:rPr>
          <w:sz w:val="26"/>
          <w:szCs w:val="26"/>
        </w:rPr>
        <w:t>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ể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trê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kinh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ngh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ệm 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1"/>
          <w:sz w:val="26"/>
          <w:szCs w:val="26"/>
        </w:rPr>
        <w:t>i</w:t>
      </w:r>
      <w:r w:rsidRPr="008E31C8">
        <w:rPr>
          <w:sz w:val="26"/>
          <w:szCs w:val="26"/>
        </w:rPr>
        <w:t>ệm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1"/>
          <w:sz w:val="26"/>
          <w:szCs w:val="26"/>
        </w:rPr>
        <w:t>ầ</w:t>
      </w:r>
      <w:r w:rsidRPr="008E31C8">
        <w:rPr>
          <w:sz w:val="26"/>
          <w:szCs w:val="26"/>
        </w:rPr>
        <w:t>u,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tôi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tin 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r</w:t>
      </w:r>
      <w:r w:rsidRPr="008E31C8">
        <w:rPr>
          <w:sz w:val="26"/>
          <w:szCs w:val="26"/>
        </w:rPr>
        <w:t>ằng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1"/>
          <w:sz w:val="26"/>
          <w:szCs w:val="26"/>
        </w:rPr>
        <w:t>u</w:t>
      </w:r>
      <w:r w:rsidRPr="008E31C8">
        <w:rPr>
          <w:sz w:val="26"/>
          <w:szCs w:val="26"/>
        </w:rPr>
        <w:t>ần,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pacing w:val="-5"/>
          <w:sz w:val="26"/>
          <w:szCs w:val="26"/>
        </w:rPr>
        <w:t>ỳ</w:t>
      </w:r>
      <w:r w:rsidRPr="008E31C8">
        <w:rPr>
          <w:sz w:val="26"/>
          <w:szCs w:val="26"/>
        </w:rPr>
        <w:t>,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s</w:t>
      </w:r>
      <w:r w:rsidRPr="008E31C8">
        <w:rPr>
          <w:sz w:val="26"/>
          <w:szCs w:val="26"/>
        </w:rPr>
        <w:t>ẽ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bù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ắp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k</w:t>
      </w:r>
      <w:r w:rsidRPr="008E31C8">
        <w:rPr>
          <w:sz w:val="26"/>
          <w:szCs w:val="26"/>
        </w:rPr>
        <w:t>ịp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t</w:t>
      </w:r>
      <w:r w:rsidRPr="008E31C8">
        <w:rPr>
          <w:sz w:val="26"/>
          <w:szCs w:val="26"/>
        </w:rPr>
        <w:t>ổng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ộ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bảo.</w:t>
      </w:r>
    </w:p>
    <w:p w14:paraId="7A8E194E" w14:textId="2E5FC4AD" w:rsidR="00CA2960" w:rsidRPr="008E31C8" w:rsidRDefault="002579C7" w:rsidP="008B3BD1">
      <w:pPr>
        <w:spacing w:before="120" w:after="120" w:line="240" w:lineRule="atLeast"/>
        <w:ind w:right="409" w:hanging="432"/>
        <w:jc w:val="both"/>
        <w:rPr>
          <w:sz w:val="26"/>
          <w:szCs w:val="26"/>
        </w:rPr>
      </w:pPr>
      <w:r w:rsidRPr="008E31C8">
        <w:rPr>
          <w:b/>
          <w:w w:val="99"/>
          <w:sz w:val="26"/>
          <w:szCs w:val="26"/>
        </w:rPr>
        <w:t>2</w:t>
      </w:r>
      <w:r w:rsidRPr="008E31C8">
        <w:rPr>
          <w:b/>
          <w:spacing w:val="2"/>
          <w:w w:val="99"/>
          <w:sz w:val="26"/>
          <w:szCs w:val="26"/>
        </w:rPr>
        <w:t>.</w:t>
      </w:r>
      <w:r w:rsidRPr="008E31C8">
        <w:rPr>
          <w:b/>
          <w:w w:val="99"/>
          <w:sz w:val="26"/>
          <w:szCs w:val="26"/>
        </w:rPr>
        <w:t>5.</w:t>
      </w:r>
      <w:r w:rsidRPr="008E31C8">
        <w:rPr>
          <w:b/>
          <w:spacing w:val="-23"/>
          <w:w w:val="9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Biểu</w:t>
      </w:r>
      <w:r w:rsidRPr="008E31C8">
        <w:rPr>
          <w:b/>
          <w:spacing w:val="1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tiến</w:t>
      </w:r>
      <w:r w:rsidRPr="008E31C8">
        <w:rPr>
          <w:b/>
          <w:spacing w:val="1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</w:t>
      </w:r>
      <w:r w:rsidRPr="008E31C8">
        <w:rPr>
          <w:b/>
          <w:spacing w:val="1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1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hợp</w:t>
      </w:r>
      <w:r w:rsidRPr="008E31C8">
        <w:rPr>
          <w:b/>
          <w:spacing w:val="1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</w:t>
      </w:r>
      <w:r w:rsidRPr="008E31C8">
        <w:rPr>
          <w:b/>
          <w:spacing w:val="-5"/>
          <w:sz w:val="26"/>
          <w:szCs w:val="26"/>
        </w:rPr>
        <w:t>ý</w:t>
      </w:r>
      <w:r w:rsidRPr="008E31C8">
        <w:rPr>
          <w:b/>
          <w:sz w:val="26"/>
          <w:szCs w:val="26"/>
        </w:rPr>
        <w:t>,</w:t>
      </w:r>
      <w:r w:rsidRPr="008E31C8">
        <w:rPr>
          <w:b/>
          <w:spacing w:val="1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khả</w:t>
      </w:r>
      <w:r w:rsidRPr="008E31C8">
        <w:rPr>
          <w:b/>
          <w:spacing w:val="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1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phù</w:t>
      </w:r>
      <w:r w:rsidRPr="008E31C8">
        <w:rPr>
          <w:b/>
          <w:spacing w:val="12"/>
          <w:sz w:val="26"/>
          <w:szCs w:val="26"/>
        </w:rPr>
        <w:t xml:space="preserve"> </w:t>
      </w:r>
      <w:r w:rsidRPr="008E31C8">
        <w:rPr>
          <w:b/>
          <w:spacing w:val="-5"/>
          <w:sz w:val="26"/>
          <w:szCs w:val="26"/>
        </w:rPr>
        <w:t>h</w:t>
      </w:r>
      <w:r w:rsidRPr="008E31C8">
        <w:rPr>
          <w:b/>
          <w:sz w:val="26"/>
          <w:szCs w:val="26"/>
        </w:rPr>
        <w:t>ợp</w:t>
      </w:r>
      <w:r w:rsidRPr="008E31C8">
        <w:rPr>
          <w:b/>
          <w:spacing w:val="1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với</w:t>
      </w:r>
      <w:r w:rsidRPr="008E31C8">
        <w:rPr>
          <w:b/>
          <w:spacing w:val="1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đề</w:t>
      </w:r>
      <w:r w:rsidRPr="008E31C8">
        <w:rPr>
          <w:b/>
          <w:spacing w:val="1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xuất</w:t>
      </w:r>
      <w:r w:rsidRPr="008E31C8">
        <w:rPr>
          <w:b/>
          <w:spacing w:val="1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kỹ</w:t>
      </w:r>
      <w:r w:rsidRPr="008E31C8">
        <w:rPr>
          <w:b/>
          <w:spacing w:val="1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thuật</w:t>
      </w:r>
      <w:r w:rsidRPr="008E31C8">
        <w:rPr>
          <w:b/>
          <w:spacing w:val="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1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đáp</w:t>
      </w:r>
      <w:r w:rsidRPr="008E31C8">
        <w:rPr>
          <w:b/>
          <w:spacing w:val="12"/>
          <w:sz w:val="26"/>
          <w:szCs w:val="26"/>
        </w:rPr>
        <w:t xml:space="preserve"> </w:t>
      </w:r>
      <w:r w:rsidRPr="008E31C8">
        <w:rPr>
          <w:b/>
          <w:spacing w:val="-2"/>
          <w:sz w:val="26"/>
          <w:szCs w:val="26"/>
        </w:rPr>
        <w:t>ứ</w:t>
      </w:r>
      <w:r w:rsidRPr="008E31C8">
        <w:rPr>
          <w:b/>
          <w:sz w:val="26"/>
          <w:szCs w:val="26"/>
        </w:rPr>
        <w:t>ng</w:t>
      </w:r>
      <w:r w:rsidRPr="008E31C8">
        <w:rPr>
          <w:b/>
          <w:spacing w:val="1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yêu cầu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của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E</w:t>
      </w:r>
      <w:r w:rsidRPr="008E31C8">
        <w:rPr>
          <w:b/>
          <w:sz w:val="26"/>
          <w:szCs w:val="26"/>
        </w:rPr>
        <w:t>-HSMT.</w:t>
      </w:r>
    </w:p>
    <w:p w14:paraId="4E7441F1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2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5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(Đính</w:t>
      </w:r>
      <w:r w:rsidRPr="008E31C8">
        <w:rPr>
          <w:i/>
          <w:spacing w:val="-4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kèm</w:t>
      </w:r>
      <w:r w:rsidRPr="008E31C8">
        <w:rPr>
          <w:i/>
          <w:spacing w:val="-2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b</w:t>
      </w:r>
      <w:r w:rsidRPr="008E31C8">
        <w:rPr>
          <w:i/>
          <w:spacing w:val="1"/>
          <w:sz w:val="26"/>
          <w:szCs w:val="26"/>
        </w:rPr>
        <w:t>i</w:t>
      </w:r>
      <w:r w:rsidRPr="008E31C8">
        <w:rPr>
          <w:i/>
          <w:sz w:val="26"/>
          <w:szCs w:val="26"/>
        </w:rPr>
        <w:t>ểu</w:t>
      </w:r>
      <w:r w:rsidRPr="008E31C8">
        <w:rPr>
          <w:i/>
          <w:spacing w:val="-2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tiến độ thi</w:t>
      </w:r>
      <w:r w:rsidRPr="008E31C8">
        <w:rPr>
          <w:i/>
          <w:spacing w:val="-1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công)</w:t>
      </w:r>
    </w:p>
    <w:p w14:paraId="7A8E1952" w14:textId="7706799C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 xml:space="preserve">3. </w:t>
      </w:r>
      <w:r w:rsidRPr="008E31C8">
        <w:rPr>
          <w:b/>
          <w:spacing w:val="3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</w:t>
      </w:r>
      <w:r w:rsidRPr="008E31C8">
        <w:rPr>
          <w:b/>
          <w:spacing w:val="-2"/>
          <w:sz w:val="26"/>
          <w:szCs w:val="26"/>
        </w:rPr>
        <w:t>ứ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quản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lý dự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án</w:t>
      </w:r>
    </w:p>
    <w:p w14:paraId="7A8E1953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w w:val="99"/>
          <w:sz w:val="26"/>
          <w:szCs w:val="26"/>
        </w:rPr>
        <w:t>3</w:t>
      </w:r>
      <w:r w:rsidRPr="008E31C8">
        <w:rPr>
          <w:b/>
          <w:spacing w:val="2"/>
          <w:w w:val="99"/>
          <w:sz w:val="26"/>
          <w:szCs w:val="26"/>
        </w:rPr>
        <w:t>.</w:t>
      </w:r>
      <w:r w:rsidRPr="008E31C8">
        <w:rPr>
          <w:b/>
          <w:w w:val="99"/>
          <w:sz w:val="26"/>
          <w:szCs w:val="26"/>
        </w:rPr>
        <w:t>1.</w:t>
      </w:r>
      <w:r w:rsidRPr="008E31C8">
        <w:rPr>
          <w:b/>
          <w:spacing w:val="-23"/>
          <w:w w:val="9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Tổ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</w:t>
      </w:r>
      <w:r w:rsidRPr="008E31C8">
        <w:rPr>
          <w:b/>
          <w:spacing w:val="-2"/>
          <w:sz w:val="26"/>
          <w:szCs w:val="26"/>
        </w:rPr>
        <w:t>ứ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quản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lý dự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án</w:t>
      </w:r>
    </w:p>
    <w:p w14:paraId="2F8ACC4C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Lập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kế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hoạch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tiết</w:t>
      </w:r>
    </w:p>
    <w:p w14:paraId="47C448F5" w14:textId="77777777" w:rsidR="006B3890" w:rsidRPr="008E31C8" w:rsidRDefault="002579C7" w:rsidP="008B3BD1">
      <w:pPr>
        <w:spacing w:before="120" w:after="120" w:line="240" w:lineRule="atLeast"/>
        <w:ind w:right="415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Mục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ràng: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ầu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án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 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Ban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QLDA.</w:t>
      </w:r>
    </w:p>
    <w:p w14:paraId="1D8C5157" w14:textId="77777777" w:rsidR="006B3890" w:rsidRPr="008E31C8" w:rsidRDefault="002579C7" w:rsidP="008B3BD1">
      <w:pPr>
        <w:spacing w:before="120" w:after="120" w:line="240" w:lineRule="atLeast"/>
        <w:ind w:right="420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Lập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tiết: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chia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vạch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ra lộ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gồm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mốc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z w:val="26"/>
          <w:szCs w:val="26"/>
        </w:rPr>
        <w:t>ộ 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việc.</w:t>
      </w:r>
    </w:p>
    <w:p w14:paraId="245313CD" w14:textId="77777777" w:rsidR="006B3890" w:rsidRPr="008E31C8" w:rsidRDefault="002579C7" w:rsidP="008B3BD1">
      <w:pPr>
        <w:spacing w:before="120" w:after="120" w:line="240" w:lineRule="atLeast"/>
        <w:ind w:right="415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Tích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toán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công: Xác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thí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bao gồm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 vụ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và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quan khác.</w:t>
      </w:r>
    </w:p>
    <w:p w14:paraId="7FD2D5EE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ngũ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tổ đội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</w:p>
    <w:p w14:paraId="53F93988" w14:textId="77777777" w:rsidR="006B3890" w:rsidRPr="008E31C8" w:rsidRDefault="002579C7" w:rsidP="008B3BD1">
      <w:pPr>
        <w:spacing w:before="120" w:after="120" w:line="240" w:lineRule="atLeast"/>
        <w:ind w:right="410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chọn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đội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công: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chọn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kinh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p.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 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ngũ.</w:t>
      </w:r>
    </w:p>
    <w:p w14:paraId="12F74879" w14:textId="77777777" w:rsidR="006B3890" w:rsidRPr="008E31C8" w:rsidRDefault="002579C7" w:rsidP="008B3BD1">
      <w:pPr>
        <w:spacing w:before="120" w:after="120" w:line="240" w:lineRule="atLeast"/>
        <w:ind w:right="420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quan: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C</w:t>
      </w:r>
      <w:r w:rsidRPr="008E31C8">
        <w:rPr>
          <w:sz w:val="26"/>
          <w:szCs w:val="26"/>
        </w:rPr>
        <w:t>án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 lý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sinh, môi</w:t>
      </w:r>
      <w:r w:rsidRPr="008E31C8">
        <w:rPr>
          <w:spacing w:val="9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>,</w:t>
      </w:r>
      <w:r w:rsidRPr="008E31C8">
        <w:rPr>
          <w:spacing w:val="-19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19"/>
          <w:sz w:val="26"/>
          <w:szCs w:val="26"/>
        </w:rPr>
        <w:t>v</w:t>
      </w:r>
      <w:r w:rsidRPr="008E31C8">
        <w:rPr>
          <w:sz w:val="26"/>
          <w:szCs w:val="26"/>
        </w:rPr>
        <w:t>.</w:t>
      </w:r>
      <w:proofErr w:type="gramEnd"/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 chuyên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môn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7490095B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Quản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lý nguồn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</w:p>
    <w:p w14:paraId="64322B90" w14:textId="77777777" w:rsidR="006B3890" w:rsidRPr="008E31C8" w:rsidRDefault="002579C7" w:rsidP="008B3BD1">
      <w:pPr>
        <w:spacing w:before="120" w:after="120" w:line="240" w:lineRule="atLeast"/>
        <w:ind w:right="421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bị: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z w:val="26"/>
          <w:szCs w:val="26"/>
        </w:rPr>
        <w:t>ý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bị,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 cung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 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thiết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cần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kịp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 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ng.</w:t>
      </w:r>
    </w:p>
    <w:p w14:paraId="3F95478A" w14:textId="77777777" w:rsidR="006B3890" w:rsidRPr="008E31C8" w:rsidRDefault="002579C7" w:rsidP="008B3BD1">
      <w:pPr>
        <w:spacing w:before="120" w:after="120" w:line="240" w:lineRule="atLeast"/>
        <w:ind w:right="41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Quản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c: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cam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huy động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việc theo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 đầu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cầ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cũ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tăng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 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giai đoạn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á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.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 huy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tăng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thêm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 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cầu.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đang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án 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Tỉnh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Nam,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Tp. Đà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Nẵng…</w:t>
      </w:r>
    </w:p>
    <w:p w14:paraId="02FEBBDC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Quản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lý 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</w:p>
    <w:p w14:paraId="31F5885B" w14:textId="01407064" w:rsidR="006B3890" w:rsidRPr="008E31C8" w:rsidRDefault="002579C7" w:rsidP="008E31C8">
      <w:pPr>
        <w:spacing w:before="120" w:after="120" w:line="240" w:lineRule="atLeast"/>
        <w:ind w:right="41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Lập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công: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bắt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á</w:t>
      </w:r>
      <w:r w:rsidRPr="008E31C8">
        <w:rPr>
          <w:sz w:val="26"/>
          <w:szCs w:val="26"/>
        </w:rPr>
        <w:t>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iến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 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đệ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pacing w:val="5"/>
          <w:sz w:val="26"/>
          <w:szCs w:val="26"/>
        </w:rPr>
        <w:t>T</w:t>
      </w:r>
      <w:r w:rsidRPr="008E31C8">
        <w:rPr>
          <w:sz w:val="26"/>
          <w:szCs w:val="26"/>
        </w:rPr>
        <w:t>ư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đó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căn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cứ để 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bố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hoạch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p.</w:t>
      </w:r>
      <w:r w:rsid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ông: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 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tục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bám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tế trên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việc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kịp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 độ,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hư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xấu,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cố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kỹ thuật…</w:t>
      </w:r>
    </w:p>
    <w:p w14:paraId="5AD1CEB6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Quản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lý 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</w:p>
    <w:p w14:paraId="4EB0D190" w14:textId="77777777" w:rsidR="006B3890" w:rsidRPr="008E31C8" w:rsidRDefault="002579C7" w:rsidP="008B3BD1">
      <w:pPr>
        <w:spacing w:before="120" w:after="120" w:line="240" w:lineRule="atLeast"/>
        <w:ind w:right="75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soát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ng: Nhà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đệ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gồm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thi 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đặt.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xuyên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ành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9"/>
          <w:sz w:val="26"/>
          <w:szCs w:val="26"/>
        </w:rPr>
        <w:t>t</w:t>
      </w:r>
      <w:r w:rsidRPr="008E31C8">
        <w:rPr>
          <w:sz w:val="26"/>
          <w:szCs w:val="26"/>
        </w:rPr>
        <w:t>rình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hi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toàn.</w:t>
      </w:r>
    </w:p>
    <w:p w14:paraId="3FC0DE3B" w14:textId="77777777" w:rsidR="006B3890" w:rsidRPr="008E31C8" w:rsidRDefault="002579C7" w:rsidP="008B3BD1">
      <w:pPr>
        <w:spacing w:before="120" w:after="120" w:line="240" w:lineRule="atLeast"/>
        <w:ind w:right="80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Đảm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lý: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cập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ốc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ng.</w:t>
      </w:r>
    </w:p>
    <w:p w14:paraId="70169D88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Quản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lý chi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</w:p>
    <w:p w14:paraId="2EE6E6B1" w14:textId="77777777" w:rsidR="006B3890" w:rsidRPr="008E31C8" w:rsidRDefault="002579C7" w:rsidP="008B3BD1">
      <w:pPr>
        <w:spacing w:before="120" w:after="120" w:line="240" w:lineRule="atLeast"/>
        <w:ind w:right="81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tế: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l</w:t>
      </w:r>
      <w:r w:rsidRPr="008E31C8">
        <w:rPr>
          <w:sz w:val="26"/>
          <w:szCs w:val="26"/>
        </w:rPr>
        <w:t>ý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xuy</w:t>
      </w:r>
      <w:r w:rsidRPr="008E31C8">
        <w:rPr>
          <w:spacing w:val="5"/>
          <w:sz w:val="26"/>
          <w:szCs w:val="26"/>
        </w:rPr>
        <w:t>ê</w:t>
      </w:r>
      <w:r w:rsidRPr="008E31C8">
        <w:rPr>
          <w:sz w:val="26"/>
          <w:szCs w:val="26"/>
        </w:rPr>
        <w:t>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dõi, kiểm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tế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phí 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đầu.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Cập nhật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tài chính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tránh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k</w:t>
      </w:r>
      <w:r w:rsidRPr="008E31C8">
        <w:rPr>
          <w:sz w:val="26"/>
          <w:szCs w:val="26"/>
        </w:rPr>
        <w:t>ế hoạch.</w:t>
      </w:r>
    </w:p>
    <w:p w14:paraId="4138E4DE" w14:textId="77777777" w:rsidR="006B3890" w:rsidRPr="008E31C8" w:rsidRDefault="002579C7" w:rsidP="008B3BD1">
      <w:pPr>
        <w:spacing w:before="120" w:after="120" w:line="240" w:lineRule="atLeast"/>
        <w:ind w:right="79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Điều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sách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thiết: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có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vi 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 cũng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lãnh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 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 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án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phù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p.</w:t>
      </w:r>
    </w:p>
    <w:p w14:paraId="5751F983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Quản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14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 –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–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nổ</w:t>
      </w:r>
    </w:p>
    <w:p w14:paraId="7C16DF64" w14:textId="77777777" w:rsidR="006B3890" w:rsidRPr="008E31C8" w:rsidRDefault="002579C7" w:rsidP="008B3BD1">
      <w:pPr>
        <w:spacing w:before="120" w:after="120" w:line="240" w:lineRule="atLeast"/>
        <w:ind w:right="70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-29"/>
          <w:sz w:val="26"/>
          <w:szCs w:val="26"/>
        </w:rPr>
        <w:t>A</w:t>
      </w:r>
      <w:r w:rsidRPr="008E31C8">
        <w:rPr>
          <w:sz w:val="26"/>
          <w:szCs w:val="26"/>
        </w:rPr>
        <w:t>TLĐ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–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VSMT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-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PCCN: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xuyên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buổi đào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pacing w:val="-29"/>
          <w:sz w:val="26"/>
          <w:szCs w:val="26"/>
        </w:rPr>
        <w:t>A</w:t>
      </w:r>
      <w:r w:rsidRPr="008E31C8">
        <w:rPr>
          <w:sz w:val="26"/>
          <w:szCs w:val="26"/>
        </w:rPr>
        <w:t>TLĐ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–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VSMT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–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PCCN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tuyên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uyền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 cũng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thầu.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 lập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>á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suốt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3B88C88E" w14:textId="77777777" w:rsidR="006B3890" w:rsidRPr="008E31C8" w:rsidRDefault="002579C7" w:rsidP="008B3BD1">
      <w:pPr>
        <w:spacing w:before="120" w:after="120" w:line="240" w:lineRule="atLeast"/>
        <w:ind w:right="76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Giám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tra: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 kiểm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tra,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ngay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5"/>
          <w:sz w:val="26"/>
          <w:szCs w:val="26"/>
        </w:rPr>
        <w:t>ậ</w:t>
      </w:r>
      <w:r w:rsidRPr="008E31C8">
        <w:rPr>
          <w:sz w:val="26"/>
          <w:szCs w:val="26"/>
        </w:rPr>
        <w:t>p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 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sai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 cũng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nhắc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nhở 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suốt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g.</w:t>
      </w:r>
    </w:p>
    <w:p w14:paraId="5F2AE629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</w:p>
    <w:p w14:paraId="7F28EBA5" w14:textId="77777777" w:rsidR="006B3890" w:rsidRPr="008E31C8" w:rsidRDefault="002579C7" w:rsidP="008B3BD1">
      <w:pPr>
        <w:spacing w:before="120" w:after="120" w:line="240" w:lineRule="atLeast"/>
        <w:ind w:right="80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Nghiệm thu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thành: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 các bên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 th</w:t>
      </w:r>
      <w:r w:rsidRPr="008E31C8">
        <w:rPr>
          <w:spacing w:val="-5"/>
          <w:sz w:val="26"/>
          <w:szCs w:val="26"/>
        </w:rPr>
        <w:t>à</w:t>
      </w:r>
      <w:r w:rsidRPr="008E31C8">
        <w:rPr>
          <w:sz w:val="26"/>
          <w:szCs w:val="26"/>
        </w:rPr>
        <w:t>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gói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thầu.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 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nhằm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 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hành.</w:t>
      </w:r>
    </w:p>
    <w:p w14:paraId="38929EB0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bàn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</w:p>
    <w:p w14:paraId="758B8CA6" w14:textId="77777777" w:rsidR="006B3890" w:rsidRPr="008E31C8" w:rsidRDefault="002579C7" w:rsidP="008B3BD1">
      <w:pPr>
        <w:spacing w:before="120" w:after="120" w:line="240" w:lineRule="atLeast"/>
        <w:ind w:right="75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thành: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là 12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tháng.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đệ 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hoạch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vẫn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 suốt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dụng.</w:t>
      </w:r>
    </w:p>
    <w:p w14:paraId="4E02106F" w14:textId="77777777" w:rsidR="006D17B4" w:rsidRDefault="002579C7" w:rsidP="006D17B4">
      <w:pPr>
        <w:spacing w:before="120" w:after="120" w:line="240" w:lineRule="atLeast"/>
        <w:ind w:right="81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Bàn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trình:</w:t>
      </w:r>
      <w:r w:rsidRPr="008E31C8">
        <w:rPr>
          <w:spacing w:val="-18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cô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4"/>
          <w:sz w:val="26"/>
          <w:szCs w:val="26"/>
        </w:rPr>
        <w:t>ì</w:t>
      </w:r>
      <w:r w:rsidRPr="008E31C8">
        <w:rPr>
          <w:sz w:val="26"/>
          <w:szCs w:val="26"/>
        </w:rPr>
        <w:t>nh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chí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h xác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 luật.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-5"/>
          <w:sz w:val="26"/>
          <w:szCs w:val="26"/>
        </w:rPr>
        <w:t>a</w:t>
      </w:r>
      <w:r w:rsidRPr="008E31C8">
        <w:rPr>
          <w:sz w:val="26"/>
          <w:szCs w:val="26"/>
        </w:rPr>
        <w:t>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gồm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 vẽ 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trì</w:t>
      </w:r>
      <w:r w:rsidRPr="008E31C8">
        <w:rPr>
          <w:spacing w:val="2"/>
          <w:sz w:val="26"/>
          <w:szCs w:val="26"/>
        </w:rPr>
        <w:t>,</w:t>
      </w:r>
      <w:r w:rsidRPr="008E31C8">
        <w:rPr>
          <w:sz w:val="26"/>
          <w:szCs w:val="26"/>
        </w:rPr>
        <w:t>…</w:t>
      </w:r>
      <w:proofErr w:type="gramEnd"/>
    </w:p>
    <w:p w14:paraId="7A8E1988" w14:textId="02E2B338" w:rsidR="00CA2960" w:rsidRPr="008E31C8" w:rsidRDefault="002579C7" w:rsidP="006D17B4">
      <w:pPr>
        <w:spacing w:before="120" w:after="120" w:line="240" w:lineRule="atLeast"/>
        <w:ind w:right="81" w:firstLine="422"/>
        <w:jc w:val="both"/>
        <w:rPr>
          <w:sz w:val="26"/>
          <w:szCs w:val="26"/>
        </w:rPr>
      </w:pPr>
      <w:r w:rsidRPr="008E31C8">
        <w:rPr>
          <w:b/>
          <w:w w:val="99"/>
          <w:sz w:val="26"/>
          <w:szCs w:val="26"/>
        </w:rPr>
        <w:t>3</w:t>
      </w:r>
      <w:r w:rsidRPr="008E31C8">
        <w:rPr>
          <w:b/>
          <w:spacing w:val="2"/>
          <w:w w:val="99"/>
          <w:sz w:val="26"/>
          <w:szCs w:val="26"/>
        </w:rPr>
        <w:t>.</w:t>
      </w:r>
      <w:r w:rsidRPr="008E31C8">
        <w:rPr>
          <w:b/>
          <w:w w:val="99"/>
          <w:sz w:val="26"/>
          <w:szCs w:val="26"/>
        </w:rPr>
        <w:t>2.</w:t>
      </w:r>
      <w:r w:rsidRPr="008E31C8">
        <w:rPr>
          <w:b/>
          <w:spacing w:val="-23"/>
          <w:w w:val="9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Tổ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</w:t>
      </w:r>
      <w:r w:rsidRPr="008E31C8">
        <w:rPr>
          <w:b/>
          <w:spacing w:val="-2"/>
          <w:sz w:val="26"/>
          <w:szCs w:val="26"/>
        </w:rPr>
        <w:t>ứ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quản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lý hiện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w w:val="99"/>
          <w:sz w:val="26"/>
          <w:szCs w:val="26"/>
        </w:rPr>
        <w:t>tr</w:t>
      </w:r>
      <w:r w:rsidRPr="008E31C8">
        <w:rPr>
          <w:b/>
          <w:spacing w:val="-2"/>
          <w:w w:val="99"/>
          <w:sz w:val="26"/>
          <w:szCs w:val="26"/>
        </w:rPr>
        <w:t>ư</w:t>
      </w:r>
      <w:r w:rsidRPr="008E31C8">
        <w:rPr>
          <w:b/>
          <w:w w:val="99"/>
          <w:sz w:val="26"/>
          <w:szCs w:val="26"/>
        </w:rPr>
        <w:t>ờng</w:t>
      </w:r>
    </w:p>
    <w:p w14:paraId="78244032" w14:textId="77777777" w:rsidR="006B3890" w:rsidRPr="008E31C8" w:rsidRDefault="002579C7" w:rsidP="008B3BD1">
      <w:pPr>
        <w:spacing w:before="120" w:after="120" w:line="240" w:lineRule="atLeast"/>
        <w:ind w:right="74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tổ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hành.</w:t>
      </w:r>
    </w:p>
    <w:p w14:paraId="0ABC121A" w14:textId="77777777" w:rsidR="006B3890" w:rsidRPr="008E31C8" w:rsidRDefault="002579C7" w:rsidP="008B3BD1">
      <w:pPr>
        <w:spacing w:before="120" w:after="120" w:line="240" w:lineRule="atLeast"/>
        <w:ind w:right="6490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Chỉ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huy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ởng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trình</w:t>
      </w:r>
    </w:p>
    <w:p w14:paraId="7A8E198D" w14:textId="4BA4C23A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Là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chịu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đạo,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diện</w:t>
      </w:r>
    </w:p>
    <w:p w14:paraId="56CA3E63" w14:textId="77777777" w:rsidR="006B3890" w:rsidRPr="008E31C8" w:rsidRDefault="002579C7" w:rsidP="008B3BD1">
      <w:pPr>
        <w:spacing w:before="120" w:after="120" w:line="240" w:lineRule="atLeast"/>
        <w:ind w:right="842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thầu.</w:t>
      </w:r>
    </w:p>
    <w:p w14:paraId="7A8E1990" w14:textId="14FA0624" w:rsidR="00CA2960" w:rsidRPr="008E31C8" w:rsidRDefault="002579C7" w:rsidP="008B3BD1">
      <w:pPr>
        <w:spacing w:before="120" w:after="120" w:line="240" w:lineRule="atLeast"/>
        <w:ind w:right="39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Là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chung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ịu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 Chịu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m</w:t>
      </w:r>
      <w:r w:rsidRPr="008E31C8">
        <w:rPr>
          <w:sz w:val="26"/>
          <w:szCs w:val="26"/>
        </w:rPr>
        <w:t>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7A8E1991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Chịu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ti</w:t>
      </w:r>
      <w:r w:rsidRPr="008E31C8">
        <w:rPr>
          <w:spacing w:val="5"/>
          <w:sz w:val="26"/>
          <w:szCs w:val="26"/>
        </w:rPr>
        <w:t>ế</w:t>
      </w:r>
      <w:r w:rsidRPr="008E31C8">
        <w:rPr>
          <w:sz w:val="26"/>
          <w:szCs w:val="26"/>
        </w:rPr>
        <w:t>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tục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v</w:t>
      </w:r>
      <w:r w:rsidRPr="008E31C8">
        <w:rPr>
          <w:sz w:val="26"/>
          <w:szCs w:val="26"/>
        </w:rPr>
        <w:t>ề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thanh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toán,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5"/>
          <w:sz w:val="26"/>
          <w:szCs w:val="26"/>
        </w:rPr>
        <w:t>ấ</w:t>
      </w:r>
      <w:r w:rsidRPr="008E31C8">
        <w:rPr>
          <w:sz w:val="26"/>
          <w:szCs w:val="26"/>
        </w:rPr>
        <w:t>t</w:t>
      </w:r>
    </w:p>
    <w:p w14:paraId="3979B78E" w14:textId="77777777" w:rsidR="006B3890" w:rsidRPr="008E31C8" w:rsidRDefault="002579C7" w:rsidP="008B3BD1">
      <w:pPr>
        <w:spacing w:before="120" w:after="120" w:line="240" w:lineRule="atLeast"/>
        <w:ind w:right="633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quyết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toán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giao.</w:t>
      </w:r>
    </w:p>
    <w:p w14:paraId="45CBE09F" w14:textId="77777777" w:rsidR="006B3890" w:rsidRPr="008E31C8" w:rsidRDefault="002579C7" w:rsidP="008B3BD1">
      <w:pPr>
        <w:spacing w:before="120" w:after="120" w:line="240" w:lineRule="atLeast"/>
        <w:ind w:right="74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Là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chịu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cuối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5"/>
          <w:sz w:val="26"/>
          <w:szCs w:val="26"/>
        </w:rPr>
        <w:t>a</w:t>
      </w:r>
      <w:r w:rsidRPr="008E31C8">
        <w:rPr>
          <w:sz w:val="26"/>
          <w:szCs w:val="26"/>
        </w:rPr>
        <w:t>o 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mua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sắm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 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</w:p>
    <w:p w14:paraId="0F5415C1" w14:textId="77777777" w:rsidR="006B3890" w:rsidRPr="008E31C8" w:rsidRDefault="002579C7" w:rsidP="008B3BD1">
      <w:pPr>
        <w:spacing w:before="120" w:after="120" w:line="240" w:lineRule="atLeast"/>
        <w:ind w:right="6167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Bộ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phận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hành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chính,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nhân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sự</w:t>
      </w:r>
    </w:p>
    <w:p w14:paraId="148332ED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Theo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dõi,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cập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kịp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ộ</w:t>
      </w:r>
      <w:r w:rsidRPr="008E31C8">
        <w:rPr>
          <w:sz w:val="26"/>
          <w:szCs w:val="26"/>
        </w:rPr>
        <w:t>,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 sách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 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quyền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i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5"/>
          <w:sz w:val="26"/>
          <w:szCs w:val="26"/>
        </w:rPr>
        <w:t>ả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kịp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 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ộ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tăng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ca…</w:t>
      </w:r>
    </w:p>
    <w:p w14:paraId="7B602F9E" w14:textId="77777777" w:rsidR="006B3890" w:rsidRPr="008E31C8" w:rsidRDefault="002579C7" w:rsidP="008B3BD1">
      <w:pPr>
        <w:spacing w:before="120" w:after="120" w:line="240" w:lineRule="atLeast"/>
        <w:ind w:right="3781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Điều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2DC001C5" w14:textId="77777777" w:rsidR="006B3890" w:rsidRPr="008E31C8" w:rsidRDefault="002579C7" w:rsidP="008B3BD1">
      <w:pPr>
        <w:spacing w:before="120" w:after="120" w:line="240" w:lineRule="atLeast"/>
        <w:ind w:right="5175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Bộ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phận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hồ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sơ,</w:t>
      </w:r>
      <w:r w:rsidRPr="008E31C8">
        <w:rPr>
          <w:b/>
          <w:spacing w:val="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khối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ợng,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thanh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toán</w:t>
      </w:r>
    </w:p>
    <w:p w14:paraId="42C5FEE1" w14:textId="77777777" w:rsidR="006B3890" w:rsidRPr="008E31C8" w:rsidRDefault="002579C7" w:rsidP="008B3BD1">
      <w:pPr>
        <w:spacing w:before="120" w:after="120" w:line="240" w:lineRule="atLeast"/>
        <w:ind w:right="733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Quản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lý khối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ng.</w:t>
      </w:r>
    </w:p>
    <w:p w14:paraId="3F3183AE" w14:textId="77777777" w:rsidR="006B3890" w:rsidRPr="008E31C8" w:rsidRDefault="002579C7" w:rsidP="008B3BD1">
      <w:pPr>
        <w:spacing w:before="120" w:after="120" w:line="240" w:lineRule="atLeast"/>
        <w:ind w:right="534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Lập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thanh,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quyết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toán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.</w:t>
      </w:r>
    </w:p>
    <w:p w14:paraId="7A8E19A2" w14:textId="79369CFD" w:rsidR="00CA2960" w:rsidRPr="008E31C8" w:rsidRDefault="002579C7" w:rsidP="008B3BD1">
      <w:pPr>
        <w:spacing w:before="120" w:after="120" w:line="240" w:lineRule="atLeast"/>
        <w:ind w:right="468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Tham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. Lập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hoạch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tài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7A8E19A3" w14:textId="77777777" w:rsidR="00CA2960" w:rsidRPr="008E31C8" w:rsidRDefault="002579C7" w:rsidP="008B3BD1">
      <w:pPr>
        <w:spacing w:before="120" w:after="120" w:line="240" w:lineRule="atLeast"/>
        <w:ind w:right="12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soát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khối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ối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bị. Quản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lý 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đồng.</w:t>
      </w:r>
    </w:p>
    <w:p w14:paraId="3D28DDFD" w14:textId="77777777" w:rsidR="006B3890" w:rsidRPr="008E31C8" w:rsidRDefault="002579C7" w:rsidP="008B3BD1">
      <w:pPr>
        <w:spacing w:before="120" w:after="120" w:line="240" w:lineRule="atLeast"/>
        <w:ind w:right="6346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Bộ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phận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phụ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trách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kỹ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thuật</w:t>
      </w:r>
    </w:p>
    <w:p w14:paraId="1869B75D" w14:textId="77777777" w:rsidR="006B3890" w:rsidRPr="008E31C8" w:rsidRDefault="002579C7" w:rsidP="008B3BD1">
      <w:pPr>
        <w:spacing w:before="120" w:after="120" w:line="240" w:lineRule="atLeast"/>
        <w:ind w:right="320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6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mục:</w:t>
      </w:r>
    </w:p>
    <w:p w14:paraId="76DFB1E9" w14:textId="77777777" w:rsidR="006B3890" w:rsidRPr="008E31C8" w:rsidRDefault="002579C7" w:rsidP="008B3BD1">
      <w:pPr>
        <w:spacing w:before="120" w:after="120" w:line="240" w:lineRule="atLeast"/>
        <w:ind w:right="8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kè,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vét: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kè,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vét,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san nền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gói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thầu.</w:t>
      </w:r>
    </w:p>
    <w:p w14:paraId="5F9C15EB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hông: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 mục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thoát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gói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.</w:t>
      </w:r>
    </w:p>
    <w:p w14:paraId="24E20C48" w14:textId="77777777" w:rsidR="006B3890" w:rsidRPr="008E31C8" w:rsidRDefault="002579C7" w:rsidP="008B3BD1">
      <w:pPr>
        <w:spacing w:before="120" w:after="120" w:line="240" w:lineRule="atLeast"/>
        <w:ind w:right="7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sư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hạ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tầ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thuật: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 mục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bó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vỉa.</w:t>
      </w:r>
    </w:p>
    <w:p w14:paraId="0313B097" w14:textId="79800DAC" w:rsidR="006B3890" w:rsidRPr="008E31C8" w:rsidRDefault="002579C7" w:rsidP="006D17B4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sư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: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gói </w:t>
      </w:r>
      <w:proofErr w:type="gramStart"/>
      <w:r w:rsidRPr="008E31C8">
        <w:rPr>
          <w:sz w:val="26"/>
          <w:szCs w:val="26"/>
        </w:rPr>
        <w:t>thầu.</w:t>
      </w:r>
      <w:r w:rsidRPr="008E31C8">
        <w:rPr>
          <w:sz w:val="26"/>
          <w:szCs w:val="26"/>
        </w:rPr>
        <w:t>+</w:t>
      </w:r>
      <w:proofErr w:type="gramEnd"/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sư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cây xanh: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trồng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cây xanh, trồng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cỏ.</w:t>
      </w:r>
    </w:p>
    <w:p w14:paraId="288120C4" w14:textId="77777777" w:rsidR="006B3890" w:rsidRPr="008E31C8" w:rsidRDefault="002579C7" w:rsidP="008B3BD1">
      <w:pPr>
        <w:spacing w:before="120" w:after="120" w:line="240" w:lineRule="atLeast"/>
        <w:ind w:right="8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rách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trắc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địa: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5"/>
          <w:sz w:val="26"/>
          <w:szCs w:val="26"/>
        </w:rPr>
        <w:t>ạ</w:t>
      </w:r>
      <w:r w:rsidRPr="008E31C8">
        <w:rPr>
          <w:sz w:val="26"/>
          <w:szCs w:val="26"/>
        </w:rPr>
        <w:t>c, 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ranh gi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mốc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-5"/>
          <w:sz w:val="26"/>
          <w:szCs w:val="26"/>
        </w:rPr>
        <w:t>ế</w:t>
      </w:r>
      <w:r w:rsidRPr="008E31C8">
        <w:rPr>
          <w:sz w:val="26"/>
          <w:szCs w:val="26"/>
        </w:rPr>
        <w:t>t cấu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0002D93B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sư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5"/>
          <w:sz w:val="26"/>
          <w:szCs w:val="26"/>
        </w:rPr>
        <w:t>a</w:t>
      </w:r>
      <w:r w:rsidRPr="008E31C8">
        <w:rPr>
          <w:sz w:val="26"/>
          <w:szCs w:val="26"/>
        </w:rPr>
        <w:t>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quyết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toán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trình: Phụ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 hồ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sơ thanh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quyết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toán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1804FD5B" w14:textId="77777777" w:rsidR="006B389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sư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ng:</w:t>
      </w:r>
      <w:r w:rsidRPr="008E31C8">
        <w:rPr>
          <w:spacing w:val="-20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PCCC, vệ sinh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0C137650" w14:textId="77777777" w:rsidR="006B3890" w:rsidRPr="008E31C8" w:rsidRDefault="002579C7" w:rsidP="008B3BD1">
      <w:pPr>
        <w:spacing w:before="120" w:after="120" w:line="240" w:lineRule="atLeast"/>
        <w:ind w:right="496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Nhiệm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ng:</w:t>
      </w:r>
    </w:p>
    <w:p w14:paraId="1688E913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và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trình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nhằm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 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thỏa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mãn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đã đ</w:t>
      </w:r>
      <w:r w:rsidRPr="008E31C8">
        <w:rPr>
          <w:spacing w:val="-6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kết.</w:t>
      </w:r>
    </w:p>
    <w:p w14:paraId="2537079A" w14:textId="77777777" w:rsidR="006B3890" w:rsidRPr="008E31C8" w:rsidRDefault="002579C7" w:rsidP="008B3BD1">
      <w:pPr>
        <w:spacing w:before="120" w:after="120" w:line="240" w:lineRule="atLeast"/>
        <w:ind w:right="293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trách.</w:t>
      </w:r>
    </w:p>
    <w:p w14:paraId="4F56DD2F" w14:textId="77777777" w:rsidR="006B3890" w:rsidRPr="008E31C8" w:rsidRDefault="002579C7" w:rsidP="008B3BD1">
      <w:pPr>
        <w:spacing w:before="120" w:after="120" w:line="240" w:lineRule="atLeast"/>
        <w:ind w:right="8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 Tham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 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vấn đề 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có 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xảy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ra.</w:t>
      </w:r>
    </w:p>
    <w:p w14:paraId="3B692ABA" w14:textId="77777777" w:rsidR="006B3890" w:rsidRPr="008E31C8" w:rsidRDefault="002579C7" w:rsidP="008B3BD1">
      <w:pPr>
        <w:spacing w:before="120" w:after="120" w:line="240" w:lineRule="atLeast"/>
        <w:ind w:right="8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nhau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nhịp nhàng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triển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khai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06BEA27B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 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c.</w:t>
      </w:r>
    </w:p>
    <w:p w14:paraId="4023EDE1" w14:textId="77777777" w:rsidR="006B3890" w:rsidRPr="008E31C8" w:rsidRDefault="002579C7" w:rsidP="008B3BD1">
      <w:pPr>
        <w:spacing w:before="120" w:after="120" w:line="240" w:lineRule="atLeast"/>
        <w:ind w:right="5459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Bộ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phận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quản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lý chất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ợng,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tiến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</w:t>
      </w:r>
    </w:p>
    <w:p w14:paraId="1B298CB5" w14:textId="77777777" w:rsidR="006B3890" w:rsidRPr="008E31C8" w:rsidRDefault="002579C7" w:rsidP="008B3BD1">
      <w:pPr>
        <w:spacing w:before="120" w:after="120" w:line="240" w:lineRule="atLeast"/>
        <w:ind w:right="7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kỹ thuật,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thủ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tục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bản,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nội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bộ.</w:t>
      </w:r>
    </w:p>
    <w:p w14:paraId="3016F028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Tham gia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soát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từ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khâu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phẩm 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thiện,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nhịp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rên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63F217FA" w14:textId="77777777" w:rsidR="006B389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5"/>
          <w:sz w:val="26"/>
          <w:szCs w:val="26"/>
        </w:rPr>
        <w:t>ê</w:t>
      </w:r>
      <w:r w:rsidRPr="008E31C8">
        <w:rPr>
          <w:sz w:val="26"/>
          <w:szCs w:val="26"/>
        </w:rPr>
        <w:t>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theo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ISO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900</w:t>
      </w:r>
      <w:r w:rsidRPr="008E31C8">
        <w:rPr>
          <w:spacing w:val="1"/>
          <w:sz w:val="26"/>
          <w:szCs w:val="26"/>
        </w:rPr>
        <w:t>1</w:t>
      </w:r>
      <w:r w:rsidRPr="008E31C8">
        <w:rPr>
          <w:sz w:val="26"/>
          <w:szCs w:val="26"/>
        </w:rPr>
        <w:t>-2015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soát,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cam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mà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ty đề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ra 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nói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chung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9"/>
          <w:sz w:val="26"/>
          <w:szCs w:val="26"/>
        </w:rPr>
        <w:t>ô</w:t>
      </w:r>
      <w:r w:rsidRPr="008E31C8">
        <w:rPr>
          <w:sz w:val="26"/>
          <w:szCs w:val="26"/>
        </w:rPr>
        <w:t>ng 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nà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398FB0C7" w14:textId="77777777" w:rsidR="006B389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soát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nhằm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suốt, 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ty đối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 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ng.</w:t>
      </w:r>
    </w:p>
    <w:p w14:paraId="5632D57C" w14:textId="77777777" w:rsidR="006B3890" w:rsidRPr="008E31C8" w:rsidRDefault="002579C7" w:rsidP="008B3BD1">
      <w:pPr>
        <w:spacing w:before="120" w:after="120" w:line="240" w:lineRule="atLeast"/>
        <w:ind w:right="8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soát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bán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phẩm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đó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án xử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phẩm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.</w:t>
      </w:r>
    </w:p>
    <w:p w14:paraId="6FFB8AE6" w14:textId="77777777" w:rsidR="006B3890" w:rsidRPr="008E31C8" w:rsidRDefault="002579C7" w:rsidP="008B3BD1">
      <w:pPr>
        <w:spacing w:before="120" w:after="120" w:line="240" w:lineRule="atLeast"/>
        <w:ind w:right="1876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Bộ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phận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an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lao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động,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vệ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sinh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môi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pacing w:val="-4"/>
          <w:sz w:val="26"/>
          <w:szCs w:val="26"/>
        </w:rPr>
        <w:t>ờ</w:t>
      </w:r>
      <w:r w:rsidRPr="008E31C8">
        <w:rPr>
          <w:b/>
          <w:sz w:val="26"/>
          <w:szCs w:val="26"/>
        </w:rPr>
        <w:t>ng,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Phòng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chống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cháy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nổ</w:t>
      </w:r>
    </w:p>
    <w:p w14:paraId="1611C017" w14:textId="77777777" w:rsidR="006B3890" w:rsidRPr="008E31C8" w:rsidRDefault="002579C7" w:rsidP="008B3BD1">
      <w:pPr>
        <w:spacing w:before="120" w:after="120" w:line="240" w:lineRule="atLeast"/>
        <w:ind w:right="56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Quản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lý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z w:val="26"/>
          <w:szCs w:val="26"/>
        </w:rPr>
        <w:t>ý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116A8749" w14:textId="77777777" w:rsidR="006B3890" w:rsidRPr="008E31C8" w:rsidRDefault="002579C7" w:rsidP="008B3BD1">
      <w:pPr>
        <w:spacing w:before="120" w:after="120" w:line="240" w:lineRule="atLeast"/>
        <w:ind w:right="7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Tổ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huấn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luyện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19"/>
          <w:sz w:val="26"/>
          <w:szCs w:val="26"/>
        </w:rPr>
        <w:t xml:space="preserve"> </w:t>
      </w:r>
      <w:r w:rsidRPr="008E31C8">
        <w:rPr>
          <w:spacing w:val="-29"/>
          <w:sz w:val="26"/>
          <w:szCs w:val="26"/>
        </w:rPr>
        <w:t>A</w:t>
      </w:r>
      <w:r w:rsidRPr="008E31C8">
        <w:rPr>
          <w:sz w:val="26"/>
          <w:szCs w:val="26"/>
        </w:rPr>
        <w:t>TL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>-VSM</w:t>
      </w:r>
      <w:r w:rsidRPr="008E31C8">
        <w:rPr>
          <w:spacing w:val="-24"/>
          <w:sz w:val="26"/>
          <w:szCs w:val="26"/>
        </w:rPr>
        <w:t>T</w:t>
      </w:r>
      <w:r w:rsidRPr="008E31C8">
        <w:rPr>
          <w:sz w:val="26"/>
          <w:szCs w:val="26"/>
        </w:rPr>
        <w:t>-PCCN</w:t>
      </w:r>
      <w:r w:rsidRPr="008E31C8">
        <w:rPr>
          <w:spacing w:val="-26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động.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tiện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0E881193" w14:textId="636B8F5D" w:rsidR="006B3890" w:rsidRPr="008E31C8" w:rsidRDefault="002579C7" w:rsidP="006453D2">
      <w:pPr>
        <w:spacing w:before="120" w:after="120" w:line="240" w:lineRule="atLeast"/>
        <w:ind w:right="9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đôn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T</w:t>
      </w:r>
      <w:r w:rsidRPr="008E31C8">
        <w:rPr>
          <w:sz w:val="26"/>
          <w:szCs w:val="26"/>
        </w:rPr>
        <w:t>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uân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="006453D2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ộng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nổ,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an ninh,</w:t>
      </w:r>
      <w:r w:rsidRPr="008E31C8">
        <w:rPr>
          <w:spacing w:val="20"/>
          <w:sz w:val="26"/>
          <w:szCs w:val="26"/>
        </w:rPr>
        <w:t xml:space="preserve"> </w:t>
      </w:r>
      <w:r w:rsidRPr="008E31C8">
        <w:rPr>
          <w:sz w:val="26"/>
          <w:szCs w:val="26"/>
        </w:rPr>
        <w:t>trật</w:t>
      </w:r>
      <w:r w:rsidRPr="008E31C8">
        <w:rPr>
          <w:spacing w:val="20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20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20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hiện </w:t>
      </w:r>
      <w:r w:rsidRPr="008E31C8">
        <w:rPr>
          <w:spacing w:val="-29"/>
          <w:sz w:val="26"/>
          <w:szCs w:val="26"/>
        </w:rPr>
        <w:t>A</w:t>
      </w:r>
      <w:r w:rsidRPr="008E31C8">
        <w:rPr>
          <w:sz w:val="26"/>
          <w:szCs w:val="26"/>
        </w:rPr>
        <w:t>TL</w:t>
      </w:r>
      <w:r w:rsidRPr="008E31C8">
        <w:rPr>
          <w:spacing w:val="9"/>
          <w:sz w:val="26"/>
          <w:szCs w:val="26"/>
        </w:rPr>
        <w:t>Đ</w:t>
      </w:r>
      <w:r w:rsidRPr="008E31C8">
        <w:rPr>
          <w:sz w:val="26"/>
          <w:szCs w:val="26"/>
        </w:rPr>
        <w:t>- VSM</w:t>
      </w:r>
      <w:r w:rsidRPr="008E31C8">
        <w:rPr>
          <w:spacing w:val="-24"/>
          <w:sz w:val="26"/>
          <w:szCs w:val="26"/>
        </w:rPr>
        <w:t>T</w:t>
      </w:r>
      <w:r w:rsidRPr="008E31C8">
        <w:rPr>
          <w:sz w:val="26"/>
          <w:szCs w:val="26"/>
        </w:rPr>
        <w:t>-PCCN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Tổ, Nhóm.</w:t>
      </w:r>
    </w:p>
    <w:p w14:paraId="0007FE7D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cá 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hân,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vi phạm</w:t>
      </w:r>
      <w:r w:rsidRPr="008E31C8">
        <w:rPr>
          <w:spacing w:val="-18"/>
          <w:sz w:val="26"/>
          <w:szCs w:val="26"/>
        </w:rPr>
        <w:t xml:space="preserve"> </w:t>
      </w:r>
      <w:r w:rsidRPr="008E31C8">
        <w:rPr>
          <w:spacing w:val="-29"/>
          <w:sz w:val="26"/>
          <w:szCs w:val="26"/>
        </w:rPr>
        <w:t>A</w:t>
      </w:r>
      <w:r w:rsidRPr="008E31C8">
        <w:rPr>
          <w:sz w:val="26"/>
          <w:szCs w:val="26"/>
        </w:rPr>
        <w:t>TL</w:t>
      </w:r>
      <w:r w:rsidRPr="008E31C8">
        <w:rPr>
          <w:spacing w:val="6"/>
          <w:sz w:val="26"/>
          <w:szCs w:val="26"/>
        </w:rPr>
        <w:t>Đ</w:t>
      </w:r>
      <w:r w:rsidRPr="008E31C8">
        <w:rPr>
          <w:sz w:val="26"/>
          <w:szCs w:val="26"/>
        </w:rPr>
        <w:t>-VSM</w:t>
      </w:r>
      <w:r w:rsidRPr="008E31C8">
        <w:rPr>
          <w:spacing w:val="-24"/>
          <w:sz w:val="26"/>
          <w:szCs w:val="26"/>
        </w:rPr>
        <w:t>T</w:t>
      </w:r>
      <w:r w:rsidRPr="008E31C8">
        <w:rPr>
          <w:sz w:val="26"/>
          <w:szCs w:val="26"/>
        </w:rPr>
        <w:t>-P</w:t>
      </w:r>
      <w:r w:rsidRPr="008E31C8">
        <w:rPr>
          <w:spacing w:val="4"/>
          <w:sz w:val="26"/>
          <w:szCs w:val="26"/>
        </w:rPr>
        <w:t>C</w:t>
      </w:r>
      <w:r w:rsidRPr="008E31C8">
        <w:rPr>
          <w:sz w:val="26"/>
          <w:szCs w:val="26"/>
        </w:rPr>
        <w:t>CN,</w:t>
      </w:r>
      <w:r w:rsidRPr="008E31C8">
        <w:rPr>
          <w:spacing w:val="-19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kịp 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thẩm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quyền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5"/>
          <w:sz w:val="26"/>
          <w:szCs w:val="26"/>
        </w:rPr>
        <w:t>ý</w:t>
      </w:r>
      <w:r w:rsidRPr="008E31C8">
        <w:rPr>
          <w:sz w:val="26"/>
          <w:szCs w:val="26"/>
        </w:rPr>
        <w:t>.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 vị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cho các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Tổ,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Nhóm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vi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cố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>ì</w:t>
      </w:r>
      <w:r w:rsidRPr="008E31C8">
        <w:rPr>
          <w:sz w:val="26"/>
          <w:szCs w:val="26"/>
        </w:rPr>
        <w:t>nh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vi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 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</w:p>
    <w:p w14:paraId="2815AA57" w14:textId="77777777" w:rsidR="006B3890" w:rsidRPr="008E31C8" w:rsidRDefault="002579C7" w:rsidP="008B3BD1">
      <w:pPr>
        <w:spacing w:before="120" w:after="120" w:line="240" w:lineRule="atLeast"/>
        <w:ind w:right="145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5"/>
          <w:sz w:val="26"/>
          <w:szCs w:val="26"/>
        </w:rPr>
        <w:t>a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tai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nạn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có sự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cố xảy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ra;</w:t>
      </w:r>
    </w:p>
    <w:p w14:paraId="13E2C05F" w14:textId="77777777" w:rsidR="006B389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cập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 an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ninh trật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xuyên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5"/>
          <w:sz w:val="26"/>
          <w:szCs w:val="26"/>
        </w:rPr>
        <w:t>a</w:t>
      </w:r>
      <w:r w:rsidRPr="008E31C8">
        <w:rPr>
          <w:sz w:val="26"/>
          <w:szCs w:val="26"/>
        </w:rPr>
        <w:t>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chóng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an ninh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xảy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ra.</w:t>
      </w:r>
    </w:p>
    <w:p w14:paraId="5BBF98A5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riển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khai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 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k</w:t>
      </w:r>
      <w:r w:rsidRPr="008E31C8">
        <w:rPr>
          <w:sz w:val="26"/>
          <w:szCs w:val="26"/>
        </w:rPr>
        <w:t>hắc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hậu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tai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nạn; Phong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tỏa 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xảy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 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cố 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toàn.</w:t>
      </w:r>
    </w:p>
    <w:p w14:paraId="06920F2A" w14:textId="77777777" w:rsidR="006B3890" w:rsidRPr="008E31C8" w:rsidRDefault="002579C7" w:rsidP="008B3BD1">
      <w:pPr>
        <w:spacing w:before="120" w:after="120" w:line="240" w:lineRule="atLeast"/>
        <w:ind w:right="553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Quản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lý,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soát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12EA0D07" w14:textId="77777777" w:rsidR="006B3890" w:rsidRPr="008E31C8" w:rsidRDefault="002579C7" w:rsidP="008B3BD1">
      <w:pPr>
        <w:spacing w:before="120" w:after="120" w:line="240" w:lineRule="atLeast"/>
        <w:ind w:right="12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ghi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pacing w:val="-29"/>
          <w:sz w:val="26"/>
          <w:szCs w:val="26"/>
        </w:rPr>
        <w:t>A</w:t>
      </w:r>
      <w:r w:rsidRPr="008E31C8">
        <w:rPr>
          <w:sz w:val="26"/>
          <w:szCs w:val="26"/>
        </w:rPr>
        <w:t>TL</w:t>
      </w:r>
      <w:r w:rsidRPr="008E31C8">
        <w:rPr>
          <w:spacing w:val="8"/>
          <w:sz w:val="26"/>
          <w:szCs w:val="26"/>
        </w:rPr>
        <w:t>Đ</w:t>
      </w:r>
      <w:r w:rsidRPr="008E31C8">
        <w:rPr>
          <w:sz w:val="26"/>
          <w:szCs w:val="26"/>
        </w:rPr>
        <w:t>-VSM</w:t>
      </w:r>
      <w:r w:rsidRPr="008E31C8">
        <w:rPr>
          <w:spacing w:val="-24"/>
          <w:sz w:val="26"/>
          <w:szCs w:val="26"/>
        </w:rPr>
        <w:t>T</w:t>
      </w:r>
      <w:r w:rsidRPr="008E31C8">
        <w:rPr>
          <w:sz w:val="26"/>
          <w:szCs w:val="26"/>
        </w:rPr>
        <w:t>-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PCCN.</w:t>
      </w:r>
    </w:p>
    <w:p w14:paraId="34FCFF54" w14:textId="77777777" w:rsidR="006B3890" w:rsidRPr="008E31C8" w:rsidRDefault="002579C7" w:rsidP="008B3BD1">
      <w:pPr>
        <w:spacing w:before="120" w:after="120" w:line="240" w:lineRule="atLeast"/>
        <w:ind w:right="4831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Bộ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phận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quản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lý vật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,</w:t>
      </w:r>
      <w:r w:rsidRPr="008E31C8">
        <w:rPr>
          <w:b/>
          <w:spacing w:val="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máy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mó</w:t>
      </w:r>
      <w:r w:rsidRPr="008E31C8">
        <w:rPr>
          <w:b/>
          <w:spacing w:val="-5"/>
          <w:sz w:val="26"/>
          <w:szCs w:val="26"/>
        </w:rPr>
        <w:t>c</w:t>
      </w:r>
      <w:r w:rsidRPr="008E31C8">
        <w:rPr>
          <w:b/>
          <w:sz w:val="26"/>
          <w:szCs w:val="26"/>
        </w:rPr>
        <w:t>,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thiết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bị</w:t>
      </w:r>
    </w:p>
    <w:p w14:paraId="6A8B6B6A" w14:textId="77777777" w:rsidR="006B3890" w:rsidRPr="008E31C8" w:rsidRDefault="002579C7" w:rsidP="008B3BD1">
      <w:pPr>
        <w:spacing w:before="120" w:after="120" w:line="240" w:lineRule="atLeast"/>
        <w:ind w:right="8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Chịu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 điều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hiết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dõi, cung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39E4B7AC" w14:textId="77777777" w:rsidR="006B3890" w:rsidRPr="008E31C8" w:rsidRDefault="002579C7" w:rsidP="008B3BD1">
      <w:pPr>
        <w:spacing w:before="120" w:after="120" w:line="240" w:lineRule="atLeast"/>
        <w:ind w:right="8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 dẫn,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đôn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lý tốt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móc,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…</w:t>
      </w:r>
    </w:p>
    <w:p w14:paraId="7A8E19EA" w14:textId="1FE1F0EF" w:rsidR="00CA2960" w:rsidRPr="008E31C8" w:rsidRDefault="002579C7" w:rsidP="008B3BD1">
      <w:pPr>
        <w:spacing w:before="120" w:after="120" w:line="240" w:lineRule="atLeast"/>
        <w:ind w:right="552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Quản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lý 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 Quản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lý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504DFACA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Quản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lý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móc.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dõi, kịp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 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.</w:t>
      </w:r>
    </w:p>
    <w:p w14:paraId="3D2F2528" w14:textId="77777777" w:rsidR="006B3890" w:rsidRPr="008E31C8" w:rsidRDefault="002579C7" w:rsidP="008B3BD1">
      <w:pPr>
        <w:spacing w:before="120" w:after="120" w:line="240" w:lineRule="atLeast"/>
        <w:ind w:right="26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nâng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5"/>
          <w:sz w:val="26"/>
          <w:szCs w:val="26"/>
        </w:rPr>
        <w:t>à</w:t>
      </w:r>
      <w:r w:rsidRPr="008E31C8">
        <w:rPr>
          <w:sz w:val="26"/>
          <w:szCs w:val="26"/>
        </w:rPr>
        <w:t>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bị.</w:t>
      </w:r>
    </w:p>
    <w:p w14:paraId="5D2C04F1" w14:textId="77777777" w:rsidR="006B3890" w:rsidRPr="008E31C8" w:rsidRDefault="002579C7" w:rsidP="008B3BD1">
      <w:pPr>
        <w:spacing w:before="120" w:after="120" w:line="240" w:lineRule="atLeast"/>
        <w:ind w:right="8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Ngoài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thêm 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7A8E19F3" w14:textId="78BF47A2" w:rsidR="00CA2960" w:rsidRPr="008E31C8" w:rsidRDefault="002579C7" w:rsidP="008B3BD1">
      <w:pPr>
        <w:spacing w:before="120" w:after="120" w:line="240" w:lineRule="atLeast"/>
        <w:ind w:right="4753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lastRenderedPageBreak/>
        <w:t xml:space="preserve">4. </w:t>
      </w:r>
      <w:r w:rsidRPr="008E31C8">
        <w:rPr>
          <w:b/>
          <w:spacing w:val="3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đảm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bảo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chất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ợng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5"/>
          <w:sz w:val="26"/>
          <w:szCs w:val="26"/>
        </w:rPr>
        <w:t>r</w:t>
      </w:r>
      <w:r w:rsidRPr="008E31C8">
        <w:rPr>
          <w:b/>
          <w:sz w:val="26"/>
          <w:szCs w:val="26"/>
        </w:rPr>
        <w:t>ong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w w:val="99"/>
          <w:sz w:val="26"/>
          <w:szCs w:val="26"/>
        </w:rPr>
        <w:t>cô</w:t>
      </w:r>
      <w:r w:rsidRPr="008E31C8">
        <w:rPr>
          <w:b/>
          <w:spacing w:val="-5"/>
          <w:w w:val="99"/>
          <w:sz w:val="26"/>
          <w:szCs w:val="26"/>
        </w:rPr>
        <w:t>n</w:t>
      </w:r>
      <w:r w:rsidRPr="008E31C8">
        <w:rPr>
          <w:b/>
          <w:w w:val="99"/>
          <w:sz w:val="26"/>
          <w:szCs w:val="26"/>
        </w:rPr>
        <w:t>g</w:t>
      </w:r>
    </w:p>
    <w:p w14:paraId="7A8E19F4" w14:textId="77777777" w:rsidR="00CA2960" w:rsidRPr="008E31C8" w:rsidRDefault="002579C7" w:rsidP="008B3BD1">
      <w:pPr>
        <w:spacing w:before="120" w:after="120" w:line="240" w:lineRule="atLeast"/>
        <w:ind w:right="2466"/>
        <w:jc w:val="both"/>
        <w:rPr>
          <w:sz w:val="26"/>
          <w:szCs w:val="26"/>
        </w:rPr>
      </w:pPr>
      <w:r w:rsidRPr="008E31C8">
        <w:rPr>
          <w:b/>
          <w:w w:val="99"/>
          <w:sz w:val="26"/>
          <w:szCs w:val="26"/>
        </w:rPr>
        <w:t>4</w:t>
      </w:r>
      <w:r w:rsidRPr="008E31C8">
        <w:rPr>
          <w:b/>
          <w:spacing w:val="2"/>
          <w:w w:val="99"/>
          <w:sz w:val="26"/>
          <w:szCs w:val="26"/>
        </w:rPr>
        <w:t>.</w:t>
      </w:r>
      <w:r w:rsidRPr="008E31C8">
        <w:rPr>
          <w:b/>
          <w:w w:val="99"/>
          <w:sz w:val="26"/>
          <w:szCs w:val="26"/>
        </w:rPr>
        <w:t>1.</w:t>
      </w:r>
      <w:r w:rsidRPr="008E31C8">
        <w:rPr>
          <w:b/>
          <w:spacing w:val="-23"/>
          <w:w w:val="9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bảo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đảm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chất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ợng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trong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trong</w:t>
      </w:r>
      <w:r w:rsidRPr="008E31C8">
        <w:rPr>
          <w:b/>
          <w:spacing w:val="-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quá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w w:val="99"/>
          <w:sz w:val="26"/>
          <w:szCs w:val="26"/>
        </w:rPr>
        <w:t>công.</w:t>
      </w:r>
    </w:p>
    <w:p w14:paraId="499F2400" w14:textId="77777777" w:rsidR="006B3890" w:rsidRPr="008E31C8" w:rsidRDefault="002579C7" w:rsidP="008B3BD1">
      <w:pPr>
        <w:spacing w:before="120" w:after="120" w:line="240" w:lineRule="atLeast"/>
        <w:ind w:right="6020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bảo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đảm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chất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ợng</w:t>
      </w:r>
    </w:p>
    <w:p w14:paraId="59DF35EF" w14:textId="77777777" w:rsidR="006B3890" w:rsidRPr="008E31C8" w:rsidRDefault="002579C7" w:rsidP="008B3BD1">
      <w:pPr>
        <w:spacing w:before="120" w:after="120" w:line="240" w:lineRule="atLeast"/>
        <w:ind w:right="501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Chính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chung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</w:p>
    <w:p w14:paraId="742D6451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Chất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là một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yếu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 quyết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 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doanh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 bảo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-3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 xml:space="preserve">ng, </w:t>
      </w:r>
      <w:r w:rsidRPr="008E31C8">
        <w:rPr>
          <w:sz w:val="26"/>
          <w:szCs w:val="26"/>
        </w:rPr>
        <w:t>đáp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nhu 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hàng.</w:t>
      </w:r>
    </w:p>
    <w:p w14:paraId="0B7935AA" w14:textId="523A97C4" w:rsidR="006B3890" w:rsidRPr="008E31C8" w:rsidRDefault="002579C7" w:rsidP="006453D2">
      <w:pPr>
        <w:spacing w:before="120" w:after="120" w:line="240" w:lineRule="atLeast"/>
        <w:ind w:right="9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Ngoài</w:t>
      </w:r>
      <w:r w:rsidRPr="008E31C8">
        <w:rPr>
          <w:spacing w:val="63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 xml:space="preserve">ra 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proofErr w:type="gramEnd"/>
      <w:r w:rsidRPr="008E31C8">
        <w:rPr>
          <w:spacing w:val="64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6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64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64"/>
          <w:sz w:val="26"/>
          <w:szCs w:val="26"/>
        </w:rPr>
        <w:t xml:space="preserve"> </w:t>
      </w:r>
      <w:r w:rsidRPr="008E31C8">
        <w:rPr>
          <w:sz w:val="26"/>
          <w:szCs w:val="26"/>
        </w:rPr>
        <w:t>còn 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 xml:space="preserve">c 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64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lý 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65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64"/>
          <w:sz w:val="26"/>
          <w:szCs w:val="26"/>
        </w:rPr>
        <w:t xml:space="preserve"> </w:t>
      </w:r>
      <w:r w:rsidRPr="008E31C8">
        <w:rPr>
          <w:sz w:val="26"/>
          <w:szCs w:val="26"/>
        </w:rPr>
        <w:t>tinh</w:t>
      </w:r>
      <w:r w:rsidRPr="008E31C8">
        <w:rPr>
          <w:spacing w:val="65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thần</w:t>
      </w:r>
      <w:r w:rsidRPr="008E31C8">
        <w:rPr>
          <w:spacing w:val="65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Nghị</w:t>
      </w:r>
      <w:r w:rsidRPr="008E31C8">
        <w:rPr>
          <w:spacing w:val="6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="006453D2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06/2021/NĐ-CP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5"/>
          <w:sz w:val="26"/>
          <w:szCs w:val="26"/>
        </w:rPr>
        <w:t>r</w:t>
      </w:r>
      <w:r w:rsidRPr="008E31C8">
        <w:rPr>
          <w:sz w:val="26"/>
          <w:szCs w:val="26"/>
        </w:rPr>
        <w:t>ình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TCVN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yêu 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thầu.</w:t>
      </w:r>
    </w:p>
    <w:p w14:paraId="7B80F023" w14:textId="77777777" w:rsidR="006B3890" w:rsidRPr="008E31C8" w:rsidRDefault="002579C7" w:rsidP="008B3BD1">
      <w:pPr>
        <w:spacing w:before="120" w:after="120" w:line="240" w:lineRule="atLeast"/>
        <w:ind w:right="390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Nội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gồm:</w:t>
      </w:r>
    </w:p>
    <w:p w14:paraId="5C3395BE" w14:textId="77777777" w:rsidR="006B3890" w:rsidRPr="008E31C8" w:rsidRDefault="002579C7" w:rsidP="008B3BD1">
      <w:pPr>
        <w:spacing w:before="120" w:after="120" w:line="240" w:lineRule="atLeast"/>
        <w:ind w:right="8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Nghiên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sai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sót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5"/>
          <w:sz w:val="26"/>
          <w:szCs w:val="26"/>
        </w:rPr>
        <w:t>ý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 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5DF917F4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Làm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khâu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5"/>
          <w:sz w:val="26"/>
          <w:szCs w:val="26"/>
        </w:rPr>
        <w:t>á</w:t>
      </w:r>
      <w:r w:rsidRPr="008E31C8">
        <w:rPr>
          <w:sz w:val="26"/>
          <w:szCs w:val="26"/>
        </w:rPr>
        <w:t>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phận </w:t>
      </w:r>
      <w:r w:rsidRPr="008E31C8">
        <w:rPr>
          <w:sz w:val="26"/>
          <w:szCs w:val="26"/>
        </w:rPr>
        <w:t>công trình.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nâng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(Bê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cốt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thép </w:t>
      </w:r>
      <w:proofErr w:type="gramStart"/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2"/>
          <w:sz w:val="26"/>
          <w:szCs w:val="26"/>
        </w:rPr>
        <w:t>,..</w:t>
      </w:r>
      <w:r w:rsidRPr="008E31C8">
        <w:rPr>
          <w:sz w:val="26"/>
          <w:szCs w:val="26"/>
        </w:rPr>
        <w:t>.</w:t>
      </w:r>
      <w:proofErr w:type="gramEnd"/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trộn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cân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đếm).</w:t>
      </w:r>
    </w:p>
    <w:p w14:paraId="6AE6862B" w14:textId="77777777" w:rsidR="006B389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Tìm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bán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5"/>
          <w:sz w:val="26"/>
          <w:szCs w:val="26"/>
        </w:rPr>
        <w:t>à</w:t>
      </w:r>
      <w:r w:rsidRPr="008E31C8">
        <w:rPr>
          <w:sz w:val="26"/>
          <w:szCs w:val="26"/>
        </w:rPr>
        <w:t>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phẩm,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ng.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sở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thí 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pacing w:val="8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vào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62F34017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chọn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kinh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giao.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sát, 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thuật.</w:t>
      </w:r>
    </w:p>
    <w:p w14:paraId="7A8E1A08" w14:textId="364728C1" w:rsidR="00CA2960" w:rsidRPr="008E31C8" w:rsidRDefault="002579C7" w:rsidP="008B3BD1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Tổ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heo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qui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chuẩn,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 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khuất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sai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sót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sai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kỹ 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nghiêm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túc.</w:t>
      </w:r>
    </w:p>
    <w:p w14:paraId="7A8E1A09" w14:textId="77777777" w:rsidR="00CA296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Phối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tạo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huật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và bên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. 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văn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công: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Sổ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</w:p>
    <w:p w14:paraId="7A8E1A0A" w14:textId="77777777" w:rsidR="00CA2960" w:rsidRPr="008E31C8" w:rsidRDefault="002579C7" w:rsidP="008B3BD1">
      <w:pPr>
        <w:spacing w:before="120" w:after="120" w:line="240" w:lineRule="atLeast"/>
        <w:ind w:right="8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thí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ng,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kiện,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bán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phẩm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ng,</w:t>
      </w:r>
    </w:p>
    <w:p w14:paraId="02B10881" w14:textId="77777777" w:rsidR="006B3890" w:rsidRPr="008E31C8" w:rsidRDefault="002579C7" w:rsidP="008B3BD1">
      <w:pPr>
        <w:spacing w:before="120" w:after="120" w:line="240" w:lineRule="atLeast"/>
        <w:ind w:right="155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, 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liên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khác.</w:t>
      </w:r>
    </w:p>
    <w:p w14:paraId="2A3D36A7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Tham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hội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 nghiệm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ơ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ở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 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soát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ngăn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 sai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sót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7517F212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Tổ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nhất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 lý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đối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thuộc.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kịp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 sai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thuật, 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cố ảnh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cô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4191B61B" w14:textId="77777777" w:rsidR="006B3890" w:rsidRPr="008E31C8" w:rsidRDefault="002579C7" w:rsidP="008B3BD1">
      <w:pPr>
        <w:spacing w:before="120" w:after="120" w:line="240" w:lineRule="atLeast"/>
        <w:ind w:right="7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Tất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 thiết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rình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 thầu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chỉ,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 xứ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gốc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đem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sử 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7E35E974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3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 thầu,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sẽ 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đó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ra khỏi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thế bằng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khác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y</w:t>
      </w:r>
      <w:r w:rsidRPr="008E31C8">
        <w:rPr>
          <w:spacing w:val="-5"/>
          <w:sz w:val="26"/>
          <w:szCs w:val="26"/>
        </w:rPr>
        <w:t>ê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thuật.</w:t>
      </w:r>
    </w:p>
    <w:p w14:paraId="4FF0582D" w14:textId="77777777" w:rsidR="006B3890" w:rsidRPr="008E31C8" w:rsidRDefault="002579C7" w:rsidP="008B3BD1">
      <w:pPr>
        <w:spacing w:before="120" w:after="120" w:line="240" w:lineRule="atLeast"/>
        <w:ind w:right="4383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Mục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cụ thể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áp 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gói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</w:p>
    <w:p w14:paraId="75E9165D" w14:textId="77777777" w:rsidR="006B3890" w:rsidRPr="008E31C8" w:rsidRDefault="002579C7" w:rsidP="008B3BD1">
      <w:pPr>
        <w:spacing w:before="120" w:after="120" w:line="240" w:lineRule="atLeast"/>
        <w:ind w:right="780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Mục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cụ thể</w:t>
      </w:r>
    </w:p>
    <w:p w14:paraId="48015933" w14:textId="77777777" w:rsidR="006B3890" w:rsidRPr="008E31C8" w:rsidRDefault="002579C7" w:rsidP="008B3BD1">
      <w:pPr>
        <w:spacing w:before="120" w:after="120" w:line="240" w:lineRule="atLeast"/>
        <w:ind w:right="8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tạo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3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sẽ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gói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nhất.</w:t>
      </w:r>
    </w:p>
    <w:p w14:paraId="54103D42" w14:textId="28866E30" w:rsidR="006B3890" w:rsidRPr="008E31C8" w:rsidRDefault="002579C7" w:rsidP="00007A81">
      <w:pPr>
        <w:spacing w:before="120" w:after="120" w:line="240" w:lineRule="atLeast"/>
        <w:ind w:right="46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Nghiên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trí 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  <w:r w:rsidR="00007A81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Tìm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 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 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vật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 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phẩm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gian.</w:t>
      </w:r>
    </w:p>
    <w:p w14:paraId="7BEC400D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Bố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tay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nghề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cao,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giàu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gói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thầu.</w:t>
      </w:r>
    </w:p>
    <w:p w14:paraId="5324FAA5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Huy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móc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nhất của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 để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triển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khai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gói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 đảm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đã cam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.</w:t>
      </w:r>
    </w:p>
    <w:p w14:paraId="0CEA7AA5" w14:textId="77777777" w:rsidR="006B3890" w:rsidRPr="008E31C8" w:rsidRDefault="002579C7" w:rsidP="008B3BD1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luôn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 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024B5EFB" w14:textId="77777777" w:rsidR="006B3890" w:rsidRPr="008E31C8" w:rsidRDefault="002579C7" w:rsidP="008B3BD1">
      <w:pPr>
        <w:spacing w:before="120" w:after="120" w:line="240" w:lineRule="atLeast"/>
        <w:ind w:right="210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6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quan.</w:t>
      </w:r>
    </w:p>
    <w:p w14:paraId="485F6847" w14:textId="77777777" w:rsidR="006B3890" w:rsidRPr="008E31C8" w:rsidRDefault="002579C7" w:rsidP="008B3BD1">
      <w:pPr>
        <w:spacing w:before="120" w:after="120" w:line="240" w:lineRule="atLeast"/>
        <w:ind w:right="7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bắt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buộc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áp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nghiệm 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20C9EA43" w14:textId="77777777" w:rsidR="006B3890" w:rsidRPr="008E31C8" w:rsidRDefault="002579C7" w:rsidP="008B3BD1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 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iện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nêu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kèm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E</w:t>
      </w:r>
      <w:r w:rsidRPr="008E31C8">
        <w:rPr>
          <w:sz w:val="26"/>
          <w:szCs w:val="26"/>
        </w:rPr>
        <w:t>-HSMT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à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Luật,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Nghị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định, </w:t>
      </w:r>
      <w:r w:rsidRPr="008E31C8">
        <w:rPr>
          <w:sz w:val="26"/>
          <w:szCs w:val="26"/>
        </w:rPr>
        <w:t>Thông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ư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ti</w:t>
      </w:r>
      <w:r w:rsidRPr="008E31C8">
        <w:rPr>
          <w:spacing w:val="4"/>
          <w:sz w:val="26"/>
          <w:szCs w:val="26"/>
        </w:rPr>
        <w:t>ê</w:t>
      </w:r>
      <w:r w:rsidRPr="008E31C8">
        <w:rPr>
          <w:sz w:val="26"/>
          <w:szCs w:val="26"/>
        </w:rPr>
        <w:t>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chuẩn, 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đây:</w:t>
      </w:r>
    </w:p>
    <w:p w14:paraId="7A8E1A2A" w14:textId="26AEF3C1" w:rsidR="00CA2960" w:rsidRPr="008E31C8" w:rsidRDefault="002579C7" w:rsidP="008B3BD1">
      <w:pPr>
        <w:spacing w:before="120" w:after="120" w:line="240" w:lineRule="atLeast"/>
        <w:ind w:right="9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61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Luật:</w:t>
      </w:r>
      <w:r w:rsidRPr="008E31C8">
        <w:rPr>
          <w:spacing w:val="59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Luật</w:t>
      </w:r>
      <w:r w:rsidRPr="008E31C8">
        <w:rPr>
          <w:spacing w:val="5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6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6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9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62"/>
          <w:sz w:val="26"/>
          <w:szCs w:val="26"/>
        </w:rPr>
        <w:t xml:space="preserve"> </w:t>
      </w:r>
      <w:r w:rsidRPr="008E31C8">
        <w:rPr>
          <w:sz w:val="26"/>
          <w:szCs w:val="26"/>
        </w:rPr>
        <w:t>39/2019/</w:t>
      </w:r>
      <w:r w:rsidRPr="008E31C8">
        <w:rPr>
          <w:spacing w:val="4"/>
          <w:sz w:val="26"/>
          <w:szCs w:val="26"/>
        </w:rPr>
        <w:t>Q</w:t>
      </w:r>
      <w:r w:rsidRPr="008E31C8">
        <w:rPr>
          <w:sz w:val="26"/>
          <w:szCs w:val="26"/>
        </w:rPr>
        <w:t>H14</w:t>
      </w:r>
      <w:r w:rsidRPr="008E31C8">
        <w:rPr>
          <w:spacing w:val="48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59"/>
          <w:sz w:val="26"/>
          <w:szCs w:val="26"/>
        </w:rPr>
        <w:t xml:space="preserve"> </w:t>
      </w:r>
      <w:r w:rsidRPr="008E31C8">
        <w:rPr>
          <w:sz w:val="26"/>
          <w:szCs w:val="26"/>
        </w:rPr>
        <w:t>13/6/2019;</w:t>
      </w:r>
      <w:r w:rsidRPr="008E31C8">
        <w:rPr>
          <w:spacing w:val="53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Luật</w:t>
      </w:r>
      <w:r w:rsidRPr="008E31C8">
        <w:rPr>
          <w:spacing w:val="59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61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59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s</w:t>
      </w:r>
      <w:r w:rsidRPr="008E31C8">
        <w:rPr>
          <w:sz w:val="26"/>
          <w:szCs w:val="26"/>
        </w:rPr>
        <w:t>ố</w:t>
      </w:r>
    </w:p>
    <w:p w14:paraId="7A8E1A2B" w14:textId="77777777" w:rsidR="00CA2960" w:rsidRPr="008E31C8" w:rsidRDefault="002579C7" w:rsidP="008B3BD1">
      <w:pPr>
        <w:spacing w:before="120" w:after="120" w:line="240" w:lineRule="atLeast"/>
        <w:ind w:right="8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50/2014/QH13</w:t>
      </w:r>
      <w:r w:rsidRPr="008E31C8">
        <w:rPr>
          <w:spacing w:val="-19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18/6/2014;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5"/>
          <w:sz w:val="26"/>
          <w:szCs w:val="26"/>
        </w:rPr>
        <w:t>ổ</w:t>
      </w:r>
      <w:r w:rsidRPr="008E31C8">
        <w:rPr>
          <w:sz w:val="26"/>
          <w:szCs w:val="26"/>
        </w:rPr>
        <w:t>i,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bổ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sung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</w:p>
    <w:p w14:paraId="7A8E1A2C" w14:textId="77777777" w:rsidR="00CA2960" w:rsidRPr="008E31C8" w:rsidRDefault="002579C7" w:rsidP="008B3BD1">
      <w:pPr>
        <w:spacing w:before="120" w:after="120" w:line="240" w:lineRule="atLeast"/>
        <w:ind w:right="8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62/2020/QH14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17/6/2020;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Lu</w:t>
      </w:r>
      <w:r w:rsidRPr="008E31C8">
        <w:rPr>
          <w:spacing w:val="5"/>
          <w:sz w:val="26"/>
          <w:szCs w:val="26"/>
        </w:rPr>
        <w:t>ậ</w:t>
      </w:r>
      <w:r w:rsidRPr="008E31C8">
        <w:rPr>
          <w:sz w:val="26"/>
          <w:szCs w:val="26"/>
        </w:rPr>
        <w:t>t</w:t>
      </w:r>
      <w:r w:rsidRPr="008E31C8">
        <w:rPr>
          <w:spacing w:val="2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Đấu</w:t>
      </w:r>
      <w:r w:rsidRPr="008E31C8">
        <w:rPr>
          <w:spacing w:val="2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22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24"/>
          <w:sz w:val="26"/>
          <w:szCs w:val="26"/>
        </w:rPr>
        <w:t xml:space="preserve"> </w:t>
      </w:r>
      <w:r w:rsidRPr="008E31C8">
        <w:rPr>
          <w:sz w:val="26"/>
          <w:szCs w:val="26"/>
        </w:rPr>
        <w:t>22/2023/QH13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23/6/2023;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Lu</w:t>
      </w:r>
      <w:r w:rsidRPr="008E31C8">
        <w:rPr>
          <w:spacing w:val="5"/>
          <w:sz w:val="26"/>
          <w:szCs w:val="26"/>
        </w:rPr>
        <w:t>ậ</w:t>
      </w:r>
      <w:r w:rsidRPr="008E31C8">
        <w:rPr>
          <w:sz w:val="26"/>
          <w:szCs w:val="26"/>
        </w:rPr>
        <w:t>t</w:t>
      </w:r>
    </w:p>
    <w:p w14:paraId="20EF64B6" w14:textId="77777777" w:rsidR="006B3890" w:rsidRPr="008E31C8" w:rsidRDefault="002579C7" w:rsidP="008B3BD1">
      <w:pPr>
        <w:spacing w:before="120" w:after="120" w:line="240" w:lineRule="atLeast"/>
        <w:ind w:right="485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Thủy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 xml:space="preserve">i số </w:t>
      </w:r>
      <w:r w:rsidRPr="008E31C8">
        <w:rPr>
          <w:spacing w:val="2"/>
          <w:sz w:val="26"/>
          <w:szCs w:val="26"/>
        </w:rPr>
        <w:t>0</w:t>
      </w:r>
      <w:r w:rsidRPr="008E31C8">
        <w:rPr>
          <w:sz w:val="26"/>
          <w:szCs w:val="26"/>
        </w:rPr>
        <w:t>8/2017/QH14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19/6/2017;</w:t>
      </w:r>
    </w:p>
    <w:p w14:paraId="7A8E1A2F" w14:textId="475EF525" w:rsidR="00CA2960" w:rsidRPr="008E31C8" w:rsidRDefault="002579C7" w:rsidP="008B3BD1">
      <w:pPr>
        <w:spacing w:before="120" w:after="120" w:line="240" w:lineRule="atLeast"/>
        <w:ind w:right="7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22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Nghị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22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20"/>
          <w:sz w:val="26"/>
          <w:szCs w:val="26"/>
        </w:rPr>
        <w:t xml:space="preserve"> </w:t>
      </w:r>
      <w:r w:rsidRPr="008E31C8">
        <w:rPr>
          <w:sz w:val="26"/>
          <w:szCs w:val="26"/>
        </w:rPr>
        <w:t>phủ: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40/2020/N</w:t>
      </w:r>
      <w:r w:rsidRPr="008E31C8">
        <w:rPr>
          <w:spacing w:val="4"/>
          <w:sz w:val="26"/>
          <w:szCs w:val="26"/>
        </w:rPr>
        <w:t>Đ</w:t>
      </w:r>
      <w:r w:rsidRPr="008E31C8">
        <w:rPr>
          <w:sz w:val="26"/>
          <w:szCs w:val="26"/>
        </w:rPr>
        <w:t>-CP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06/4/2020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2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2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26"/>
          <w:sz w:val="26"/>
          <w:szCs w:val="26"/>
        </w:rPr>
        <w:t xml:space="preserve"> </w:t>
      </w:r>
      <w:r w:rsidRPr="008E31C8">
        <w:rPr>
          <w:sz w:val="26"/>
          <w:szCs w:val="26"/>
        </w:rPr>
        <w:t>thi hành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công;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15</w:t>
      </w:r>
      <w:r w:rsidRPr="008E31C8">
        <w:rPr>
          <w:spacing w:val="-5"/>
          <w:sz w:val="26"/>
          <w:szCs w:val="26"/>
        </w:rPr>
        <w:t>/</w:t>
      </w:r>
      <w:r w:rsidRPr="008E31C8">
        <w:rPr>
          <w:sz w:val="26"/>
          <w:szCs w:val="26"/>
        </w:rPr>
        <w:t>2021/N</w:t>
      </w:r>
      <w:r w:rsidRPr="008E31C8">
        <w:rPr>
          <w:spacing w:val="5"/>
          <w:sz w:val="26"/>
          <w:szCs w:val="26"/>
        </w:rPr>
        <w:t>Đ</w:t>
      </w:r>
      <w:r w:rsidRPr="008E31C8">
        <w:rPr>
          <w:sz w:val="26"/>
          <w:szCs w:val="26"/>
        </w:rPr>
        <w:t>-CP</w:t>
      </w:r>
      <w:r w:rsidRPr="008E31C8">
        <w:rPr>
          <w:spacing w:val="-20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03/3/2021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chi tiết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nội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dung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án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ng;</w:t>
      </w:r>
      <w:r w:rsidRPr="008E31C8">
        <w:rPr>
          <w:spacing w:val="-18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w w:val="99"/>
          <w:sz w:val="26"/>
          <w:szCs w:val="26"/>
        </w:rPr>
        <w:t>10/2021/N</w:t>
      </w:r>
      <w:r w:rsidRPr="008E31C8">
        <w:rPr>
          <w:spacing w:val="3"/>
          <w:w w:val="99"/>
          <w:sz w:val="26"/>
          <w:szCs w:val="26"/>
        </w:rPr>
        <w:t>Đ</w:t>
      </w:r>
      <w:r w:rsidRPr="008E31C8">
        <w:rPr>
          <w:w w:val="99"/>
          <w:sz w:val="26"/>
          <w:szCs w:val="26"/>
        </w:rPr>
        <w:t>-CP</w:t>
      </w:r>
      <w:r w:rsidRPr="008E31C8">
        <w:rPr>
          <w:spacing w:val="-21"/>
          <w:w w:val="99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09/02/</w:t>
      </w:r>
      <w:r w:rsidRPr="008E31C8">
        <w:rPr>
          <w:spacing w:val="4"/>
          <w:sz w:val="26"/>
          <w:szCs w:val="26"/>
        </w:rPr>
        <w:t>2</w:t>
      </w:r>
      <w:r w:rsidRPr="008E31C8">
        <w:rPr>
          <w:sz w:val="26"/>
          <w:szCs w:val="26"/>
        </w:rPr>
        <w:t>021 về 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chi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ng;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số 06/20</w:t>
      </w:r>
      <w:r w:rsidRPr="008E31C8">
        <w:rPr>
          <w:spacing w:val="4"/>
          <w:sz w:val="26"/>
          <w:szCs w:val="26"/>
        </w:rPr>
        <w:t>2</w:t>
      </w:r>
      <w:r w:rsidRPr="008E31C8">
        <w:rPr>
          <w:sz w:val="26"/>
          <w:szCs w:val="26"/>
        </w:rPr>
        <w:t>1/N</w:t>
      </w:r>
      <w:r w:rsidRPr="008E31C8">
        <w:rPr>
          <w:spacing w:val="5"/>
          <w:sz w:val="26"/>
          <w:szCs w:val="26"/>
        </w:rPr>
        <w:t>Đ</w:t>
      </w:r>
      <w:r w:rsidRPr="008E31C8">
        <w:rPr>
          <w:sz w:val="26"/>
          <w:szCs w:val="26"/>
        </w:rPr>
        <w:t>-CP</w:t>
      </w:r>
      <w:r w:rsidRPr="008E31C8">
        <w:rPr>
          <w:spacing w:val="-25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26/01/2021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</w:t>
      </w:r>
      <w:r w:rsidRPr="008E31C8">
        <w:rPr>
          <w:spacing w:val="5"/>
          <w:sz w:val="26"/>
          <w:szCs w:val="26"/>
        </w:rPr>
        <w:t>ế</w:t>
      </w:r>
      <w:r w:rsidRPr="008E31C8">
        <w:rPr>
          <w:sz w:val="26"/>
          <w:szCs w:val="26"/>
        </w:rPr>
        <w:t>t một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nội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 xml:space="preserve">ng; số </w:t>
      </w:r>
      <w:r w:rsidRPr="008E31C8">
        <w:rPr>
          <w:spacing w:val="26"/>
          <w:sz w:val="26"/>
          <w:szCs w:val="26"/>
        </w:rPr>
        <w:t xml:space="preserve"> </w:t>
      </w:r>
      <w:r w:rsidRPr="008E31C8">
        <w:rPr>
          <w:sz w:val="26"/>
          <w:szCs w:val="26"/>
        </w:rPr>
        <w:t>37/2015/N</w:t>
      </w:r>
      <w:r w:rsidRPr="008E31C8">
        <w:rPr>
          <w:spacing w:val="1"/>
          <w:sz w:val="26"/>
          <w:szCs w:val="26"/>
        </w:rPr>
        <w:t>Đ</w:t>
      </w:r>
      <w:r w:rsidRPr="008E31C8">
        <w:rPr>
          <w:sz w:val="26"/>
          <w:szCs w:val="26"/>
        </w:rPr>
        <w:t xml:space="preserve">-CP 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ngày </w:t>
      </w:r>
      <w:r w:rsidRPr="008E31C8">
        <w:rPr>
          <w:spacing w:val="23"/>
          <w:sz w:val="26"/>
          <w:szCs w:val="26"/>
        </w:rPr>
        <w:t xml:space="preserve"> </w:t>
      </w:r>
      <w:r w:rsidRPr="008E31C8">
        <w:rPr>
          <w:sz w:val="26"/>
          <w:szCs w:val="26"/>
        </w:rPr>
        <w:t>22/4/2</w:t>
      </w:r>
      <w:r w:rsidRPr="008E31C8">
        <w:rPr>
          <w:spacing w:val="4"/>
          <w:sz w:val="26"/>
          <w:szCs w:val="26"/>
        </w:rPr>
        <w:t>0</w:t>
      </w:r>
      <w:r w:rsidRPr="008E31C8">
        <w:rPr>
          <w:sz w:val="26"/>
          <w:szCs w:val="26"/>
        </w:rPr>
        <w:t xml:space="preserve">15 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qui </w:t>
      </w:r>
      <w:r w:rsidRPr="008E31C8">
        <w:rPr>
          <w:spacing w:val="2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4"/>
          <w:sz w:val="26"/>
          <w:szCs w:val="26"/>
        </w:rPr>
        <w:t>ị</w:t>
      </w:r>
      <w:r w:rsidRPr="008E31C8">
        <w:rPr>
          <w:sz w:val="26"/>
          <w:szCs w:val="26"/>
        </w:rPr>
        <w:t xml:space="preserve">nh </w:t>
      </w:r>
      <w:r w:rsidRPr="008E31C8">
        <w:rPr>
          <w:spacing w:val="2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chi </w:t>
      </w:r>
      <w:r w:rsidRPr="008E31C8">
        <w:rPr>
          <w:spacing w:val="25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tiết </w:t>
      </w:r>
      <w:r w:rsidRPr="008E31C8">
        <w:rPr>
          <w:spacing w:val="28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về </w:t>
      </w:r>
      <w:r w:rsidRPr="008E31C8">
        <w:rPr>
          <w:spacing w:val="2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 xml:space="preserve">p </w:t>
      </w:r>
      <w:r w:rsidRPr="008E31C8">
        <w:rPr>
          <w:spacing w:val="24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đồng </w:t>
      </w:r>
      <w:r w:rsidRPr="008E31C8">
        <w:rPr>
          <w:spacing w:val="2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xây </w:t>
      </w:r>
      <w:r w:rsidRPr="008E31C8">
        <w:rPr>
          <w:spacing w:val="24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 xml:space="preserve">ng; </w:t>
      </w:r>
      <w:r w:rsidRPr="008E31C8">
        <w:rPr>
          <w:spacing w:val="22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</w:p>
    <w:p w14:paraId="7A8E1A30" w14:textId="77777777" w:rsidR="00CA2960" w:rsidRPr="008E31C8" w:rsidRDefault="002579C7" w:rsidP="008B3BD1">
      <w:pPr>
        <w:spacing w:before="120" w:after="120" w:line="240" w:lineRule="atLeast"/>
        <w:ind w:right="9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50/2021/NĐ-CP</w:t>
      </w:r>
      <w:r w:rsidRPr="008E31C8">
        <w:rPr>
          <w:spacing w:val="62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 xml:space="preserve">ngày 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0</w:t>
      </w:r>
      <w:r w:rsidRPr="008E31C8">
        <w:rPr>
          <w:sz w:val="26"/>
          <w:szCs w:val="26"/>
        </w:rPr>
        <w:t>1</w:t>
      </w:r>
      <w:proofErr w:type="gramEnd"/>
      <w:r w:rsidRPr="008E31C8">
        <w:rPr>
          <w:sz w:val="26"/>
          <w:szCs w:val="26"/>
        </w:rPr>
        <w:t xml:space="preserve">/4/2021 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 xml:space="preserve">a </w:t>
      </w:r>
      <w:r w:rsidRPr="008E31C8">
        <w:rPr>
          <w:spacing w:val="24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đổi </w:t>
      </w:r>
      <w:r w:rsidRPr="008E31C8">
        <w:rPr>
          <w:spacing w:val="20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b</w:t>
      </w:r>
      <w:r w:rsidRPr="008E31C8">
        <w:rPr>
          <w:sz w:val="26"/>
          <w:szCs w:val="26"/>
        </w:rPr>
        <w:t xml:space="preserve">ổ </w:t>
      </w:r>
      <w:r w:rsidRPr="008E31C8">
        <w:rPr>
          <w:spacing w:val="20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sung 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một 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số 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điều 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của 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5"/>
          <w:sz w:val="26"/>
          <w:szCs w:val="26"/>
        </w:rPr>
        <w:t>g</w:t>
      </w:r>
      <w:r w:rsidRPr="008E31C8">
        <w:rPr>
          <w:sz w:val="26"/>
          <w:szCs w:val="26"/>
        </w:rPr>
        <w:t xml:space="preserve">hị 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định 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</w:p>
    <w:p w14:paraId="7A8E1A31" w14:textId="77777777" w:rsidR="00CA2960" w:rsidRPr="008E31C8" w:rsidRDefault="002579C7" w:rsidP="008B3BD1">
      <w:pPr>
        <w:spacing w:before="120" w:after="120" w:line="240" w:lineRule="atLeast"/>
        <w:ind w:right="6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37/2015/NĐ-CP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22/4/2015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phủ;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24/2024/N</w:t>
      </w:r>
      <w:r w:rsidRPr="008E31C8">
        <w:rPr>
          <w:spacing w:val="4"/>
          <w:sz w:val="26"/>
          <w:szCs w:val="26"/>
        </w:rPr>
        <w:t>Đ</w:t>
      </w:r>
      <w:r w:rsidRPr="008E31C8">
        <w:rPr>
          <w:sz w:val="26"/>
          <w:szCs w:val="26"/>
        </w:rPr>
        <w:t>-CP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27/02/2024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chọn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thầu;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</w:p>
    <w:p w14:paraId="7A8E1A32" w14:textId="77777777" w:rsidR="00CA2960" w:rsidRPr="008E31C8" w:rsidRDefault="002579C7" w:rsidP="008B3BD1">
      <w:pPr>
        <w:spacing w:before="120" w:after="120" w:line="240" w:lineRule="atLeast"/>
        <w:ind w:right="7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44/2016/NĐ-CP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>à</w:t>
      </w:r>
      <w:r w:rsidRPr="008E31C8">
        <w:rPr>
          <w:sz w:val="26"/>
          <w:szCs w:val="26"/>
        </w:rPr>
        <w:t>y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15/5/2016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Luật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sinh 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huấn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luyện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</w:p>
    <w:p w14:paraId="510881D9" w14:textId="77777777" w:rsidR="006B3890" w:rsidRPr="008E31C8" w:rsidRDefault="002579C7" w:rsidP="008B3BD1">
      <w:pPr>
        <w:spacing w:before="120" w:after="120" w:line="240" w:lineRule="atLeast"/>
        <w:ind w:right="530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trắc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động;</w:t>
      </w:r>
    </w:p>
    <w:p w14:paraId="4BE7F9E1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ng: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06/2021</w:t>
      </w:r>
      <w:r w:rsidRPr="008E31C8">
        <w:rPr>
          <w:spacing w:val="-5"/>
          <w:sz w:val="26"/>
          <w:szCs w:val="26"/>
        </w:rPr>
        <w:t>/</w:t>
      </w:r>
      <w:r w:rsidRPr="008E31C8">
        <w:rPr>
          <w:sz w:val="26"/>
          <w:szCs w:val="26"/>
        </w:rPr>
        <w:t>T</w:t>
      </w:r>
      <w:r w:rsidRPr="008E31C8">
        <w:rPr>
          <w:spacing w:val="-20"/>
          <w:sz w:val="26"/>
          <w:szCs w:val="26"/>
        </w:rPr>
        <w:t>T</w:t>
      </w:r>
      <w:r w:rsidRPr="008E31C8">
        <w:rPr>
          <w:sz w:val="26"/>
          <w:szCs w:val="26"/>
        </w:rPr>
        <w:t>-BXD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30/6/2021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 cấp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áp 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lý hoạt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ng; số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1</w:t>
      </w:r>
      <w:r w:rsidRPr="008E31C8">
        <w:rPr>
          <w:sz w:val="26"/>
          <w:szCs w:val="26"/>
        </w:rPr>
        <w:t>1/2021/T</w:t>
      </w:r>
      <w:r w:rsidRPr="008E31C8">
        <w:rPr>
          <w:spacing w:val="-23"/>
          <w:sz w:val="26"/>
          <w:szCs w:val="26"/>
        </w:rPr>
        <w:t>T</w:t>
      </w:r>
      <w:r w:rsidRPr="008E31C8">
        <w:rPr>
          <w:sz w:val="26"/>
          <w:szCs w:val="26"/>
        </w:rPr>
        <w:t>-BXD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31/8/2021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 xml:space="preserve">ng </w:t>
      </w:r>
      <w:r w:rsidRPr="008E31C8">
        <w:rPr>
          <w:spacing w:val="-5"/>
          <w:sz w:val="26"/>
          <w:szCs w:val="26"/>
        </w:rPr>
        <w:t>d</w:t>
      </w:r>
      <w:r w:rsidRPr="008E31C8">
        <w:rPr>
          <w:sz w:val="26"/>
          <w:szCs w:val="26"/>
        </w:rPr>
        <w:t>ẫn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nội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dung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quản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lý chi phí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ng;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lastRenderedPageBreak/>
        <w:t>12/2021/T</w:t>
      </w:r>
      <w:r w:rsidRPr="008E31C8">
        <w:rPr>
          <w:spacing w:val="-22"/>
          <w:sz w:val="26"/>
          <w:szCs w:val="26"/>
        </w:rPr>
        <w:t>T</w:t>
      </w:r>
      <w:r w:rsidRPr="008E31C8">
        <w:rPr>
          <w:sz w:val="26"/>
          <w:szCs w:val="26"/>
        </w:rPr>
        <w:t>-BXD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31/8/2021 ban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ng; 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13/2021/T</w:t>
      </w:r>
      <w:r w:rsidRPr="008E31C8">
        <w:rPr>
          <w:spacing w:val="-24"/>
          <w:sz w:val="26"/>
          <w:szCs w:val="26"/>
        </w:rPr>
        <w:t>T</w:t>
      </w:r>
      <w:r w:rsidRPr="008E31C8">
        <w:rPr>
          <w:sz w:val="26"/>
          <w:szCs w:val="26"/>
        </w:rPr>
        <w:t>-BXD</w:t>
      </w:r>
      <w:r w:rsidRPr="008E31C8">
        <w:rPr>
          <w:spacing w:val="-22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31/8/2021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5"/>
          <w:sz w:val="26"/>
          <w:szCs w:val="26"/>
        </w:rPr>
        <w:t>ẫ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kinh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tế kỹ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đo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bóc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khối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</w:t>
      </w:r>
      <w:r w:rsidRPr="008E31C8">
        <w:rPr>
          <w:spacing w:val="4"/>
          <w:sz w:val="26"/>
          <w:szCs w:val="26"/>
        </w:rPr>
        <w:t>h</w:t>
      </w:r>
      <w:r w:rsidRPr="008E31C8">
        <w:rPr>
          <w:sz w:val="26"/>
          <w:szCs w:val="26"/>
        </w:rPr>
        <w:t>;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0</w:t>
      </w:r>
      <w:r w:rsidRPr="008E31C8">
        <w:rPr>
          <w:spacing w:val="5"/>
          <w:sz w:val="26"/>
          <w:szCs w:val="26"/>
        </w:rPr>
        <w:t>2</w:t>
      </w:r>
      <w:r w:rsidRPr="008E31C8">
        <w:rPr>
          <w:sz w:val="26"/>
          <w:szCs w:val="26"/>
        </w:rPr>
        <w:t>/2023/T</w:t>
      </w:r>
      <w:r w:rsidRPr="008E31C8">
        <w:rPr>
          <w:spacing w:val="-21"/>
          <w:sz w:val="26"/>
          <w:szCs w:val="26"/>
        </w:rPr>
        <w:t>T</w:t>
      </w:r>
      <w:r w:rsidRPr="008E31C8">
        <w:rPr>
          <w:sz w:val="26"/>
          <w:szCs w:val="26"/>
        </w:rPr>
        <w:t>-BXD</w:t>
      </w:r>
      <w:r w:rsidRPr="008E31C8">
        <w:rPr>
          <w:spacing w:val="-26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03/3</w:t>
      </w:r>
      <w:r w:rsidRPr="008E31C8">
        <w:rPr>
          <w:spacing w:val="4"/>
          <w:sz w:val="26"/>
          <w:szCs w:val="26"/>
        </w:rPr>
        <w:t>/</w:t>
      </w:r>
      <w:r w:rsidRPr="008E31C8">
        <w:rPr>
          <w:sz w:val="26"/>
          <w:szCs w:val="26"/>
        </w:rPr>
        <w:t>2023</w:t>
      </w:r>
      <w:r w:rsidRPr="008E31C8">
        <w:rPr>
          <w:spacing w:val="-18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 một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số nội dung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về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ng;</w:t>
      </w:r>
    </w:p>
    <w:p w14:paraId="7708BE6E" w14:textId="77777777" w:rsidR="00007A81" w:rsidRDefault="002579C7" w:rsidP="00007A8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Thông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w w:val="99"/>
          <w:sz w:val="26"/>
          <w:szCs w:val="26"/>
        </w:rPr>
        <w:t>53/2016/T</w:t>
      </w:r>
      <w:r w:rsidRPr="008E31C8">
        <w:rPr>
          <w:spacing w:val="-23"/>
          <w:w w:val="99"/>
          <w:sz w:val="26"/>
          <w:szCs w:val="26"/>
        </w:rPr>
        <w:t>T</w:t>
      </w:r>
      <w:r w:rsidRPr="008E31C8">
        <w:rPr>
          <w:w w:val="99"/>
          <w:sz w:val="26"/>
          <w:szCs w:val="26"/>
        </w:rPr>
        <w:t>-B</w:t>
      </w:r>
      <w:r w:rsidRPr="008E31C8">
        <w:rPr>
          <w:spacing w:val="4"/>
          <w:w w:val="99"/>
          <w:sz w:val="26"/>
          <w:szCs w:val="26"/>
        </w:rPr>
        <w:t>L</w:t>
      </w:r>
      <w:r w:rsidRPr="008E31C8">
        <w:rPr>
          <w:w w:val="99"/>
          <w:sz w:val="26"/>
          <w:szCs w:val="26"/>
        </w:rPr>
        <w:t>ĐTBXH</w:t>
      </w:r>
      <w:r w:rsidRPr="008E31C8">
        <w:rPr>
          <w:spacing w:val="-3"/>
          <w:w w:val="99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28</w:t>
      </w:r>
      <w:r w:rsidRPr="008E31C8">
        <w:rPr>
          <w:spacing w:val="4"/>
          <w:sz w:val="26"/>
          <w:szCs w:val="26"/>
        </w:rPr>
        <w:t>/</w:t>
      </w:r>
      <w:r w:rsidRPr="008E31C8">
        <w:rPr>
          <w:sz w:val="26"/>
          <w:szCs w:val="26"/>
        </w:rPr>
        <w:t>12/2016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-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binh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 Xã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hội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danh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má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bị,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nghiêm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ngặt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an toàn,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động;</w:t>
      </w:r>
    </w:p>
    <w:p w14:paraId="4FE0F1D3" w14:textId="1A923BB1" w:rsidR="006B3890" w:rsidRPr="008E31C8" w:rsidRDefault="002579C7" w:rsidP="00007A8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lý 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 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54E32F04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 kỹ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nêu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đây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pacing w:val="-5"/>
          <w:sz w:val="26"/>
          <w:szCs w:val="26"/>
        </w:rPr>
        <w:t>e</w:t>
      </w:r>
      <w:r w:rsidRPr="008E31C8">
        <w:rPr>
          <w:sz w:val="26"/>
          <w:szCs w:val="26"/>
        </w:rPr>
        <w:t>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vẽ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chuẩn,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 áp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ình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chỉnh, thay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thế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 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khoản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hà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đó.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thể:</w:t>
      </w:r>
    </w:p>
    <w:p w14:paraId="6FDFA17E" w14:textId="77777777" w:rsidR="006B3890" w:rsidRPr="008E31C8" w:rsidRDefault="002579C7" w:rsidP="008B3BD1">
      <w:pPr>
        <w:spacing w:before="120" w:after="120" w:line="240" w:lineRule="atLeast"/>
        <w:ind w:right="571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áp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dụng:</w:t>
      </w:r>
    </w:p>
    <w:p w14:paraId="1A22C023" w14:textId="77777777" w:rsidR="006B3890" w:rsidRPr="008E31C8" w:rsidRDefault="002579C7" w:rsidP="008B3BD1">
      <w:pPr>
        <w:spacing w:before="120" w:after="120" w:line="240" w:lineRule="atLeast"/>
        <w:ind w:right="7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đây:</w:t>
      </w:r>
    </w:p>
    <w:p w14:paraId="7A8E1A40" w14:textId="72D96C75" w:rsidR="00CA2960" w:rsidRPr="008E31C8" w:rsidRDefault="002579C7" w:rsidP="008B3BD1">
      <w:pPr>
        <w:spacing w:before="120" w:after="120" w:line="240" w:lineRule="atLeast"/>
        <w:ind w:right="124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QCVN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1</w:t>
      </w:r>
      <w:r w:rsidRPr="008E31C8">
        <w:rPr>
          <w:spacing w:val="1"/>
          <w:sz w:val="26"/>
          <w:szCs w:val="26"/>
        </w:rPr>
        <w:t>8</w:t>
      </w:r>
      <w:r w:rsidRPr="008E31C8">
        <w:rPr>
          <w:sz w:val="26"/>
          <w:szCs w:val="26"/>
        </w:rPr>
        <w:t>-2014/BXD: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quốc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-</w:t>
      </w:r>
      <w:r w:rsidRPr="008E31C8">
        <w:rPr>
          <w:spacing w:val="-13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ng; TCVN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4055:2012: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công;</w:t>
      </w:r>
    </w:p>
    <w:p w14:paraId="23EF0A50" w14:textId="77777777" w:rsidR="006B3890" w:rsidRPr="008E31C8" w:rsidRDefault="002579C7" w:rsidP="008B3BD1">
      <w:pPr>
        <w:spacing w:before="120" w:after="120" w:line="240" w:lineRule="atLeast"/>
        <w:ind w:right="67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TCVN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937</w:t>
      </w:r>
      <w:r w:rsidRPr="008E31C8">
        <w:rPr>
          <w:spacing w:val="1"/>
          <w:sz w:val="26"/>
          <w:szCs w:val="26"/>
        </w:rPr>
        <w:t>7</w:t>
      </w:r>
      <w:r w:rsidRPr="008E31C8">
        <w:rPr>
          <w:sz w:val="26"/>
          <w:szCs w:val="26"/>
        </w:rPr>
        <w:t>-1-2012: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thiện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-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thu;</w:t>
      </w:r>
    </w:p>
    <w:p w14:paraId="1CDCC6EC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 khác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nêu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chuẩn,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ngành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quan.</w:t>
      </w:r>
    </w:p>
    <w:p w14:paraId="27296C01" w14:textId="77777777" w:rsidR="006B3890" w:rsidRPr="008E31C8" w:rsidRDefault="002579C7" w:rsidP="008B3BD1">
      <w:pPr>
        <w:spacing w:before="120" w:after="120" w:line="240" w:lineRule="atLeast"/>
        <w:ind w:right="541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</w:p>
    <w:p w14:paraId="7A8E1A47" w14:textId="5C398ED5" w:rsidR="00CA2960" w:rsidRPr="008E31C8" w:rsidRDefault="002579C7" w:rsidP="008B3BD1">
      <w:pPr>
        <w:spacing w:before="120" w:after="120" w:line="240" w:lineRule="atLeast"/>
        <w:ind w:right="278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lắp: 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chung:</w:t>
      </w:r>
    </w:p>
    <w:p w14:paraId="5286E384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Giám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sát, thí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 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là 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 xml:space="preserve">ng </w:t>
      </w:r>
      <w:r w:rsidRPr="008E31C8">
        <w:rPr>
          <w:sz w:val="26"/>
          <w:szCs w:val="26"/>
        </w:rPr>
        <w:t>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là qui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bắt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buộc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nhằm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cao.</w:t>
      </w:r>
    </w:p>
    <w:p w14:paraId="62FBC2E2" w14:textId="77777777" w:rsidR="006B389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sát,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là cốt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lõi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móc,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nghiêm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ngặ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, 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to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nhỏ,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hay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loa,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tuỳ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bỏ sót</w:t>
      </w:r>
      <w:r w:rsidRPr="008E31C8">
        <w:rPr>
          <w:spacing w:val="2"/>
          <w:sz w:val="26"/>
          <w:szCs w:val="26"/>
        </w:rPr>
        <w:t>,.</w:t>
      </w:r>
      <w:r w:rsidRPr="008E31C8">
        <w:rPr>
          <w:spacing w:val="-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kỳ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ả</w:t>
      </w:r>
      <w:r w:rsidRPr="008E31C8">
        <w:rPr>
          <w:sz w:val="26"/>
          <w:szCs w:val="26"/>
        </w:rPr>
        <w:t>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nào.</w:t>
      </w:r>
    </w:p>
    <w:p w14:paraId="5A7F7FB3" w14:textId="77777777" w:rsidR="006B3890" w:rsidRPr="008E31C8" w:rsidRDefault="002579C7" w:rsidP="008B3BD1">
      <w:pPr>
        <w:spacing w:before="120" w:after="120" w:line="240" w:lineRule="atLeast"/>
        <w:ind w:right="8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Tổ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sát: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chẽ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nhiều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đan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chéo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nhau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ừ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nhỏ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 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tổ đội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ty nhằm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sai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sót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nhất,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kịp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nhất.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sai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sót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nghiêm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kịp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.</w:t>
      </w:r>
    </w:p>
    <w:p w14:paraId="7EF1A0CB" w14:textId="77777777" w:rsidR="006B3890" w:rsidRPr="008E31C8" w:rsidRDefault="002579C7" w:rsidP="008B3BD1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luôn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đánh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 xml:space="preserve">,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ra 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 luôn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 kế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mọi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cán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 A,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 sát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vai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trò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quyết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mình.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Mỗi b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: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 thu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cốt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tông,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nền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móng, 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quan trọng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chữ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 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A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giám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kế.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Ý kiến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đá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họ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nghĩa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quyết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định.</w:t>
      </w:r>
    </w:p>
    <w:p w14:paraId="3D33311A" w14:textId="77777777" w:rsidR="006B3890" w:rsidRPr="008E31C8" w:rsidRDefault="002579C7" w:rsidP="008B3BD1">
      <w:pPr>
        <w:spacing w:before="120" w:after="120" w:line="240" w:lineRule="atLeast"/>
        <w:ind w:right="8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môn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cao, nhiều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kinh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 và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5"/>
          <w:sz w:val="26"/>
          <w:szCs w:val="26"/>
        </w:rPr>
        <w:t>ầ</w:t>
      </w:r>
      <w:r w:rsidRPr="008E31C8">
        <w:rPr>
          <w:sz w:val="26"/>
          <w:szCs w:val="26"/>
        </w:rPr>
        <w:t>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tiện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hi</w:t>
      </w:r>
      <w:r w:rsidRPr="008E31C8">
        <w:rPr>
          <w:spacing w:val="5"/>
          <w:sz w:val="26"/>
          <w:szCs w:val="26"/>
        </w:rPr>
        <w:t>ệ</w:t>
      </w:r>
      <w:r w:rsidRPr="008E31C8">
        <w:rPr>
          <w:sz w:val="26"/>
          <w:szCs w:val="26"/>
        </w:rPr>
        <w:t>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đại,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mẫu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xác,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xuy</w:t>
      </w:r>
      <w:r w:rsidRPr="008E31C8">
        <w:rPr>
          <w:spacing w:val="5"/>
          <w:sz w:val="26"/>
          <w:szCs w:val="26"/>
        </w:rPr>
        <w:t>ê</w:t>
      </w:r>
      <w:r w:rsidRPr="008E31C8">
        <w:rPr>
          <w:sz w:val="26"/>
          <w:szCs w:val="26"/>
        </w:rPr>
        <w:t>n 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ché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giữ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 hệ thốn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35F9E6C8" w14:textId="6849AC0A" w:rsidR="006B3890" w:rsidRPr="008E31C8" w:rsidRDefault="002579C7" w:rsidP="00007A81">
      <w:pPr>
        <w:spacing w:before="120" w:after="120" w:line="240" w:lineRule="atLeast"/>
        <w:ind w:right="69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Tất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khảo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lấy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mẫu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thí nghiệm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gốc,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 chất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lý,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hoá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họ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.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thí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là 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20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ở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giấy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chu</w:t>
      </w:r>
      <w:r w:rsidRPr="008E31C8">
        <w:rPr>
          <w:spacing w:val="-5"/>
          <w:sz w:val="26"/>
          <w:szCs w:val="26"/>
        </w:rPr>
        <w:t>ẩ</w:t>
      </w:r>
      <w:r w:rsidRPr="008E31C8">
        <w:rPr>
          <w:sz w:val="26"/>
          <w:szCs w:val="26"/>
        </w:rPr>
        <w:t>n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quốc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(có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dấu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LAS),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10"/>
          <w:sz w:val="26"/>
          <w:szCs w:val="26"/>
        </w:rPr>
        <w:t>ó</w:t>
      </w:r>
      <w:r w:rsidRPr="008E31C8">
        <w:rPr>
          <w:sz w:val="26"/>
          <w:szCs w:val="26"/>
        </w:rPr>
        <w:t>c,</w:t>
      </w:r>
      <w:r w:rsidR="00007A81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và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nghệ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.</w:t>
      </w:r>
    </w:p>
    <w:p w14:paraId="35689482" w14:textId="77777777" w:rsidR="006B3890" w:rsidRPr="008E31C8" w:rsidRDefault="002579C7" w:rsidP="008B3BD1">
      <w:pPr>
        <w:spacing w:before="120" w:after="120" w:line="240" w:lineRule="atLeast"/>
        <w:ind w:right="245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*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Tài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sở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công:</w:t>
      </w:r>
    </w:p>
    <w:p w14:paraId="29F16B62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-5"/>
          <w:sz w:val="26"/>
          <w:szCs w:val="26"/>
        </w:rPr>
        <w:t>ế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đã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và 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đã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thuận.</w:t>
      </w:r>
    </w:p>
    <w:p w14:paraId="4BA43F75" w14:textId="77777777" w:rsidR="006B3890" w:rsidRPr="008E31C8" w:rsidRDefault="002579C7" w:rsidP="008B3BD1">
      <w:pPr>
        <w:spacing w:before="120" w:after="120" w:line="240" w:lineRule="atLeast"/>
        <w:ind w:right="150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áp 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2D752075" w14:textId="77777777" w:rsidR="006B3890" w:rsidRPr="008E31C8" w:rsidRDefault="002579C7" w:rsidP="008B3BD1">
      <w:pPr>
        <w:spacing w:before="120" w:after="120" w:line="240" w:lineRule="atLeast"/>
        <w:ind w:right="352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Tài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kèm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ng.</w:t>
      </w:r>
    </w:p>
    <w:p w14:paraId="6CA00192" w14:textId="77777777" w:rsidR="006B3890" w:rsidRPr="008E31C8" w:rsidRDefault="002579C7" w:rsidP="008B3BD1">
      <w:pPr>
        <w:spacing w:before="120" w:after="120" w:line="240" w:lineRule="atLeast"/>
        <w:ind w:right="372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áp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riêng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án.</w:t>
      </w:r>
    </w:p>
    <w:p w14:paraId="7D3F5475" w14:textId="77777777" w:rsidR="006B3890" w:rsidRPr="008E31C8" w:rsidRDefault="002579C7" w:rsidP="008B3BD1">
      <w:pPr>
        <w:spacing w:before="120" w:after="120" w:line="240" w:lineRule="atLeast"/>
        <w:ind w:right="699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ng.</w:t>
      </w:r>
    </w:p>
    <w:p w14:paraId="20EDDD2A" w14:textId="77777777" w:rsidR="006B3890" w:rsidRPr="008E31C8" w:rsidRDefault="002579C7" w:rsidP="008B3BD1">
      <w:pPr>
        <w:spacing w:before="120" w:after="120" w:line="240" w:lineRule="atLeast"/>
        <w:ind w:right="94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*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sát, 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, h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lắp:</w:t>
      </w:r>
    </w:p>
    <w:p w14:paraId="4F9C275D" w14:textId="77777777" w:rsidR="006B3890" w:rsidRPr="008E31C8" w:rsidRDefault="002579C7" w:rsidP="008B3BD1">
      <w:pPr>
        <w:spacing w:before="120" w:after="120" w:line="240" w:lineRule="atLeast"/>
        <w:ind w:right="6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chịu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nhi</w:t>
      </w:r>
      <w:r w:rsidRPr="008E31C8">
        <w:rPr>
          <w:spacing w:val="5"/>
          <w:sz w:val="26"/>
          <w:szCs w:val="26"/>
        </w:rPr>
        <w:t>ệ</w:t>
      </w:r>
      <w:r w:rsidRPr="008E31C8">
        <w:rPr>
          <w:sz w:val="26"/>
          <w:szCs w:val="26"/>
        </w:rPr>
        <w:t>m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ối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duy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tra, giám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sát,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ể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rằng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theo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duyệt. </w:t>
      </w: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ểm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tra,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8"/>
          <w:sz w:val="26"/>
          <w:szCs w:val="26"/>
        </w:rPr>
        <w:t>u</w:t>
      </w:r>
      <w:r w:rsidRPr="008E31C8">
        <w:rPr>
          <w:sz w:val="26"/>
          <w:szCs w:val="26"/>
        </w:rPr>
        <w:t>á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 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Nghị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w w:val="99"/>
          <w:sz w:val="26"/>
          <w:szCs w:val="26"/>
        </w:rPr>
        <w:t>06/2021/N</w:t>
      </w:r>
      <w:r w:rsidRPr="008E31C8">
        <w:rPr>
          <w:spacing w:val="2"/>
          <w:w w:val="99"/>
          <w:sz w:val="26"/>
          <w:szCs w:val="26"/>
        </w:rPr>
        <w:t>Đ</w:t>
      </w:r>
      <w:r w:rsidRPr="008E31C8">
        <w:rPr>
          <w:w w:val="99"/>
          <w:sz w:val="26"/>
          <w:szCs w:val="26"/>
        </w:rPr>
        <w:t>-CP</w:t>
      </w:r>
      <w:r w:rsidRPr="008E31C8">
        <w:rPr>
          <w:spacing w:val="-16"/>
          <w:w w:val="99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Phủ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hiện:</w:t>
      </w:r>
    </w:p>
    <w:p w14:paraId="0DA895AA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riển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khai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5"/>
          <w:sz w:val="26"/>
          <w:szCs w:val="26"/>
        </w:rPr>
        <w:t>ê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sở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áp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h.</w:t>
      </w:r>
    </w:p>
    <w:p w14:paraId="267B88C6" w14:textId="77777777" w:rsidR="006B389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Mở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sổ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trình: Nhật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chép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 mục,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chụp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xếp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5"/>
          <w:sz w:val="26"/>
          <w:szCs w:val="26"/>
        </w:rPr>
        <w:t>ắ</w:t>
      </w:r>
      <w:r w:rsidRPr="008E31C8">
        <w:rPr>
          <w:sz w:val="26"/>
          <w:szCs w:val="26"/>
        </w:rPr>
        <w:t>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thứ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.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nhật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ghi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nội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tháng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bắt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tháng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kiến nhận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xét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việc.</w:t>
      </w:r>
    </w:p>
    <w:p w14:paraId="232A6AFB" w14:textId="77777777" w:rsidR="006B3890" w:rsidRPr="008E31C8" w:rsidRDefault="002579C7" w:rsidP="008B3BD1">
      <w:pPr>
        <w:spacing w:before="120" w:after="120" w:line="240" w:lineRule="atLeast"/>
        <w:ind w:right="8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 dẫn,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xuyên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 phối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đặt.</w:t>
      </w:r>
    </w:p>
    <w:p w14:paraId="0F84DE21" w14:textId="77777777" w:rsidR="006B3890" w:rsidRPr="008E31C8" w:rsidRDefault="002579C7" w:rsidP="008B3BD1">
      <w:pPr>
        <w:spacing w:before="120" w:after="120" w:line="240" w:lineRule="atLeast"/>
        <w:ind w:right="8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trữ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tài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(hồ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nghiệm </w:t>
      </w:r>
      <w:proofErr w:type="gramStart"/>
      <w:r w:rsidRPr="008E31C8">
        <w:rPr>
          <w:sz w:val="26"/>
          <w:szCs w:val="26"/>
        </w:rPr>
        <w:t>thu</w:t>
      </w:r>
      <w:r w:rsidRPr="008E31C8">
        <w:rPr>
          <w:spacing w:val="2"/>
          <w:sz w:val="26"/>
          <w:szCs w:val="26"/>
        </w:rPr>
        <w:t>,.</w:t>
      </w:r>
      <w:r w:rsidRPr="008E31C8">
        <w:rPr>
          <w:spacing w:val="-2"/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>.</w:t>
      </w:r>
      <w:proofErr w:type="gramEnd"/>
      <w:r w:rsidRPr="008E31C8">
        <w:rPr>
          <w:sz w:val="26"/>
          <w:szCs w:val="26"/>
        </w:rPr>
        <w:t>)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vụ 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72CCFEBD" w14:textId="77777777" w:rsidR="006B3890" w:rsidRPr="008E31C8" w:rsidRDefault="002579C7" w:rsidP="008B3BD1">
      <w:pPr>
        <w:spacing w:before="120" w:after="120" w:line="240" w:lineRule="atLeast"/>
        <w:ind w:right="42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 tổ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5"/>
          <w:sz w:val="26"/>
          <w:szCs w:val="26"/>
        </w:rPr>
        <w:t>ì</w:t>
      </w:r>
      <w:r w:rsidRPr="008E31C8">
        <w:rPr>
          <w:sz w:val="26"/>
          <w:szCs w:val="26"/>
        </w:rPr>
        <w:t>nh.</w:t>
      </w:r>
    </w:p>
    <w:p w14:paraId="13B0D521" w14:textId="77777777" w:rsidR="006B3890" w:rsidRPr="008E31C8" w:rsidRDefault="002579C7" w:rsidP="008B3BD1">
      <w:pPr>
        <w:spacing w:before="120" w:after="120" w:line="240" w:lineRule="atLeast"/>
        <w:ind w:right="75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soát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phẩm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thuật.</w:t>
      </w:r>
    </w:p>
    <w:p w14:paraId="7C7EBCA5" w14:textId="77777777" w:rsidR="006B3890" w:rsidRPr="008E31C8" w:rsidRDefault="002579C7" w:rsidP="008B3BD1">
      <w:pPr>
        <w:spacing w:before="120" w:after="120" w:line="240" w:lineRule="atLeast"/>
        <w:ind w:right="143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tổng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thể, chi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đã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xong.</w:t>
      </w:r>
    </w:p>
    <w:p w14:paraId="7A8E1A73" w14:textId="53A85982" w:rsidR="00CA2960" w:rsidRPr="008E31C8" w:rsidRDefault="002579C7" w:rsidP="008B3BD1">
      <w:pPr>
        <w:spacing w:before="120" w:after="120" w:line="240" w:lineRule="atLeast"/>
        <w:ind w:right="73" w:hanging="504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4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Đề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xuất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cung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cấp,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lắp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đặt,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vận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</w:t>
      </w:r>
      <w:r w:rsidRPr="008E31C8">
        <w:rPr>
          <w:b/>
          <w:spacing w:val="-5"/>
          <w:sz w:val="26"/>
          <w:szCs w:val="26"/>
        </w:rPr>
        <w:t>à</w:t>
      </w:r>
      <w:r w:rsidRPr="008E31C8">
        <w:rPr>
          <w:b/>
          <w:sz w:val="26"/>
          <w:szCs w:val="26"/>
        </w:rPr>
        <w:t>nh</w:t>
      </w:r>
      <w:r w:rsidRPr="008E31C8">
        <w:rPr>
          <w:b/>
          <w:spacing w:val="-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phần</w:t>
      </w:r>
      <w:r w:rsidRPr="008E31C8">
        <w:rPr>
          <w:b/>
          <w:spacing w:val="-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mềm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giám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sát,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điều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khiển hệ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thống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chiếu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sáng.</w:t>
      </w:r>
    </w:p>
    <w:p w14:paraId="6E9048F2" w14:textId="77777777" w:rsidR="006B3890" w:rsidRPr="008E31C8" w:rsidRDefault="002579C7" w:rsidP="008B3BD1">
      <w:pPr>
        <w:spacing w:before="120" w:after="120" w:line="240" w:lineRule="atLeast"/>
        <w:ind w:right="72" w:firstLine="4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cung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5"/>
          <w:sz w:val="26"/>
          <w:szCs w:val="26"/>
        </w:rPr>
        <w:t>ấ</w:t>
      </w:r>
      <w:r w:rsidRPr="008E31C8">
        <w:rPr>
          <w:b/>
          <w:sz w:val="26"/>
          <w:szCs w:val="26"/>
        </w:rPr>
        <w:t>p,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lắp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đặt,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hành</w:t>
      </w:r>
      <w:r w:rsidRPr="008E31C8">
        <w:rPr>
          <w:b/>
          <w:spacing w:val="-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phần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mềm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giám sát,</w:t>
      </w:r>
      <w:r w:rsidRPr="008E31C8">
        <w:rPr>
          <w:b/>
          <w:spacing w:val="1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điều</w:t>
      </w:r>
      <w:r w:rsidRPr="008E31C8">
        <w:rPr>
          <w:b/>
          <w:spacing w:val="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khiển</w:t>
      </w:r>
      <w:r w:rsidRPr="008E31C8">
        <w:rPr>
          <w:b/>
          <w:spacing w:val="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hệ</w:t>
      </w:r>
      <w:r w:rsidRPr="008E31C8">
        <w:rPr>
          <w:b/>
          <w:spacing w:val="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thống</w:t>
      </w:r>
      <w:r w:rsidRPr="008E31C8">
        <w:rPr>
          <w:b/>
          <w:spacing w:val="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chiếu</w:t>
      </w:r>
      <w:r w:rsidRPr="008E31C8">
        <w:rPr>
          <w:b/>
          <w:spacing w:val="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sáng</w:t>
      </w:r>
      <w:r w:rsidRPr="008E31C8">
        <w:rPr>
          <w:b/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cẩn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thận,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a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chọn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điều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 phần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ối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 minh,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 vận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thống. </w:t>
      </w: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tích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5"/>
          <w:sz w:val="26"/>
          <w:szCs w:val="26"/>
        </w:rPr>
        <w:t>g</w:t>
      </w:r>
      <w:r w:rsidRPr="008E31C8">
        <w:rPr>
          <w:sz w:val="26"/>
          <w:szCs w:val="26"/>
        </w:rPr>
        <w:t>hệ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cảm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biến,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5"/>
          <w:sz w:val="26"/>
          <w:szCs w:val="26"/>
        </w:rPr>
        <w:t xml:space="preserve"> x</w:t>
      </w:r>
      <w:r w:rsidRPr="008E31C8">
        <w:rPr>
          <w:sz w:val="26"/>
          <w:szCs w:val="26"/>
        </w:rPr>
        <w:t>a,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phần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giúp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tối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hóa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su</w:t>
      </w:r>
      <w:r w:rsidRPr="008E31C8">
        <w:rPr>
          <w:spacing w:val="-5"/>
          <w:sz w:val="26"/>
          <w:szCs w:val="26"/>
        </w:rPr>
        <w:t>ấ</w:t>
      </w:r>
      <w:r w:rsidRPr="008E31C8">
        <w:rPr>
          <w:sz w:val="26"/>
          <w:szCs w:val="26"/>
        </w:rPr>
        <w:t>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và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 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5"/>
          <w:sz w:val="26"/>
          <w:szCs w:val="26"/>
        </w:rPr>
        <w:t>á</w:t>
      </w:r>
      <w:r w:rsidRPr="008E31C8">
        <w:rPr>
          <w:sz w:val="26"/>
          <w:szCs w:val="26"/>
        </w:rPr>
        <w:t>t hệ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sáng.</w:t>
      </w:r>
    </w:p>
    <w:p w14:paraId="6BFB93E3" w14:textId="77777777" w:rsidR="00007A81" w:rsidRDefault="002579C7" w:rsidP="00007A8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là một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 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số.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và giám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 hệ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xa.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gồm:</w:t>
      </w:r>
    </w:p>
    <w:p w14:paraId="2DD7467B" w14:textId="108C2888" w:rsidR="006B3890" w:rsidRPr="008E31C8" w:rsidRDefault="002579C7" w:rsidP="00007A8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Giám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sát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hàn</w:t>
      </w:r>
      <w:r w:rsidRPr="008E31C8">
        <w:rPr>
          <w:b/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: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</w:t>
      </w:r>
      <w:r w:rsidRPr="008E31C8">
        <w:rPr>
          <w:spacing w:val="-5"/>
          <w:sz w:val="26"/>
          <w:szCs w:val="26"/>
        </w:rPr>
        <w:t>ả</w:t>
      </w:r>
      <w:r w:rsidRPr="008E31C8">
        <w:rPr>
          <w:sz w:val="26"/>
          <w:szCs w:val="26"/>
        </w:rPr>
        <w:t>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ý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bị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 từ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xa,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gồm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bật/tắt,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sáng,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lịch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rình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động,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pacing w:val="-19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19"/>
          <w:sz w:val="26"/>
          <w:szCs w:val="26"/>
        </w:rPr>
        <w:t>v</w:t>
      </w:r>
      <w:r w:rsidRPr="008E31C8">
        <w:rPr>
          <w:sz w:val="26"/>
          <w:szCs w:val="26"/>
        </w:rPr>
        <w:t>.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giúp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kiệm 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so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mỗi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riêng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5"/>
          <w:sz w:val="26"/>
          <w:szCs w:val="26"/>
        </w:rPr>
        <w:t>ẻ</w:t>
      </w:r>
      <w:r w:rsidRPr="008E31C8">
        <w:rPr>
          <w:sz w:val="26"/>
          <w:szCs w:val="26"/>
        </w:rPr>
        <w:t>.</w:t>
      </w:r>
    </w:p>
    <w:p w14:paraId="2DBB940A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Giám</w:t>
      </w:r>
      <w:r w:rsidRPr="008E31C8">
        <w:rPr>
          <w:b/>
          <w:spacing w:val="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sát</w:t>
      </w:r>
      <w:r w:rsidRPr="008E31C8">
        <w:rPr>
          <w:b/>
          <w:spacing w:val="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thời</w:t>
      </w:r>
      <w:r w:rsidRPr="008E31C8">
        <w:rPr>
          <w:b/>
          <w:spacing w:val="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gian</w:t>
      </w:r>
      <w:r w:rsidRPr="008E31C8">
        <w:rPr>
          <w:b/>
          <w:spacing w:val="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</w:t>
      </w:r>
      <w:r w:rsidRPr="008E31C8">
        <w:rPr>
          <w:b/>
          <w:spacing w:val="-2"/>
          <w:sz w:val="26"/>
          <w:szCs w:val="26"/>
        </w:rPr>
        <w:t>ự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hiện</w:t>
      </w:r>
      <w:r w:rsidRPr="008E31C8">
        <w:rPr>
          <w:sz w:val="26"/>
          <w:szCs w:val="26"/>
        </w:rPr>
        <w:t>: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khả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sát hoạt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c.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có thể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số 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thái hoạt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thụ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lỗi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cảnh báo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sáng.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giúp phát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xử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sự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kịp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nâng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hi</w:t>
      </w:r>
      <w:r w:rsidRPr="008E31C8">
        <w:rPr>
          <w:spacing w:val="-5"/>
          <w:sz w:val="26"/>
          <w:szCs w:val="26"/>
        </w:rPr>
        <w:t>ệ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z w:val="26"/>
          <w:szCs w:val="26"/>
        </w:rPr>
        <w:t>tiết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ng.</w:t>
      </w:r>
    </w:p>
    <w:p w14:paraId="3DF57244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Quản</w:t>
      </w:r>
      <w:r w:rsidRPr="008E31C8">
        <w:rPr>
          <w:b/>
          <w:spacing w:val="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lý</w:t>
      </w:r>
      <w:r w:rsidRPr="008E31C8">
        <w:rPr>
          <w:b/>
          <w:spacing w:val="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lịch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trình: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5"/>
          <w:sz w:val="26"/>
          <w:szCs w:val="26"/>
        </w:rPr>
        <w:t>ị</w:t>
      </w:r>
      <w:r w:rsidRPr="008E31C8">
        <w:rPr>
          <w:sz w:val="26"/>
          <w:szCs w:val="26"/>
        </w:rPr>
        <w:t>ch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 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cầu.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gian,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dụ như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bật/tắt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gian,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 chỉnh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sáng </w:t>
      </w:r>
      <w:r w:rsidRPr="008E31C8">
        <w:rPr>
          <w:sz w:val="26"/>
          <w:szCs w:val="26"/>
        </w:rPr>
        <w:t>trong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khung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5"/>
          <w:sz w:val="26"/>
          <w:szCs w:val="26"/>
        </w:rPr>
        <w:t>ể</w:t>
      </w:r>
      <w:r w:rsidRPr="008E31C8">
        <w:rPr>
          <w:sz w:val="26"/>
          <w:szCs w:val="26"/>
        </w:rPr>
        <w:t>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-19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19"/>
          <w:sz w:val="26"/>
          <w:szCs w:val="26"/>
        </w:rPr>
        <w:t>v</w:t>
      </w:r>
      <w:r w:rsidRPr="008E31C8">
        <w:rPr>
          <w:sz w:val="26"/>
          <w:szCs w:val="26"/>
        </w:rPr>
        <w:t>.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 này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giúp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hóa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đáp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nhau.</w:t>
      </w:r>
    </w:p>
    <w:p w14:paraId="466ABEB8" w14:textId="77777777" w:rsidR="006B3890" w:rsidRPr="008E31C8" w:rsidRDefault="002579C7" w:rsidP="008B3BD1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G</w:t>
      </w:r>
      <w:r w:rsidRPr="008E31C8">
        <w:rPr>
          <w:b/>
          <w:spacing w:val="-2"/>
          <w:sz w:val="26"/>
          <w:szCs w:val="26"/>
        </w:rPr>
        <w:t>ử</w:t>
      </w:r>
      <w:r w:rsidRPr="008E31C8">
        <w:rPr>
          <w:b/>
          <w:sz w:val="26"/>
          <w:szCs w:val="26"/>
        </w:rPr>
        <w:t>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thông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báo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cập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nhật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trạng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 xml:space="preserve">thái: </w:t>
      </w:r>
      <w:r w:rsidRPr="008E31C8">
        <w:rPr>
          <w:sz w:val="26"/>
          <w:szCs w:val="26"/>
        </w:rPr>
        <w:t>Phần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cập nhật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thái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cố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q</w:t>
      </w:r>
      <w:r w:rsidRPr="008E31C8">
        <w:rPr>
          <w:sz w:val="26"/>
          <w:szCs w:val="26"/>
        </w:rPr>
        <w:t>uan.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 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 quản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lý,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nhóm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hỗ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ợ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họ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5"/>
          <w:sz w:val="26"/>
          <w:szCs w:val="26"/>
        </w:rPr>
        <w:t>ậ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có thể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sự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cố một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quả.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 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i,</w:t>
      </w:r>
      <w:r w:rsidRPr="008E31C8">
        <w:rPr>
          <w:spacing w:val="3"/>
          <w:sz w:val="26"/>
          <w:szCs w:val="26"/>
        </w:rPr>
        <w:t xml:space="preserve"> v</w:t>
      </w:r>
      <w:r w:rsidRPr="008E31C8">
        <w:rPr>
          <w:sz w:val="26"/>
          <w:szCs w:val="26"/>
        </w:rPr>
        <w:t>iệc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cập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ạng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thái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giúp theo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giải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quyết 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cố và 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về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</w:t>
      </w:r>
      <w:r w:rsidRPr="008E31C8">
        <w:rPr>
          <w:spacing w:val="-5"/>
          <w:sz w:val="26"/>
          <w:szCs w:val="26"/>
        </w:rPr>
        <w:t>ệ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cố.</w:t>
      </w:r>
    </w:p>
    <w:p w14:paraId="3F8B1F34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Phân</w:t>
      </w:r>
      <w:r w:rsidRPr="008E31C8">
        <w:rPr>
          <w:b/>
          <w:spacing w:val="-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tích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thống</w:t>
      </w:r>
      <w:r w:rsidRPr="008E31C8">
        <w:rPr>
          <w:b/>
          <w:spacing w:val="-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kê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pacing w:val="4"/>
          <w:sz w:val="26"/>
          <w:szCs w:val="26"/>
        </w:rPr>
        <w:t>s</w:t>
      </w:r>
      <w:r w:rsidRPr="008E31C8">
        <w:rPr>
          <w:b/>
          <w:sz w:val="26"/>
          <w:szCs w:val="26"/>
        </w:rPr>
        <w:t>ự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cố: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5"/>
          <w:sz w:val="26"/>
          <w:szCs w:val="26"/>
        </w:rPr>
        <w:t>ề</w:t>
      </w:r>
      <w:r w:rsidRPr="008E31C8">
        <w:rPr>
          <w:sz w:val="26"/>
          <w:szCs w:val="26"/>
        </w:rPr>
        <w:t>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khả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tích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k</w:t>
      </w:r>
      <w:r w:rsidRPr="008E31C8">
        <w:rPr>
          <w:sz w:val="26"/>
          <w:szCs w:val="26"/>
        </w:rPr>
        <w:t>ê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dữ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 về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cố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xảy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sáng.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tích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cố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giúp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xu 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nguyên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cố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tìm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á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cố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lặp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lặp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lại.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 qua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 kê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dữ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 q</w:t>
      </w:r>
      <w:r w:rsidRPr="008E31C8">
        <w:rPr>
          <w:spacing w:val="3"/>
          <w:sz w:val="26"/>
          <w:szCs w:val="26"/>
        </w:rPr>
        <w:t>u</w:t>
      </w:r>
      <w:r w:rsidRPr="008E31C8">
        <w:rPr>
          <w:sz w:val="26"/>
          <w:szCs w:val="26"/>
        </w:rPr>
        <w:t>ản lý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đánh giá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</w:t>
      </w:r>
      <w:r w:rsidRPr="008E31C8">
        <w:rPr>
          <w:spacing w:val="-5"/>
          <w:sz w:val="26"/>
          <w:szCs w:val="26"/>
        </w:rPr>
        <w:t>ệ</w:t>
      </w:r>
      <w:r w:rsidRPr="008E31C8">
        <w:rPr>
          <w:sz w:val="26"/>
          <w:szCs w:val="26"/>
        </w:rPr>
        <w:t>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 cải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thiện để giảm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thiểu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cố 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lai.</w:t>
      </w:r>
    </w:p>
    <w:p w14:paraId="54E55102" w14:textId="77777777" w:rsidR="006B3890" w:rsidRPr="008E31C8" w:rsidRDefault="002579C7" w:rsidP="008B3BD1">
      <w:pPr>
        <w:spacing w:before="120" w:after="120" w:line="240" w:lineRule="atLeast"/>
        <w:ind w:right="69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L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u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trữ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truy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xuất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thông</w:t>
      </w:r>
      <w:r w:rsidRPr="008E31C8">
        <w:rPr>
          <w:b/>
          <w:spacing w:val="-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tin: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trữ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sự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cố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xảy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sáng.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trữ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giúp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sở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dữ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 lịch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cố,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xem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cố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ó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gồm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 tin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2"/>
          <w:sz w:val="26"/>
          <w:szCs w:val="26"/>
        </w:rPr>
        <w:t>h</w:t>
      </w:r>
      <w:r w:rsidRPr="008E31C8">
        <w:rPr>
          <w:sz w:val="26"/>
          <w:szCs w:val="26"/>
        </w:rPr>
        <w:t>áp khắc phục 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5"/>
          <w:sz w:val="26"/>
          <w:szCs w:val="26"/>
        </w:rPr>
        <w:t>ả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quyết.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 này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hỗ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trợ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kiểm tra lịch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cố,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tích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và đánh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5D867C56" w14:textId="77777777" w:rsidR="006B3890" w:rsidRPr="008E31C8" w:rsidRDefault="002579C7" w:rsidP="008B3BD1">
      <w:pPr>
        <w:spacing w:before="120" w:after="120" w:line="240" w:lineRule="atLeast"/>
        <w:ind w:right="1999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kết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nối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tủ điều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khiển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chiếu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sáng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pacing w:val="-5"/>
          <w:sz w:val="26"/>
          <w:szCs w:val="26"/>
        </w:rPr>
        <w:t>v</w:t>
      </w:r>
      <w:r w:rsidRPr="008E31C8">
        <w:rPr>
          <w:b/>
          <w:sz w:val="26"/>
          <w:szCs w:val="26"/>
        </w:rPr>
        <w:t>ề trung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tâm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điều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khiển</w:t>
      </w:r>
    </w:p>
    <w:p w14:paraId="7A8E1A85" w14:textId="27CC23CF" w:rsidR="00CA2960" w:rsidRPr="008E31C8" w:rsidRDefault="002579C7" w:rsidP="008B3BD1">
      <w:pPr>
        <w:spacing w:before="120" w:after="120" w:line="240" w:lineRule="atLeast"/>
        <w:ind w:right="70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trung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tâm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minh: 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Server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và 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mềm:</w:t>
      </w:r>
    </w:p>
    <w:p w14:paraId="2A445A52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mã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5"/>
          <w:sz w:val="26"/>
          <w:szCs w:val="26"/>
        </w:rPr>
        <w:t>ê</w:t>
      </w:r>
      <w:r w:rsidRPr="008E31C8">
        <w:rPr>
          <w:sz w:val="26"/>
          <w:szCs w:val="26"/>
        </w:rPr>
        <w:t>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server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tâm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 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tủ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5A958918" w14:textId="77777777" w:rsidR="006B3890" w:rsidRPr="008E31C8" w:rsidRDefault="002579C7" w:rsidP="008B3BD1">
      <w:pPr>
        <w:spacing w:before="120" w:after="120" w:line="240" w:lineRule="atLeast"/>
        <w:ind w:right="8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k</w:t>
      </w:r>
      <w:r w:rsidRPr="008E31C8">
        <w:rPr>
          <w:sz w:val="26"/>
          <w:szCs w:val="26"/>
        </w:rPr>
        <w:t>hiển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ánh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 tế.</w:t>
      </w:r>
    </w:p>
    <w:p w14:paraId="34D79133" w14:textId="77777777" w:rsidR="006B3890" w:rsidRPr="008E31C8" w:rsidRDefault="002579C7" w:rsidP="008B3BD1">
      <w:pPr>
        <w:spacing w:before="120" w:after="120" w:line="240" w:lineRule="atLeast"/>
        <w:ind w:right="709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điện:</w:t>
      </w:r>
    </w:p>
    <w:p w14:paraId="285D8081" w14:textId="77777777" w:rsidR="006B3890" w:rsidRPr="008E31C8" w:rsidRDefault="002579C7" w:rsidP="008B3BD1">
      <w:pPr>
        <w:spacing w:before="120" w:after="120" w:line="240" w:lineRule="atLeast"/>
        <w:ind w:right="173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5"/>
          <w:sz w:val="26"/>
          <w:szCs w:val="26"/>
        </w:rPr>
        <w:t xml:space="preserve"> v</w:t>
      </w:r>
      <w:r w:rsidRPr="008E31C8">
        <w:rPr>
          <w:sz w:val="26"/>
          <w:szCs w:val="26"/>
        </w:rPr>
        <w:t>à 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xuất.</w:t>
      </w:r>
    </w:p>
    <w:p w14:paraId="7A8E1A8E" w14:textId="533B634E" w:rsidR="00CA2960" w:rsidRPr="008E31C8" w:rsidRDefault="002579C7" w:rsidP="008B3BD1">
      <w:pPr>
        <w:spacing w:before="120" w:after="120" w:line="240" w:lineRule="atLeast"/>
        <w:ind w:right="210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nguồn. 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mạng:</w:t>
      </w:r>
    </w:p>
    <w:p w14:paraId="4D44A7EB" w14:textId="77777777" w:rsidR="00364BFE" w:rsidRDefault="002579C7" w:rsidP="00364BFE">
      <w:pPr>
        <w:spacing w:before="120" w:after="120" w:line="240" w:lineRule="atLeast"/>
        <w:ind w:right="8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sim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d</w:t>
      </w:r>
      <w:r w:rsidRPr="008E31C8">
        <w:rPr>
          <w:sz w:val="26"/>
          <w:szCs w:val="26"/>
        </w:rPr>
        <w:t>ữ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m</w:t>
      </w:r>
      <w:r w:rsidRPr="008E31C8">
        <w:rPr>
          <w:sz w:val="26"/>
          <w:szCs w:val="26"/>
        </w:rPr>
        <w:t>odem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mạng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internet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 công.</w:t>
      </w:r>
    </w:p>
    <w:p w14:paraId="28D5DE4B" w14:textId="411B3ECA" w:rsidR="006B3890" w:rsidRPr="008E31C8" w:rsidRDefault="002579C7" w:rsidP="00364BFE">
      <w:pPr>
        <w:spacing w:before="120" w:after="120" w:line="240" w:lineRule="atLeast"/>
        <w:ind w:right="8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mềm:</w:t>
      </w:r>
    </w:p>
    <w:p w14:paraId="435E2F68" w14:textId="77777777" w:rsidR="00364BFE" w:rsidRDefault="002579C7" w:rsidP="00364BFE">
      <w:pPr>
        <w:spacing w:before="120" w:after="120" w:line="240" w:lineRule="atLeast"/>
        <w:ind w:right="323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web. Xác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đúng:</w:t>
      </w:r>
    </w:p>
    <w:p w14:paraId="180139C8" w14:textId="5E176A84" w:rsidR="006B3890" w:rsidRPr="008E31C8" w:rsidRDefault="002579C7" w:rsidP="00364BFE">
      <w:pPr>
        <w:spacing w:before="120" w:after="120" w:line="240" w:lineRule="atLeast"/>
        <w:ind w:right="32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cập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(điện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á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dòng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dòng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rò,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thụ)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tâ</w:t>
      </w:r>
      <w:r w:rsidRPr="008E31C8">
        <w:rPr>
          <w:spacing w:val="-5"/>
          <w:sz w:val="26"/>
          <w:szCs w:val="26"/>
        </w:rPr>
        <w:t>m</w:t>
      </w:r>
      <w:r w:rsidRPr="008E31C8">
        <w:rPr>
          <w:sz w:val="26"/>
          <w:szCs w:val="26"/>
        </w:rPr>
        <w:t>.</w:t>
      </w:r>
    </w:p>
    <w:p w14:paraId="3591E9ED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suất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5"/>
          <w:sz w:val="26"/>
          <w:szCs w:val="26"/>
        </w:rPr>
        <w:t>e</w:t>
      </w:r>
      <w:r w:rsidRPr="008E31C8">
        <w:rPr>
          <w:sz w:val="26"/>
          <w:szCs w:val="26"/>
        </w:rPr>
        <w:t>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sáng.</w:t>
      </w:r>
    </w:p>
    <w:p w14:paraId="32BEFB6F" w14:textId="77777777" w:rsidR="006B3890" w:rsidRPr="008E31C8" w:rsidRDefault="002579C7" w:rsidP="008B3BD1">
      <w:pPr>
        <w:spacing w:before="120" w:after="120" w:line="240" w:lineRule="atLeast"/>
        <w:ind w:right="8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Cập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tắt,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, tiết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ồ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và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nối.</w:t>
      </w:r>
    </w:p>
    <w:p w14:paraId="70612B4E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tắ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3"/>
          <w:sz w:val="26"/>
          <w:szCs w:val="26"/>
        </w:rPr>
        <w:t>ở</w:t>
      </w:r>
      <w:r w:rsidRPr="008E31C8">
        <w:rPr>
          <w:sz w:val="26"/>
          <w:szCs w:val="26"/>
        </w:rPr>
        <w:t>, tiết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nghĩa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.</w:t>
      </w:r>
    </w:p>
    <w:p w14:paraId="3F1D6257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Led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t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tâm.</w:t>
      </w:r>
    </w:p>
    <w:p w14:paraId="4C10D317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Xem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dòng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áp 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5"/>
          <w:sz w:val="26"/>
          <w:szCs w:val="26"/>
        </w:rPr>
        <w:t>a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c.</w:t>
      </w:r>
    </w:p>
    <w:p w14:paraId="311A5126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cố 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(vật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hư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hỏng)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rung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tâ</w:t>
      </w:r>
      <w:r w:rsidRPr="008E31C8">
        <w:rPr>
          <w:spacing w:val="-5"/>
          <w:sz w:val="26"/>
          <w:szCs w:val="26"/>
        </w:rPr>
        <w:t>m</w:t>
      </w:r>
      <w:r w:rsidRPr="008E31C8">
        <w:rPr>
          <w:sz w:val="26"/>
          <w:szCs w:val="26"/>
        </w:rPr>
        <w:t>.</w:t>
      </w:r>
    </w:p>
    <w:p w14:paraId="348543C1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Cập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thế,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đô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thị.</w:t>
      </w:r>
    </w:p>
    <w:p w14:paraId="6CFFC6FE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Cảnh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5"/>
          <w:sz w:val="26"/>
          <w:szCs w:val="26"/>
        </w:rPr>
        <w:t>ế</w:t>
      </w:r>
      <w:r w:rsidRPr="008E31C8">
        <w:rPr>
          <w:sz w:val="26"/>
          <w:szCs w:val="26"/>
        </w:rPr>
        <w:t>t 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 xuất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thế.</w:t>
      </w:r>
    </w:p>
    <w:p w14:paraId="420062CA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hư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</w:t>
      </w:r>
    </w:p>
    <w:p w14:paraId="4E579CDB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Công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tác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kiểm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tra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kết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nối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tủ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điều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khiển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</w:t>
      </w:r>
      <w:r w:rsidRPr="008E31C8">
        <w:rPr>
          <w:b/>
          <w:spacing w:val="-5"/>
          <w:sz w:val="26"/>
          <w:szCs w:val="26"/>
        </w:rPr>
        <w:t>ô</w:t>
      </w:r>
      <w:r w:rsidRPr="008E31C8">
        <w:rPr>
          <w:b/>
          <w:sz w:val="26"/>
          <w:szCs w:val="26"/>
        </w:rPr>
        <w:t>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minh:</w:t>
      </w:r>
    </w:p>
    <w:p w14:paraId="21A34CB7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k</w:t>
      </w:r>
      <w:r w:rsidRPr="008E31C8">
        <w:rPr>
          <w:sz w:val="26"/>
          <w:szCs w:val="26"/>
        </w:rPr>
        <w:t>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minh:</w:t>
      </w:r>
    </w:p>
    <w:p w14:paraId="65CDE1E3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điện:</w:t>
      </w:r>
    </w:p>
    <w:p w14:paraId="32D5AC71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Đảm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minh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 xuất.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hiết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và 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.</w:t>
      </w:r>
    </w:p>
    <w:p w14:paraId="26CC09E8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mạng:</w:t>
      </w:r>
    </w:p>
    <w:p w14:paraId="2AF3C8BD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sim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dữ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mạng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internet, 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internet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k</w:t>
      </w:r>
      <w:r w:rsidRPr="008E31C8">
        <w:rPr>
          <w:sz w:val="26"/>
          <w:szCs w:val="26"/>
        </w:rPr>
        <w:t>hiển.</w:t>
      </w:r>
    </w:p>
    <w:p w14:paraId="4F6BAA74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mềm:</w:t>
      </w:r>
    </w:p>
    <w:p w14:paraId="6478D471" w14:textId="77777777" w:rsidR="006B3890" w:rsidRPr="008E31C8" w:rsidRDefault="002579C7" w:rsidP="008B3BD1">
      <w:pPr>
        <w:spacing w:before="120" w:after="120" w:line="240" w:lineRule="atLeast"/>
        <w:ind w:right="7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Đảm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5"/>
          <w:sz w:val="26"/>
          <w:szCs w:val="26"/>
        </w:rPr>
        <w:t>ê</w:t>
      </w:r>
      <w:r w:rsidRPr="008E31C8">
        <w:rPr>
          <w:sz w:val="26"/>
          <w:szCs w:val="26"/>
        </w:rPr>
        <w:t>n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thoại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bình 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thái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mềm.</w:t>
      </w:r>
    </w:p>
    <w:p w14:paraId="0F07D2F0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xa:</w:t>
      </w:r>
    </w:p>
    <w:p w14:paraId="7A8E1AB9" w14:textId="7BC9FD50" w:rsidR="00CA2960" w:rsidRPr="008E31C8" w:rsidRDefault="002579C7" w:rsidP="008B3BD1">
      <w:pPr>
        <w:spacing w:before="120" w:after="120" w:line="240" w:lineRule="atLeast"/>
        <w:ind w:right="147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Thử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xa 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web. Xác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xa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đúng:</w:t>
      </w:r>
    </w:p>
    <w:p w14:paraId="0BC6C9D6" w14:textId="77777777" w:rsidR="006B3890" w:rsidRPr="008E31C8" w:rsidRDefault="002579C7" w:rsidP="008B3BD1">
      <w:pPr>
        <w:spacing w:before="120" w:after="120" w:line="240" w:lineRule="atLeast"/>
        <w:ind w:right="8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bật/tắt/đi</w:t>
      </w:r>
      <w:r w:rsidRPr="008E31C8">
        <w:rPr>
          <w:spacing w:val="5"/>
          <w:sz w:val="26"/>
          <w:szCs w:val="26"/>
        </w:rPr>
        <w:t>ề</w:t>
      </w:r>
      <w:r w:rsidRPr="008E31C8">
        <w:rPr>
          <w:sz w:val="26"/>
          <w:szCs w:val="26"/>
        </w:rPr>
        <w:t>u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bó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 mềm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nhắn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SMS.</w:t>
      </w:r>
    </w:p>
    <w:p w14:paraId="7A8E1ABC" w14:textId="6A925B55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bật/tắt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ngõ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ều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xa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mề</w:t>
      </w:r>
      <w:r w:rsidRPr="008E31C8">
        <w:rPr>
          <w:spacing w:val="-5"/>
          <w:sz w:val="26"/>
          <w:szCs w:val="26"/>
        </w:rPr>
        <w:t>m</w:t>
      </w:r>
      <w:r w:rsidRPr="008E31C8">
        <w:rPr>
          <w:sz w:val="26"/>
          <w:szCs w:val="26"/>
        </w:rPr>
        <w:t>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nhắn</w:t>
      </w:r>
    </w:p>
    <w:p w14:paraId="2E8881AA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SMS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lịch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hẹn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3"/>
          <w:sz w:val="26"/>
          <w:szCs w:val="26"/>
        </w:rPr>
        <w:t>ờ</w:t>
      </w:r>
      <w:r w:rsidRPr="008E31C8">
        <w:rPr>
          <w:sz w:val="26"/>
          <w:szCs w:val="26"/>
        </w:rPr>
        <w:t>, cảm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ánh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sáng.</w:t>
      </w:r>
    </w:p>
    <w:p w14:paraId="7A8E1AC0" w14:textId="7BF30244" w:rsidR="00CA2960" w:rsidRPr="008E31C8" w:rsidRDefault="002579C7" w:rsidP="00FB17F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thập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d</w:t>
      </w:r>
      <w:r w:rsidRPr="008E31C8">
        <w:rPr>
          <w:sz w:val="26"/>
          <w:szCs w:val="26"/>
        </w:rPr>
        <w:t>ữ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7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(khi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á</w:t>
      </w:r>
      <w:r w:rsidRPr="008E31C8">
        <w:rPr>
          <w:sz w:val="26"/>
          <w:szCs w:val="26"/>
        </w:rPr>
        <w:t>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sáng)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="00FB17F1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đóng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tắt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ng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cài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(ng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ng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ánh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(lux)</w:t>
      </w:r>
    </w:p>
    <w:p w14:paraId="55DEE97B" w14:textId="77777777" w:rsidR="006B3890" w:rsidRPr="008E31C8" w:rsidRDefault="002579C7" w:rsidP="008B3BD1">
      <w:pPr>
        <w:spacing w:before="120" w:after="120" w:line="240" w:lineRule="atLeast"/>
        <w:ind w:right="488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bật/tắt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cài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tâm.</w:t>
      </w:r>
    </w:p>
    <w:p w14:paraId="69D9DBCF" w14:textId="77777777" w:rsidR="006B389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+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kê và phân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tích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số 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ngà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 theo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tháng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tâm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nhắn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SMS.</w:t>
      </w:r>
    </w:p>
    <w:p w14:paraId="23F0406F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Cài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lịch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(th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đón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tắt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z w:val="26"/>
          <w:szCs w:val="26"/>
        </w:rPr>
        <w:t>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 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suất),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đóng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ngắt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áp/sụt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áp,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pha, mất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 dòng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rò.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thao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cài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 bằng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phím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bấm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di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 (laptop/</w:t>
      </w:r>
      <w:r w:rsidRPr="008E31C8">
        <w:rPr>
          <w:spacing w:val="-1"/>
          <w:sz w:val="26"/>
          <w:szCs w:val="26"/>
        </w:rPr>
        <w:t>s</w:t>
      </w:r>
      <w:r w:rsidRPr="008E31C8">
        <w:rPr>
          <w:sz w:val="26"/>
          <w:szCs w:val="26"/>
        </w:rPr>
        <w:t>martphone)</w:t>
      </w:r>
      <w:r w:rsidRPr="008E31C8">
        <w:rPr>
          <w:spacing w:val="-19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3G/4G/</w:t>
      </w:r>
      <w:r w:rsidRPr="008E31C8">
        <w:rPr>
          <w:spacing w:val="-10"/>
          <w:sz w:val="26"/>
          <w:szCs w:val="26"/>
        </w:rPr>
        <w:t>W</w:t>
      </w:r>
      <w:r w:rsidRPr="008E31C8">
        <w:rPr>
          <w:sz w:val="26"/>
          <w:szCs w:val="26"/>
        </w:rPr>
        <w:t>ifi.</w:t>
      </w:r>
    </w:p>
    <w:p w14:paraId="285428D4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cảnh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 tâm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 hoặc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nhắn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SMS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khi phát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cố điện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á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dòng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tủ m</w:t>
      </w:r>
      <w:r w:rsidRPr="008E31C8">
        <w:rPr>
          <w:spacing w:val="-3"/>
          <w:sz w:val="26"/>
          <w:szCs w:val="26"/>
        </w:rPr>
        <w:t>ở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2"/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bóng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đèn, kh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 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hỏng.</w:t>
      </w:r>
    </w:p>
    <w:p w14:paraId="395BF66B" w14:textId="77777777" w:rsidR="006B3890" w:rsidRPr="008E31C8" w:rsidRDefault="002579C7" w:rsidP="008B3BD1">
      <w:pPr>
        <w:spacing w:before="120" w:after="120" w:line="240" w:lineRule="atLeast"/>
        <w:ind w:right="8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lịch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gian bật/tắt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gõ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ra,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cố,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cảnh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tối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thiểu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3 tháng.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 thể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 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file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dụng.</w:t>
      </w:r>
    </w:p>
    <w:p w14:paraId="007B7111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Hiển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thị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ụ, dòng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á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suất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(S,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P) 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pha, 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mạng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di động,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sóng,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ngõ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ngõ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vào, dung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thẻ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áp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pin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sạc,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thái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pin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sạc,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thái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ho</w:t>
      </w:r>
      <w:r w:rsidRPr="008E31C8">
        <w:rPr>
          <w:spacing w:val="8"/>
          <w:sz w:val="26"/>
          <w:szCs w:val="26"/>
        </w:rPr>
        <w:t>ạ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ngõ ra,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 tin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cài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ngõ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ra,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 tin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cài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cài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 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sáng.</w:t>
      </w:r>
    </w:p>
    <w:p w14:paraId="7A8E1ACE" w14:textId="2E940B1F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w w:val="99"/>
          <w:sz w:val="26"/>
          <w:szCs w:val="26"/>
        </w:rPr>
        <w:t>4</w:t>
      </w:r>
      <w:r w:rsidRPr="008E31C8">
        <w:rPr>
          <w:b/>
          <w:spacing w:val="2"/>
          <w:w w:val="99"/>
          <w:sz w:val="26"/>
          <w:szCs w:val="26"/>
        </w:rPr>
        <w:t>.</w:t>
      </w:r>
      <w:r w:rsidRPr="008E31C8">
        <w:rPr>
          <w:b/>
          <w:w w:val="99"/>
          <w:sz w:val="26"/>
          <w:szCs w:val="26"/>
        </w:rPr>
        <w:t>2.</w:t>
      </w:r>
      <w:r w:rsidRPr="008E31C8">
        <w:rPr>
          <w:b/>
          <w:spacing w:val="-23"/>
          <w:w w:val="9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đảm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bảo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chất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pacing w:val="4"/>
          <w:sz w:val="26"/>
          <w:szCs w:val="26"/>
        </w:rPr>
        <w:t>l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ợng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nguyên</w:t>
      </w:r>
      <w:r w:rsidRPr="008E31C8">
        <w:rPr>
          <w:b/>
          <w:spacing w:val="-1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vật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</w:t>
      </w:r>
      <w:r w:rsidRPr="008E31C8">
        <w:rPr>
          <w:b/>
          <w:spacing w:val="4"/>
          <w:sz w:val="26"/>
          <w:szCs w:val="26"/>
        </w:rPr>
        <w:t>i</w:t>
      </w:r>
      <w:r w:rsidRPr="008E31C8">
        <w:rPr>
          <w:b/>
          <w:sz w:val="26"/>
          <w:szCs w:val="26"/>
        </w:rPr>
        <w:t>ệu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đầu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vào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để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phục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vụ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tác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</w:p>
    <w:p w14:paraId="7A8E1ACF" w14:textId="77777777" w:rsidR="00CA2960" w:rsidRPr="008E31C8" w:rsidRDefault="002579C7" w:rsidP="008B3BD1">
      <w:pPr>
        <w:spacing w:before="120" w:after="120" w:line="240" w:lineRule="atLeast"/>
        <w:ind w:right="2817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4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2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Quy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trình,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quản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lý vật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,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liệ</w:t>
      </w:r>
      <w:r w:rsidRPr="008E31C8">
        <w:rPr>
          <w:b/>
          <w:spacing w:val="-5"/>
          <w:sz w:val="26"/>
          <w:szCs w:val="26"/>
        </w:rPr>
        <w:t>u</w:t>
      </w:r>
      <w:r w:rsidRPr="008E31C8">
        <w:rPr>
          <w:b/>
          <w:sz w:val="26"/>
          <w:szCs w:val="26"/>
        </w:rPr>
        <w:t>,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thiết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bị.</w:t>
      </w:r>
    </w:p>
    <w:p w14:paraId="7D7C0D78" w14:textId="77777777" w:rsidR="006B3890" w:rsidRPr="008E31C8" w:rsidRDefault="002579C7" w:rsidP="008B3BD1">
      <w:pPr>
        <w:spacing w:before="120" w:after="120" w:line="240" w:lineRule="atLeast"/>
        <w:ind w:right="83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Mục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đích:</w:t>
      </w:r>
    </w:p>
    <w:p w14:paraId="5ADA2C6F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Mục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đích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qui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qui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nhất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gói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thầu.</w:t>
      </w:r>
    </w:p>
    <w:p w14:paraId="4149CE79" w14:textId="77777777" w:rsidR="006B3890" w:rsidRPr="008E31C8" w:rsidRDefault="002579C7" w:rsidP="008B3BD1">
      <w:pPr>
        <w:spacing w:before="120" w:after="120" w:line="240" w:lineRule="atLeast"/>
        <w:ind w:right="850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Phạm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vi:</w:t>
      </w:r>
    </w:p>
    <w:p w14:paraId="27081F30" w14:textId="303F91FB" w:rsidR="00126D29" w:rsidRDefault="002579C7" w:rsidP="00BA0B6B">
      <w:pPr>
        <w:spacing w:before="120" w:after="120" w:line="240" w:lineRule="atLeast"/>
        <w:ind w:right="8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Áp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mua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A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="00167313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ty và kho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2B6A5DD5" w14:textId="433017A6" w:rsidR="006B3890" w:rsidRPr="008E31C8" w:rsidRDefault="003345D6" w:rsidP="00BA0B6B">
      <w:pPr>
        <w:spacing w:before="120" w:after="120" w:line="240" w:lineRule="atLeast"/>
        <w:ind w:right="80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pict w14:anchorId="7A8E1F82">
          <v:shape id="_x0000_i1051" type="#_x0000_t75" style="width:495pt;height:463.5pt">
            <v:imagedata r:id="rId40" o:title=""/>
          </v:shape>
        </w:pict>
      </w:r>
    </w:p>
    <w:p w14:paraId="2E7F9184" w14:textId="77777777" w:rsidR="006B3890" w:rsidRPr="008E31C8" w:rsidRDefault="002579C7" w:rsidP="008B3BD1">
      <w:pPr>
        <w:spacing w:before="120" w:after="120" w:line="240" w:lineRule="atLeast"/>
        <w:ind w:right="7003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Thuyết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minh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quá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trình</w:t>
      </w:r>
    </w:p>
    <w:p w14:paraId="1864E7B6" w14:textId="77777777" w:rsidR="006B3890" w:rsidRPr="008E31C8" w:rsidRDefault="002579C7" w:rsidP="008B3BD1">
      <w:pPr>
        <w:spacing w:before="120" w:after="120" w:line="240" w:lineRule="atLeast"/>
        <w:ind w:right="6690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Kế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hoạch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cung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pacing w:val="-2"/>
          <w:sz w:val="26"/>
          <w:szCs w:val="26"/>
        </w:rPr>
        <w:t>ứ</w:t>
      </w:r>
      <w:r w:rsidRPr="008E31C8">
        <w:rPr>
          <w:b/>
          <w:sz w:val="26"/>
          <w:szCs w:val="26"/>
        </w:rPr>
        <w:t>ng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tư</w:t>
      </w:r>
    </w:p>
    <w:p w14:paraId="7A8E1ADE" w14:textId="180F2757" w:rsidR="00CA2960" w:rsidRPr="008E31C8" w:rsidRDefault="002579C7" w:rsidP="008B3BD1">
      <w:pPr>
        <w:spacing w:before="120" w:after="120" w:line="240" w:lineRule="atLeast"/>
        <w:ind w:right="18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Căn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cứ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nghệ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7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lắ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 xml:space="preserve">, 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proofErr w:type="gramEnd"/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 đảm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 cung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ấu, 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bị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khí</w:t>
      </w:r>
      <w:r w:rsidRPr="008E31C8">
        <w:rPr>
          <w:spacing w:val="-2"/>
          <w:sz w:val="26"/>
          <w:szCs w:val="26"/>
        </w:rPr>
        <w:t>,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 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gói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tục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gián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ạn.</w:t>
      </w:r>
    </w:p>
    <w:p w14:paraId="7A8E1ADF" w14:textId="77777777" w:rsidR="00CA2960" w:rsidRPr="008E31C8" w:rsidRDefault="002579C7" w:rsidP="008B3BD1">
      <w:pPr>
        <w:spacing w:before="120" w:after="120" w:line="240" w:lineRule="atLeast"/>
        <w:ind w:right="201" w:firstLine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luôn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hoạch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gói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. Tất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trì</w:t>
      </w:r>
      <w:r w:rsidRPr="008E31C8">
        <w:rPr>
          <w:spacing w:val="4"/>
          <w:sz w:val="26"/>
          <w:szCs w:val="26"/>
        </w:rPr>
        <w:t>n</w:t>
      </w:r>
      <w:r w:rsidRPr="008E31C8">
        <w:rPr>
          <w:sz w:val="26"/>
          <w:szCs w:val="26"/>
        </w:rPr>
        <w:t xml:space="preserve">h, 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proofErr w:type="gramEnd"/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</w:p>
    <w:p w14:paraId="7A8E1AE0" w14:textId="77777777" w:rsidR="00CA2960" w:rsidRPr="008E31C8" w:rsidRDefault="002579C7" w:rsidP="008B3BD1">
      <w:pPr>
        <w:spacing w:before="120" w:after="120" w:line="240" w:lineRule="atLeast"/>
        <w:ind w:right="20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cầu, tuân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và 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vấn. Các</w:t>
      </w:r>
    </w:p>
    <w:p w14:paraId="71C00185" w14:textId="77777777" w:rsidR="006B3890" w:rsidRPr="008E31C8" w:rsidRDefault="002579C7" w:rsidP="008B3BD1">
      <w:pPr>
        <w:spacing w:before="120" w:after="120" w:line="240" w:lineRule="atLeast"/>
        <w:ind w:right="19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 nhận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y</w:t>
      </w:r>
      <w:r w:rsidRPr="008E31C8">
        <w:rPr>
          <w:spacing w:val="5"/>
          <w:sz w:val="26"/>
          <w:szCs w:val="26"/>
        </w:rPr>
        <w:t>ê</w:t>
      </w:r>
      <w:r w:rsidRPr="008E31C8">
        <w:rPr>
          <w:sz w:val="26"/>
          <w:szCs w:val="26"/>
        </w:rPr>
        <w:t>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 chỉ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x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ng, đăng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hí 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thoả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mãn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TC</w:t>
      </w:r>
      <w:r w:rsidRPr="008E31C8">
        <w:rPr>
          <w:spacing w:val="5"/>
          <w:sz w:val="26"/>
          <w:szCs w:val="26"/>
        </w:rPr>
        <w:t>V</w:t>
      </w:r>
      <w:r w:rsidRPr="008E31C8">
        <w:rPr>
          <w:sz w:val="26"/>
          <w:szCs w:val="26"/>
        </w:rPr>
        <w:t>N,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 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thầu.</w:t>
      </w:r>
    </w:p>
    <w:p w14:paraId="58DA9B38" w14:textId="03269EB5" w:rsidR="006B3890" w:rsidRPr="008E31C8" w:rsidRDefault="002579C7" w:rsidP="00FB17F1">
      <w:pPr>
        <w:spacing w:before="120" w:after="120" w:line="240" w:lineRule="atLeast"/>
        <w:ind w:right="196" w:firstLine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Nhà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đệ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 chỉ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mẫu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 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gốc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mua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có 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ký</w:t>
      </w:r>
      <w:r w:rsidR="00FB17F1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vấn.</w:t>
      </w:r>
    </w:p>
    <w:p w14:paraId="4D31DB70" w14:textId="77777777" w:rsidR="006B3890" w:rsidRPr="008E31C8" w:rsidRDefault="002579C7" w:rsidP="008B3BD1">
      <w:pPr>
        <w:spacing w:before="120" w:after="120" w:line="240" w:lineRule="atLeast"/>
        <w:ind w:right="70" w:firstLine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sẽ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gốc, kết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thí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Chủ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sư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quan quản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thanh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tra,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cứ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lúc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nào.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 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sư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sẽ tuyệt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n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ằm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đích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tuyệt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60CBBF04" w14:textId="77777777" w:rsidR="006B3890" w:rsidRPr="008E31C8" w:rsidRDefault="002579C7" w:rsidP="008B3BD1">
      <w:pPr>
        <w:spacing w:before="120" w:after="120" w:line="240" w:lineRule="atLeast"/>
        <w:ind w:right="80" w:firstLine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chọn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 uy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tín,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ó 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cao.</w:t>
      </w:r>
    </w:p>
    <w:p w14:paraId="5B4D6B59" w14:textId="77777777" w:rsidR="006B3890" w:rsidRPr="008E31C8" w:rsidRDefault="002579C7" w:rsidP="008B3BD1">
      <w:pPr>
        <w:spacing w:before="120" w:after="120" w:line="240" w:lineRule="atLeast"/>
        <w:ind w:right="64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:</w:t>
      </w:r>
    </w:p>
    <w:p w14:paraId="3F124D44" w14:textId="77777777" w:rsidR="006B3890" w:rsidRPr="008E31C8" w:rsidRDefault="002579C7" w:rsidP="008B3BD1">
      <w:pPr>
        <w:spacing w:before="120" w:after="120" w:line="240" w:lineRule="atLeast"/>
        <w:ind w:right="83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Vật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tư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a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sử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dụng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pacing w:val="4"/>
          <w:sz w:val="26"/>
          <w:szCs w:val="26"/>
        </w:rPr>
        <w:t>đ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pacing w:val="5"/>
          <w:sz w:val="26"/>
          <w:szCs w:val="26"/>
        </w:rPr>
        <w:t>ợ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tiến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hành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nghiệm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theo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tự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như sau:</w:t>
      </w:r>
    </w:p>
    <w:p w14:paraId="28266978" w14:textId="77777777" w:rsidR="006B389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Bộ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tìm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 hàng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z w:val="26"/>
          <w:szCs w:val="26"/>
        </w:rPr>
        <w:t>à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tra,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lấy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mẫu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huy 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>h</w:t>
      </w:r>
      <w:r w:rsidRPr="008E31C8">
        <w:rPr>
          <w:sz w:val="26"/>
          <w:szCs w:val="26"/>
        </w:rPr>
        <w:t>iết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sư 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tra, 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có 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thì 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c</w:t>
      </w:r>
      <w:r w:rsidRPr="008E31C8">
        <w:rPr>
          <w:spacing w:val="9"/>
          <w:sz w:val="26"/>
          <w:szCs w:val="26"/>
        </w:rPr>
        <w:t>ô</w:t>
      </w:r>
      <w:r w:rsidRPr="008E31C8">
        <w:rPr>
          <w:sz w:val="26"/>
          <w:szCs w:val="26"/>
        </w:rPr>
        <w:t>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40A52694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dễ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dàn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Xi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măng phải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kê cao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ẩm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t, kho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che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nắng.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Sắt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kê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phải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 xml:space="preserve">c </w:t>
      </w:r>
      <w:r w:rsidRPr="008E31C8">
        <w:rPr>
          <w:sz w:val="26"/>
          <w:szCs w:val="26"/>
        </w:rPr>
        <w:t>đậy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a.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cát,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đá,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sỏi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sạch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5"/>
          <w:sz w:val="26"/>
          <w:szCs w:val="26"/>
        </w:rPr>
        <w:t>ả</w:t>
      </w:r>
      <w:r w:rsidRPr="008E31C8">
        <w:rPr>
          <w:sz w:val="26"/>
          <w:szCs w:val="26"/>
        </w:rPr>
        <w:t>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cát, đá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bị nhiễm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bẩn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tiêu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thoát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tốt.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cốt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giữ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trí tách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nhau.</w:t>
      </w:r>
    </w:p>
    <w:p w14:paraId="13BF63C7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Bố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chép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cụ thể, có 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 nhập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kho,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và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thất thoát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.</w:t>
      </w:r>
    </w:p>
    <w:p w14:paraId="450EA5A6" w14:textId="77777777" w:rsidR="006B3890" w:rsidRPr="008E31C8" w:rsidRDefault="002579C7" w:rsidP="008B3BD1">
      <w:pPr>
        <w:spacing w:before="120" w:after="120" w:line="240" w:lineRule="atLeast"/>
        <w:ind w:right="247"/>
        <w:jc w:val="both"/>
        <w:rPr>
          <w:sz w:val="26"/>
          <w:szCs w:val="26"/>
        </w:rPr>
      </w:pP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soát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tổng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ngà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0D9D1AEC" w14:textId="77777777" w:rsidR="006B3890" w:rsidRPr="008E31C8" w:rsidRDefault="002579C7" w:rsidP="008B3BD1">
      <w:pPr>
        <w:spacing w:before="120" w:after="120" w:line="240" w:lineRule="atLeast"/>
        <w:ind w:right="5209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Công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tác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kiểm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tra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chất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ợng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liệu:</w:t>
      </w:r>
    </w:p>
    <w:p w14:paraId="445B2FA1" w14:textId="77777777" w:rsidR="006B3890" w:rsidRPr="008E31C8" w:rsidRDefault="002579C7" w:rsidP="008B3BD1">
      <w:pPr>
        <w:spacing w:before="120" w:after="120" w:line="240" w:lineRule="atLeast"/>
        <w:ind w:right="7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Tất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cho 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nhằm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nhấ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.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 cũng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gốc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sẽ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-3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.</w:t>
      </w:r>
    </w:p>
    <w:p w14:paraId="39882FBD" w14:textId="77777777" w:rsidR="006B3890" w:rsidRPr="008E31C8" w:rsidRDefault="002579C7" w:rsidP="008B3BD1">
      <w:pPr>
        <w:spacing w:before="120" w:after="120" w:line="240" w:lineRule="atLeast"/>
        <w:ind w:right="7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Tổ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sư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sở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 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vào.</w:t>
      </w:r>
    </w:p>
    <w:p w14:paraId="68FAE214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 đầu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sư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 mẫu,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đã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ng.</w:t>
      </w:r>
    </w:p>
    <w:p w14:paraId="3FB934A4" w14:textId="77777777" w:rsidR="006B3890" w:rsidRPr="008E31C8" w:rsidRDefault="002579C7" w:rsidP="008B3BD1">
      <w:pPr>
        <w:spacing w:before="120" w:after="120" w:line="240" w:lineRule="atLeast"/>
        <w:ind w:right="85" w:firstLine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1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VLXD phụ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>h</w:t>
      </w:r>
      <w:r w:rsidRPr="008E31C8">
        <w:rPr>
          <w:sz w:val="26"/>
          <w:szCs w:val="26"/>
        </w:rPr>
        <w:t>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hai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thuật.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loại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ki</w:t>
      </w:r>
      <w:r w:rsidRPr="008E31C8">
        <w:rPr>
          <w:spacing w:val="-5"/>
          <w:sz w:val="26"/>
          <w:szCs w:val="26"/>
        </w:rPr>
        <w:t>ể</w:t>
      </w:r>
      <w:r w:rsidRPr="008E31C8">
        <w:rPr>
          <w:sz w:val="26"/>
          <w:szCs w:val="26"/>
        </w:rPr>
        <w:t>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ng.</w:t>
      </w:r>
    </w:p>
    <w:p w14:paraId="33535827" w14:textId="77777777" w:rsidR="006B3890" w:rsidRPr="008E31C8" w:rsidRDefault="002579C7" w:rsidP="008B3BD1">
      <w:pPr>
        <w:spacing w:before="120" w:after="120" w:line="240" w:lineRule="atLeast"/>
        <w:ind w:right="8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Đối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 cho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công </w:t>
      </w:r>
      <w:proofErr w:type="gramStart"/>
      <w:r w:rsidRPr="008E31C8">
        <w:rPr>
          <w:sz w:val="26"/>
          <w:szCs w:val="26"/>
        </w:rPr>
        <w:t xml:space="preserve">trình, 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proofErr w:type="gramEnd"/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>h</w:t>
      </w:r>
      <w:r w:rsidRPr="008E31C8">
        <w:rPr>
          <w:sz w:val="26"/>
          <w:szCs w:val="26"/>
        </w:rPr>
        <w:t>ầu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hành </w:t>
      </w:r>
      <w:r w:rsidRPr="008E31C8">
        <w:rPr>
          <w:sz w:val="26"/>
          <w:szCs w:val="26"/>
        </w:rPr>
        <w:t>đúc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mẫu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trình,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thí 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7</w:t>
      </w:r>
      <w:r w:rsidRPr="008E31C8">
        <w:rPr>
          <w:sz w:val="26"/>
          <w:szCs w:val="26"/>
        </w:rPr>
        <w:t>-14-28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tuổi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phò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nghiệm.</w:t>
      </w:r>
    </w:p>
    <w:p w14:paraId="7A8E1B02" w14:textId="4A18C53B" w:rsidR="00CA2960" w:rsidRPr="008E31C8" w:rsidRDefault="002579C7" w:rsidP="008B3BD1">
      <w:pPr>
        <w:spacing w:before="120" w:after="120" w:line="240" w:lineRule="atLeast"/>
        <w:ind w:right="87"/>
        <w:jc w:val="both"/>
        <w:rPr>
          <w:sz w:val="26"/>
          <w:szCs w:val="26"/>
        </w:rPr>
        <w:sectPr w:rsidR="00CA2960" w:rsidRPr="008E31C8" w:rsidSect="003345D6">
          <w:headerReference w:type="default" r:id="rId41"/>
          <w:pgSz w:w="12240" w:h="15840"/>
          <w:pgMar w:top="851" w:right="851" w:bottom="851" w:left="1134" w:header="0" w:footer="0" w:gutter="0"/>
          <w:cols w:space="720"/>
        </w:sectPr>
      </w:pP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mẫu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xâ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 xml:space="preserve">, trát, </w:t>
      </w:r>
      <w:proofErr w:type="gramStart"/>
      <w:r w:rsidRPr="008E31C8">
        <w:rPr>
          <w:sz w:val="26"/>
          <w:szCs w:val="26"/>
        </w:rPr>
        <w:t>ốp</w:t>
      </w:r>
      <w:r w:rsidRPr="008E31C8">
        <w:rPr>
          <w:spacing w:val="2"/>
          <w:sz w:val="26"/>
          <w:szCs w:val="26"/>
        </w:rPr>
        <w:t>,</w:t>
      </w:r>
      <w:r w:rsidRPr="008E31C8">
        <w:rPr>
          <w:sz w:val="26"/>
          <w:szCs w:val="26"/>
        </w:rPr>
        <w:t>…</w:t>
      </w:r>
      <w:proofErr w:type="gramEnd"/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lấy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mẫu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thí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5"/>
          <w:sz w:val="26"/>
          <w:szCs w:val="26"/>
        </w:rPr>
        <w:t>ã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ận.</w:t>
      </w:r>
    </w:p>
    <w:p w14:paraId="6ED68E2E" w14:textId="77777777" w:rsidR="006B389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pacing w:val="-19"/>
          <w:sz w:val="26"/>
          <w:szCs w:val="26"/>
        </w:rPr>
        <w:lastRenderedPageBreak/>
        <w:t>T</w:t>
      </w:r>
      <w:r w:rsidRPr="008E31C8">
        <w:rPr>
          <w:sz w:val="26"/>
          <w:szCs w:val="26"/>
        </w:rPr>
        <w:t>oàn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chung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 chỉ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gốc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xứ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sư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vấn.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sư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quyền chỉ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bất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kỳ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(mẫu vật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liệu)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nào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để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thí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 tra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cầu 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5"/>
          <w:sz w:val="26"/>
          <w:szCs w:val="26"/>
        </w:rPr>
        <w:t>a</w:t>
      </w:r>
      <w:r w:rsidRPr="008E31C8">
        <w:rPr>
          <w:sz w:val="26"/>
          <w:szCs w:val="26"/>
        </w:rPr>
        <w:t>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thế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cho 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này  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chịu.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lại,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z w:val="26"/>
          <w:szCs w:val="26"/>
        </w:rPr>
        <w:t>ạt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sẽ do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phía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 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chịu.</w:t>
      </w:r>
    </w:p>
    <w:p w14:paraId="4E2200D4" w14:textId="77777777" w:rsidR="006B3890" w:rsidRPr="008E31C8" w:rsidRDefault="002579C7" w:rsidP="008B3BD1">
      <w:pPr>
        <w:spacing w:before="120" w:after="120" w:line="240" w:lineRule="atLeast"/>
        <w:ind w:right="70" w:firstLine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1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mẫu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thí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mẫu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bất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cứ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có 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cầu.</w:t>
      </w:r>
    </w:p>
    <w:p w14:paraId="78B2A29E" w14:textId="77777777" w:rsidR="006B3890" w:rsidRPr="008E31C8" w:rsidRDefault="002579C7" w:rsidP="008B3BD1">
      <w:pPr>
        <w:spacing w:before="120" w:after="120" w:line="240" w:lineRule="atLeast"/>
        <w:ind w:right="5659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yêu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cầu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chất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ợng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của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tư</w:t>
      </w:r>
    </w:p>
    <w:p w14:paraId="77714280" w14:textId="77777777" w:rsidR="006B3890" w:rsidRPr="008E31C8" w:rsidRDefault="002579C7" w:rsidP="008B3BD1">
      <w:pPr>
        <w:spacing w:before="120" w:after="120" w:line="240" w:lineRule="atLeast"/>
        <w:ind w:right="8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 nhận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b</w:t>
      </w:r>
      <w:r w:rsidRPr="008E31C8">
        <w:rPr>
          <w:sz w:val="26"/>
          <w:szCs w:val="26"/>
        </w:rPr>
        <w:t>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 chỉ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 x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đăng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thoả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mãn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TCVN, 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K</w:t>
      </w:r>
      <w:r w:rsidRPr="008E31C8">
        <w:rPr>
          <w:sz w:val="26"/>
          <w:szCs w:val="26"/>
        </w:rPr>
        <w:t>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thuận.</w:t>
      </w:r>
    </w:p>
    <w:p w14:paraId="6F26CDFF" w14:textId="77777777" w:rsidR="006B3890" w:rsidRPr="008E31C8" w:rsidRDefault="002579C7" w:rsidP="008B3BD1">
      <w:pPr>
        <w:spacing w:before="120" w:after="120" w:line="240" w:lineRule="atLeast"/>
        <w:ind w:right="15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6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5"/>
          <w:sz w:val="26"/>
          <w:szCs w:val="26"/>
        </w:rPr>
        <w:t>2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2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tài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nà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22809CAD" w14:textId="77777777" w:rsidR="006B3890" w:rsidRPr="008E31C8" w:rsidRDefault="002579C7" w:rsidP="008B3BD1">
      <w:pPr>
        <w:spacing w:before="120" w:after="120" w:line="240" w:lineRule="atLeast"/>
        <w:ind w:right="5114"/>
        <w:jc w:val="both"/>
        <w:rPr>
          <w:sz w:val="26"/>
          <w:szCs w:val="26"/>
        </w:rPr>
      </w:pPr>
      <w:r w:rsidRPr="008E31C8">
        <w:rPr>
          <w:b/>
          <w:spacing w:val="-5"/>
          <w:sz w:val="26"/>
          <w:szCs w:val="26"/>
        </w:rPr>
        <w:t>T</w:t>
      </w:r>
      <w:r w:rsidRPr="008E31C8">
        <w:rPr>
          <w:b/>
          <w:sz w:val="26"/>
          <w:szCs w:val="26"/>
        </w:rPr>
        <w:t>iếp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nhận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,</w:t>
      </w:r>
      <w:r w:rsidRPr="008E31C8">
        <w:rPr>
          <w:b/>
          <w:spacing w:val="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giao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nhận</w:t>
      </w:r>
    </w:p>
    <w:p w14:paraId="04860306" w14:textId="77777777" w:rsidR="006B3890" w:rsidRPr="008E31C8" w:rsidRDefault="002579C7" w:rsidP="008B3BD1">
      <w:pPr>
        <w:spacing w:before="120" w:after="120" w:line="240" w:lineRule="atLeast"/>
        <w:ind w:right="76" w:firstLine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 hệ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lý 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ư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 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.</w:t>
      </w:r>
    </w:p>
    <w:p w14:paraId="206AB192" w14:textId="77777777" w:rsidR="006B3890" w:rsidRPr="008E31C8" w:rsidRDefault="002579C7" w:rsidP="008B3BD1">
      <w:pPr>
        <w:spacing w:before="120" w:after="120" w:line="240" w:lineRule="atLeast"/>
        <w:ind w:right="6380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tiếp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nhận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:</w:t>
      </w:r>
    </w:p>
    <w:p w14:paraId="15972679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Ký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 thiết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tín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(Có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nguyên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tắc kèm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theo),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bạn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đã cung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5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cho  Nhà</w:t>
      </w:r>
      <w:proofErr w:type="gramEnd"/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có 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mô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.</w:t>
      </w:r>
    </w:p>
    <w:p w14:paraId="5D17B3F9" w14:textId="77777777" w:rsidR="006B3890" w:rsidRPr="008E31C8" w:rsidRDefault="002579C7" w:rsidP="008B3BD1">
      <w:pPr>
        <w:spacing w:before="120" w:after="120" w:line="240" w:lineRule="atLeast"/>
        <w:ind w:right="393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.</w:t>
      </w:r>
    </w:p>
    <w:p w14:paraId="7A8E1B17" w14:textId="4814B2AF" w:rsidR="00CA2960" w:rsidRPr="008E31C8" w:rsidRDefault="002579C7" w:rsidP="008B3BD1">
      <w:pPr>
        <w:spacing w:before="120" w:after="120" w:line="240" w:lineRule="atLeast"/>
        <w:ind w:right="8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Tập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tập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ồ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ạt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ách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tắc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</w:p>
    <w:p w14:paraId="7A8E1B18" w14:textId="77777777" w:rsidR="00CA296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mua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-5"/>
          <w:sz w:val="26"/>
          <w:szCs w:val="26"/>
        </w:rPr>
        <w:t>ì</w:t>
      </w:r>
      <w:r w:rsidRPr="008E31C8">
        <w:rPr>
          <w:sz w:val="26"/>
          <w:szCs w:val="26"/>
        </w:rPr>
        <w:t>. Bố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chép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cụ thể, có 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</w:p>
    <w:p w14:paraId="7A8E1B19" w14:textId="77777777" w:rsidR="00CA2960" w:rsidRPr="008E31C8" w:rsidRDefault="002579C7" w:rsidP="008B3BD1">
      <w:pPr>
        <w:spacing w:before="120" w:after="120" w:line="240" w:lineRule="atLeast"/>
        <w:ind w:right="8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nhập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kho,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thất</w:t>
      </w:r>
    </w:p>
    <w:p w14:paraId="01D3A6FB" w14:textId="77777777" w:rsidR="006B3890" w:rsidRPr="008E31C8" w:rsidRDefault="002579C7" w:rsidP="008B3BD1">
      <w:pPr>
        <w:spacing w:before="120" w:after="120" w:line="240" w:lineRule="atLeast"/>
        <w:ind w:right="734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thoát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.</w:t>
      </w:r>
    </w:p>
    <w:p w14:paraId="6B06DD1D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pacing w:val="-19"/>
          <w:sz w:val="26"/>
          <w:szCs w:val="26"/>
        </w:rPr>
        <w:t>T</w:t>
      </w:r>
      <w:r w:rsidRPr="008E31C8">
        <w:rPr>
          <w:sz w:val="26"/>
          <w:szCs w:val="26"/>
        </w:rPr>
        <w:t>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dụng.</w:t>
      </w:r>
    </w:p>
    <w:p w14:paraId="3938C274" w14:textId="77777777" w:rsidR="006B3890" w:rsidRPr="008E31C8" w:rsidRDefault="002579C7" w:rsidP="008B3BD1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cả 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quy cách,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và 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bỏ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 khỏi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cách,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chủng</w:t>
      </w:r>
      <w:r w:rsidRPr="008E31C8">
        <w:rPr>
          <w:spacing w:val="-18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6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2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ng.</w:t>
      </w:r>
    </w:p>
    <w:p w14:paraId="6424852A" w14:textId="77777777" w:rsidR="006B3890" w:rsidRPr="008E31C8" w:rsidRDefault="002579C7" w:rsidP="008B3BD1">
      <w:pPr>
        <w:spacing w:before="120" w:after="120" w:line="240" w:lineRule="atLeast"/>
        <w:ind w:right="3170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bảo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quản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liệu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trang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thiết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pacing w:val="-5"/>
          <w:sz w:val="26"/>
          <w:szCs w:val="26"/>
        </w:rPr>
        <w:t>b</w:t>
      </w:r>
      <w:r w:rsidRPr="008E31C8">
        <w:rPr>
          <w:b/>
          <w:sz w:val="26"/>
          <w:szCs w:val="26"/>
        </w:rPr>
        <w:t>ị</w:t>
      </w:r>
      <w:r w:rsidRPr="008E31C8">
        <w:rPr>
          <w:b/>
          <w:spacing w:val="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trình:</w:t>
      </w:r>
    </w:p>
    <w:p w14:paraId="3FD7AB4B" w14:textId="77777777" w:rsidR="006B3890" w:rsidRPr="008E31C8" w:rsidRDefault="002579C7" w:rsidP="008B3BD1">
      <w:pPr>
        <w:spacing w:before="120" w:after="120" w:line="240" w:lineRule="atLeast"/>
        <w:ind w:right="8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tôi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coi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trang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cách:</w:t>
      </w:r>
    </w:p>
    <w:p w14:paraId="215BAB49" w14:textId="77777777" w:rsidR="006B3890" w:rsidRPr="008E31C8" w:rsidRDefault="002579C7" w:rsidP="008B3BD1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Sắt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 khô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ráo, 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bùn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dính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hoen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rỉ,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thép.</w:t>
      </w:r>
    </w:p>
    <w:p w14:paraId="7A8E1B26" w14:textId="19D52791" w:rsidR="00CA2960" w:rsidRPr="008E31C8" w:rsidRDefault="002579C7" w:rsidP="008B3BD1">
      <w:pPr>
        <w:spacing w:before="120" w:after="120" w:line="240" w:lineRule="atLeast"/>
        <w:ind w:right="1270"/>
        <w:jc w:val="both"/>
        <w:rPr>
          <w:sz w:val="26"/>
          <w:szCs w:val="26"/>
        </w:rPr>
        <w:sectPr w:rsidR="00CA2960" w:rsidRPr="008E31C8" w:rsidSect="003345D6">
          <w:headerReference w:type="default" r:id="rId42"/>
          <w:pgSz w:w="12240" w:h="15840"/>
          <w:pgMar w:top="851" w:right="851" w:bottom="851" w:left="1134" w:header="0" w:footer="0" w:gutter="0"/>
          <w:cols w:space="720"/>
        </w:sectPr>
      </w:pPr>
      <w:r w:rsidRPr="008E31C8">
        <w:rPr>
          <w:sz w:val="26"/>
          <w:szCs w:val="26"/>
        </w:rPr>
        <w:t>Phải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 ba gết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0</w:t>
      </w:r>
      <w:r w:rsidRPr="008E31C8">
        <w:rPr>
          <w:spacing w:val="2"/>
          <w:sz w:val="26"/>
          <w:szCs w:val="26"/>
        </w:rPr>
        <w:t>,</w:t>
      </w:r>
      <w:r w:rsidRPr="008E31C8">
        <w:rPr>
          <w:sz w:val="26"/>
          <w:szCs w:val="26"/>
        </w:rPr>
        <w:t>45m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X</w:t>
      </w:r>
      <w:r w:rsidRPr="008E31C8">
        <w:rPr>
          <w:sz w:val="26"/>
          <w:szCs w:val="26"/>
        </w:rPr>
        <w:t>M,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luôn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phủ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che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đậ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35A22637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Không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ngà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72AD5396" w14:textId="77777777" w:rsidR="006B3890" w:rsidRPr="008E31C8" w:rsidRDefault="002579C7" w:rsidP="008B3BD1">
      <w:pPr>
        <w:spacing w:before="120" w:after="120" w:line="240" w:lineRule="atLeast"/>
        <w:ind w:right="6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gỗ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xa n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đá,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lẫn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 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liệu.</w:t>
      </w:r>
    </w:p>
    <w:p w14:paraId="368D072F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mở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nắp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cố g</w:t>
      </w:r>
      <w:r w:rsidRPr="008E31C8">
        <w:rPr>
          <w:spacing w:val="-5"/>
          <w:sz w:val="26"/>
          <w:szCs w:val="26"/>
        </w:rPr>
        <w:t>ắ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ngà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755397D7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Gạch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dễ 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tránh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ng.</w:t>
      </w:r>
    </w:p>
    <w:p w14:paraId="286933C4" w14:textId="77777777" w:rsidR="006B3890" w:rsidRPr="008E31C8" w:rsidRDefault="002579C7" w:rsidP="008B3BD1">
      <w:pPr>
        <w:spacing w:before="120" w:after="120" w:line="240" w:lineRule="atLeast"/>
        <w:ind w:right="7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thùng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xốp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gỗ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 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kho.</w:t>
      </w:r>
    </w:p>
    <w:p w14:paraId="06EB01B2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bị </w:t>
      </w:r>
      <w:r w:rsidRPr="008E31C8">
        <w:rPr>
          <w:sz w:val="26"/>
          <w:szCs w:val="26"/>
        </w:rPr>
        <w:t>đã 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bọc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cẩn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3"/>
          <w:sz w:val="26"/>
          <w:szCs w:val="26"/>
        </w:rPr>
        <w:t>ở</w:t>
      </w:r>
      <w:r w:rsidRPr="008E31C8">
        <w:rPr>
          <w:sz w:val="26"/>
          <w:szCs w:val="26"/>
        </w:rPr>
        <w:t>.</w:t>
      </w:r>
    </w:p>
    <w:p w14:paraId="3819C7F1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: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bị,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quạt,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đèn </w:t>
      </w:r>
      <w:proofErr w:type="gramStart"/>
      <w:r w:rsidRPr="008E31C8">
        <w:rPr>
          <w:sz w:val="26"/>
          <w:szCs w:val="26"/>
        </w:rPr>
        <w:t>điện</w:t>
      </w:r>
      <w:r w:rsidRPr="008E31C8">
        <w:rPr>
          <w:spacing w:val="2"/>
          <w:sz w:val="26"/>
          <w:szCs w:val="26"/>
        </w:rPr>
        <w:t>,.</w:t>
      </w:r>
      <w:r w:rsidRPr="008E31C8">
        <w:rPr>
          <w:spacing w:val="-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proofErr w:type="gramEnd"/>
    </w:p>
    <w:p w14:paraId="7D6C2D6D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Mô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trộn,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b</w:t>
      </w:r>
      <w:r w:rsidRPr="008E31C8">
        <w:rPr>
          <w:spacing w:val="-5"/>
          <w:sz w:val="26"/>
          <w:szCs w:val="26"/>
        </w:rPr>
        <w:t>ị</w:t>
      </w:r>
      <w:r w:rsidRPr="008E31C8">
        <w:rPr>
          <w:spacing w:val="2"/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proofErr w:type="gramEnd"/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ráo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hộp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a.</w:t>
      </w:r>
    </w:p>
    <w:p w14:paraId="33D46C38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nhỏ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kho.</w:t>
      </w:r>
    </w:p>
    <w:p w14:paraId="590C9CE9" w14:textId="77777777" w:rsidR="006B3890" w:rsidRPr="008E31C8" w:rsidRDefault="002579C7" w:rsidP="008B3BD1">
      <w:pPr>
        <w:spacing w:before="120" w:after="120" w:line="240" w:lineRule="atLeast"/>
        <w:ind w:right="8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móc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luôn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ốc vít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 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c.</w:t>
      </w:r>
    </w:p>
    <w:p w14:paraId="7A8E1B3B" w14:textId="4C1191A1" w:rsidR="00CA2960" w:rsidRPr="008E31C8" w:rsidRDefault="002579C7" w:rsidP="008B3BD1">
      <w:pPr>
        <w:spacing w:before="120" w:after="120" w:line="240" w:lineRule="atLeast"/>
        <w:ind w:right="649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Sơ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đồ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kiểm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soát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chất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ợng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5"/>
          <w:sz w:val="26"/>
          <w:szCs w:val="26"/>
        </w:rPr>
        <w:t>r</w:t>
      </w:r>
      <w:r w:rsidRPr="008E31C8">
        <w:rPr>
          <w:b/>
          <w:sz w:val="26"/>
          <w:szCs w:val="26"/>
        </w:rPr>
        <w:t>ong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quá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trình</w:t>
      </w:r>
      <w:r w:rsidRPr="008E31C8">
        <w:rPr>
          <w:b/>
          <w:spacing w:val="-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sản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xuất,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chế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tạo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lắp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đặt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thiết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</w:t>
      </w:r>
      <w:r w:rsidRPr="008E31C8">
        <w:rPr>
          <w:b/>
          <w:spacing w:val="-5"/>
          <w:sz w:val="26"/>
          <w:szCs w:val="26"/>
        </w:rPr>
        <w:t>ị</w:t>
      </w:r>
      <w:r w:rsidRPr="008E31C8">
        <w:rPr>
          <w:b/>
          <w:sz w:val="26"/>
          <w:szCs w:val="26"/>
        </w:rPr>
        <w:t>. Sơ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đồ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kiểm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soát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chất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ợng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đối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với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thiết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 xml:space="preserve">bị </w:t>
      </w:r>
      <w:r w:rsidRPr="008E31C8">
        <w:rPr>
          <w:b/>
          <w:spacing w:val="-5"/>
          <w:sz w:val="26"/>
          <w:szCs w:val="26"/>
        </w:rPr>
        <w:t>s</w:t>
      </w:r>
      <w:r w:rsidRPr="008E31C8">
        <w:rPr>
          <w:b/>
          <w:sz w:val="26"/>
          <w:szCs w:val="26"/>
        </w:rPr>
        <w:t>ản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xuất,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lắp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đặt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thiết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bị</w:t>
      </w:r>
    </w:p>
    <w:p w14:paraId="7A8E1B3C" w14:textId="77777777" w:rsidR="00CA2960" w:rsidRPr="008E31C8" w:rsidRDefault="003345D6" w:rsidP="008B3BD1">
      <w:pPr>
        <w:spacing w:before="120" w:after="120" w:line="240" w:lineRule="atLeast"/>
        <w:jc w:val="both"/>
        <w:rPr>
          <w:sz w:val="26"/>
          <w:szCs w:val="26"/>
        </w:rPr>
        <w:sectPr w:rsidR="00CA2960" w:rsidRPr="008E31C8" w:rsidSect="003345D6">
          <w:headerReference w:type="default" r:id="rId43"/>
          <w:pgSz w:w="12240" w:h="15840"/>
          <w:pgMar w:top="851" w:right="851" w:bottom="851" w:left="1134" w:header="0" w:footer="0" w:gutter="0"/>
          <w:cols w:space="720"/>
        </w:sectPr>
      </w:pPr>
      <w:r w:rsidRPr="008E31C8">
        <w:rPr>
          <w:sz w:val="26"/>
          <w:szCs w:val="26"/>
        </w:rPr>
        <w:pict w14:anchorId="7A8E1F83">
          <v:shape id="_x0000_i1052" type="#_x0000_t75" style="width:489.75pt;height:361.5pt">
            <v:imagedata r:id="rId44" o:title=""/>
          </v:shape>
        </w:pict>
      </w:r>
    </w:p>
    <w:p w14:paraId="5C02651E" w14:textId="77777777" w:rsidR="006B3890" w:rsidRPr="008E31C8" w:rsidRDefault="002579C7" w:rsidP="008B3BD1">
      <w:pPr>
        <w:spacing w:before="120" w:after="120" w:line="240" w:lineRule="atLeast"/>
        <w:ind w:right="69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Sau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5"/>
          <w:sz w:val="26"/>
          <w:szCs w:val="26"/>
        </w:rPr>
        <w:t>à</w:t>
      </w:r>
      <w:r w:rsidRPr="008E31C8">
        <w:rPr>
          <w:sz w:val="26"/>
          <w:szCs w:val="26"/>
        </w:rPr>
        <w:t>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thé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kích 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. Vật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6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biến dạng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cong,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vênh,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rỗ </w:t>
      </w:r>
      <w:r w:rsidRPr="008E31C8">
        <w:rPr>
          <w:sz w:val="26"/>
          <w:szCs w:val="26"/>
        </w:rPr>
        <w:t>bề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mặt.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lấy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9"/>
          <w:sz w:val="26"/>
          <w:szCs w:val="26"/>
        </w:rPr>
        <w:t>ẫ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. Sau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có 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tạo.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 sẽ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che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cẩn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thận,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bị gỉ sét.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khác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bảo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1"/>
          <w:sz w:val="26"/>
          <w:szCs w:val="26"/>
        </w:rPr>
        <w:t>o</w:t>
      </w:r>
      <w:r w:rsidRPr="008E31C8">
        <w:rPr>
          <w:sz w:val="26"/>
          <w:szCs w:val="26"/>
        </w:rPr>
        <w:t>.</w:t>
      </w:r>
    </w:p>
    <w:p w14:paraId="1107F89D" w14:textId="77777777" w:rsidR="006B3890" w:rsidRPr="008E31C8" w:rsidRDefault="002579C7" w:rsidP="008B3BD1">
      <w:pPr>
        <w:spacing w:before="120" w:after="120" w:line="240" w:lineRule="atLeast"/>
        <w:ind w:right="2177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Sơ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đồ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kiểm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soát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chất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ợng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đối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với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thiết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bị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mua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lắp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đặt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thiết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bị</w:t>
      </w:r>
    </w:p>
    <w:p w14:paraId="7A8E1B45" w14:textId="595445D6" w:rsidR="00CA2960" w:rsidRPr="008E31C8" w:rsidRDefault="003345D6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pict w14:anchorId="7A8E1F84">
          <v:shape id="_x0000_i1053" type="#_x0000_t75" style="width:496.5pt;height:462.75pt">
            <v:imagedata r:id="rId45" o:title=""/>
          </v:shape>
        </w:pict>
      </w:r>
    </w:p>
    <w:p w14:paraId="7A8E1B46" w14:textId="77777777" w:rsidR="00CA2960" w:rsidRPr="008E31C8" w:rsidRDefault="002579C7" w:rsidP="008B3BD1">
      <w:pPr>
        <w:spacing w:before="120" w:after="120" w:line="240" w:lineRule="atLeast"/>
        <w:ind w:right="83" w:hanging="504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4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2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2.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Quy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trình,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pacing w:val="1"/>
          <w:sz w:val="26"/>
          <w:szCs w:val="26"/>
        </w:rPr>
        <w:t>g</w:t>
      </w:r>
      <w:r w:rsidRPr="008E31C8">
        <w:rPr>
          <w:b/>
          <w:sz w:val="26"/>
          <w:szCs w:val="26"/>
        </w:rPr>
        <w:t>iải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xử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lý vật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,</w:t>
      </w:r>
      <w:r w:rsidRPr="008E31C8">
        <w:rPr>
          <w:b/>
          <w:spacing w:val="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liệu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thiết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bị phát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không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phù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hợp với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yêu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cầu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của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gói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thầu:</w:t>
      </w:r>
    </w:p>
    <w:p w14:paraId="7A8E1B47" w14:textId="77777777" w:rsidR="00CA2960" w:rsidRPr="008E31C8" w:rsidRDefault="002579C7" w:rsidP="008B3BD1">
      <w:pPr>
        <w:spacing w:before="120" w:after="120" w:line="240" w:lineRule="atLeast"/>
        <w:ind w:right="92"/>
        <w:jc w:val="both"/>
        <w:rPr>
          <w:sz w:val="26"/>
          <w:szCs w:val="26"/>
        </w:rPr>
        <w:sectPr w:rsidR="00CA2960" w:rsidRPr="008E31C8" w:rsidSect="003345D6">
          <w:headerReference w:type="default" r:id="rId46"/>
          <w:pgSz w:w="12240" w:h="15840"/>
          <w:pgMar w:top="851" w:right="851" w:bottom="851" w:left="1134" w:header="0" w:footer="0" w:gutter="0"/>
          <w:cols w:space="720"/>
        </w:sectPr>
      </w:pPr>
      <w:r w:rsidRPr="008E31C8">
        <w:rPr>
          <w:sz w:val="26"/>
          <w:szCs w:val="26"/>
        </w:rPr>
        <w:t>Chất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đánh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</w:p>
    <w:p w14:paraId="253196F9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chế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phẩm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ó</w:t>
      </w:r>
      <w:r w:rsidRPr="008E31C8">
        <w:rPr>
          <w:sz w:val="26"/>
          <w:szCs w:val="26"/>
        </w:rPr>
        <w:t>.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đánh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ti</w:t>
      </w:r>
      <w:r w:rsidRPr="008E31C8">
        <w:rPr>
          <w:spacing w:val="-5"/>
          <w:sz w:val="26"/>
          <w:szCs w:val="26"/>
        </w:rPr>
        <w:t>ê</w:t>
      </w:r>
      <w:r w:rsidRPr="008E31C8">
        <w:rPr>
          <w:sz w:val="26"/>
          <w:szCs w:val="26"/>
        </w:rPr>
        <w:t>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căn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cứ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phạm, tiêu chuẩn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tài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ản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phẩm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ng.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 cần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sẽ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nghiệm.</w:t>
      </w:r>
    </w:p>
    <w:p w14:paraId="5AC9EEB7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Tất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 qui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 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-5"/>
          <w:sz w:val="26"/>
          <w:szCs w:val="26"/>
        </w:rPr>
        <w:t>ế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.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thí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3B5527EA" w14:textId="77777777" w:rsidR="006B3890" w:rsidRPr="008E31C8" w:rsidRDefault="003345D6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pict w14:anchorId="7A8E1F85">
          <v:shape id="_x0000_i1054" type="#_x0000_t75" style="width:419.25pt;height:408.75pt">
            <v:imagedata r:id="rId47" o:title=""/>
          </v:shape>
        </w:pict>
      </w:r>
    </w:p>
    <w:p w14:paraId="62FC5CDC" w14:textId="77777777" w:rsidR="006B3890" w:rsidRPr="008E31C8" w:rsidRDefault="002579C7" w:rsidP="008B3BD1">
      <w:pPr>
        <w:spacing w:before="120" w:after="120" w:line="240" w:lineRule="atLeast"/>
        <w:ind w:right="392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Giải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xử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lý 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,</w:t>
      </w:r>
      <w:r w:rsidRPr="008E31C8">
        <w:rPr>
          <w:b/>
          <w:spacing w:val="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vật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liệu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không</w:t>
      </w:r>
      <w:r w:rsidRPr="008E31C8">
        <w:rPr>
          <w:b/>
          <w:spacing w:val="-5"/>
          <w:sz w:val="26"/>
          <w:szCs w:val="26"/>
        </w:rPr>
        <w:t xml:space="preserve"> p</w:t>
      </w:r>
      <w:r w:rsidRPr="008E31C8">
        <w:rPr>
          <w:b/>
          <w:sz w:val="26"/>
          <w:szCs w:val="26"/>
        </w:rPr>
        <w:t>hù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hợp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với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yêu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cầu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</w:t>
      </w:r>
      <w:r w:rsidRPr="008E31C8">
        <w:rPr>
          <w:b/>
          <w:spacing w:val="-2"/>
          <w:sz w:val="26"/>
          <w:szCs w:val="26"/>
        </w:rPr>
        <w:t>ự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như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sau:</w:t>
      </w:r>
    </w:p>
    <w:p w14:paraId="4767F3B0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 bị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ù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khỏi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c.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Sử dụng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nhãn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màu đỏ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có ghi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rõ “Không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p”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dễ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dàng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5"/>
          <w:sz w:val="26"/>
          <w:szCs w:val="26"/>
        </w:rPr>
        <w:t>ậ</w:t>
      </w:r>
      <w:r w:rsidRPr="008E31C8">
        <w:rPr>
          <w:sz w:val="26"/>
          <w:szCs w:val="26"/>
        </w:rPr>
        <w:t>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diện.</w:t>
      </w:r>
    </w:p>
    <w:p w14:paraId="67BC40E2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Lập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ghi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mô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tả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phù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p.</w:t>
      </w:r>
    </w:p>
    <w:p w14:paraId="5F9934E5" w14:textId="77777777" w:rsidR="006B3890" w:rsidRPr="008E31C8" w:rsidRDefault="002579C7" w:rsidP="008B3BD1">
      <w:pPr>
        <w:spacing w:before="120" w:after="120" w:line="240" w:lineRule="atLeast"/>
        <w:ind w:right="189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lý.</w:t>
      </w:r>
    </w:p>
    <w:p w14:paraId="7A8E1B56" w14:textId="63E1918A" w:rsidR="00CA2960" w:rsidRPr="008E31C8" w:rsidRDefault="002579C7" w:rsidP="008B3BD1">
      <w:pPr>
        <w:spacing w:before="120" w:after="120" w:line="240" w:lineRule="atLeast"/>
        <w:ind w:right="85"/>
        <w:jc w:val="both"/>
        <w:rPr>
          <w:sz w:val="26"/>
          <w:szCs w:val="26"/>
        </w:rPr>
        <w:sectPr w:rsidR="00CA2960" w:rsidRPr="008E31C8" w:rsidSect="003345D6">
          <w:headerReference w:type="default" r:id="rId48"/>
          <w:pgSz w:w="12240" w:h="15840"/>
          <w:pgMar w:top="851" w:right="851" w:bottom="851" w:left="1134" w:header="0" w:footer="0" w:gutter="0"/>
          <w:cols w:space="720"/>
        </w:sectPr>
      </w:pP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để xác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5"/>
          <w:sz w:val="26"/>
          <w:szCs w:val="26"/>
        </w:rPr>
        <w:t>â</w:t>
      </w:r>
      <w:r w:rsidRPr="008E31C8">
        <w:rPr>
          <w:sz w:val="26"/>
          <w:szCs w:val="26"/>
        </w:rPr>
        <w:t>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 sự 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p.</w:t>
      </w:r>
    </w:p>
    <w:p w14:paraId="61622E4C" w14:textId="77777777" w:rsidR="006B3890" w:rsidRPr="008E31C8" w:rsidRDefault="002579C7" w:rsidP="008B3BD1">
      <w:pPr>
        <w:spacing w:before="120" w:after="120" w:line="240" w:lineRule="atLeast"/>
        <w:ind w:right="2938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Loại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bỏ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khỏi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xử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z w:val="26"/>
          <w:szCs w:val="26"/>
        </w:rPr>
        <w:t>ý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định.</w:t>
      </w:r>
    </w:p>
    <w:p w14:paraId="308FF5A9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Phân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tích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nguyên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tìm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nguyên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5"/>
          <w:sz w:val="26"/>
          <w:szCs w:val="26"/>
        </w:rPr>
        <w:t>â</w:t>
      </w:r>
      <w:r w:rsidRPr="008E31C8">
        <w:rPr>
          <w:sz w:val="26"/>
          <w:szCs w:val="26"/>
        </w:rPr>
        <w:t>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5"/>
          <w:sz w:val="26"/>
          <w:szCs w:val="26"/>
        </w:rPr>
        <w:t>í</w:t>
      </w:r>
      <w:r w:rsidRPr="008E31C8">
        <w:rPr>
          <w:sz w:val="26"/>
          <w:szCs w:val="26"/>
        </w:rPr>
        <w:t>nh,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đánh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thay </w:t>
      </w:r>
      <w:r w:rsidRPr="008E31C8">
        <w:rPr>
          <w:sz w:val="26"/>
          <w:szCs w:val="26"/>
        </w:rPr>
        <w:t>thế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cung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di</w:t>
      </w:r>
      <w:r w:rsidRPr="008E31C8">
        <w:rPr>
          <w:spacing w:val="-5"/>
          <w:sz w:val="26"/>
          <w:szCs w:val="26"/>
        </w:rPr>
        <w:t>ễ</w:t>
      </w:r>
      <w:r w:rsidRPr="008E31C8">
        <w:rPr>
          <w:sz w:val="26"/>
          <w:szCs w:val="26"/>
        </w:rPr>
        <w:t>n.</w:t>
      </w:r>
    </w:p>
    <w:p w14:paraId="46614A97" w14:textId="77777777" w:rsidR="006B3890" w:rsidRPr="008E31C8" w:rsidRDefault="002579C7" w:rsidP="008B3BD1">
      <w:pPr>
        <w:spacing w:before="120" w:after="120" w:line="240" w:lineRule="atLeast"/>
        <w:ind w:right="2940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S</w:t>
      </w:r>
      <w:r w:rsidRPr="008E31C8">
        <w:rPr>
          <w:b/>
          <w:spacing w:val="-2"/>
          <w:sz w:val="26"/>
          <w:szCs w:val="26"/>
        </w:rPr>
        <w:t>ử</w:t>
      </w:r>
      <w:r w:rsidRPr="008E31C8">
        <w:rPr>
          <w:b/>
          <w:sz w:val="26"/>
          <w:szCs w:val="26"/>
        </w:rPr>
        <w:t>a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</w:t>
      </w:r>
      <w:r w:rsidRPr="008E31C8">
        <w:rPr>
          <w:b/>
          <w:spacing w:val="-2"/>
          <w:sz w:val="26"/>
          <w:szCs w:val="26"/>
        </w:rPr>
        <w:t>ữ</w:t>
      </w:r>
      <w:r w:rsidRPr="008E31C8">
        <w:rPr>
          <w:b/>
          <w:sz w:val="26"/>
          <w:szCs w:val="26"/>
        </w:rPr>
        <w:t>a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hư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hỏng,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khiếm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khuyết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5"/>
          <w:sz w:val="26"/>
          <w:szCs w:val="26"/>
        </w:rPr>
        <w:t>r</w:t>
      </w:r>
      <w:r w:rsidRPr="008E31C8">
        <w:rPr>
          <w:b/>
          <w:sz w:val="26"/>
          <w:szCs w:val="26"/>
        </w:rPr>
        <w:t>ong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quá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công:</w:t>
      </w:r>
    </w:p>
    <w:p w14:paraId="76B32954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úng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tôi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cam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làm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 đến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sở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hạ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tầng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sẵn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ơ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sở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hạ tầng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kỹ 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đó.</w:t>
      </w:r>
    </w:p>
    <w:p w14:paraId="00DFDE6E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xảy ra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 trì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 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ô</w:t>
      </w:r>
      <w:r w:rsidRPr="008E31C8">
        <w:rPr>
          <w:sz w:val="26"/>
          <w:szCs w:val="26"/>
        </w:rPr>
        <w:t>i sẽ 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ngay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sự cố.</w:t>
      </w:r>
    </w:p>
    <w:p w14:paraId="4470B170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Đối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ở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hạ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tầng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sẵn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5"/>
          <w:sz w:val="26"/>
          <w:szCs w:val="26"/>
        </w:rPr>
        <w:t>ú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tôi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nếu 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tôi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sẽ s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kịp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.</w:t>
      </w:r>
    </w:p>
    <w:p w14:paraId="7A8E1B63" w14:textId="2AD83B89" w:rsidR="00CA296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 tôi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06/2021/N</w:t>
      </w:r>
      <w:r w:rsidRPr="008E31C8">
        <w:rPr>
          <w:spacing w:val="8"/>
          <w:sz w:val="26"/>
          <w:szCs w:val="26"/>
        </w:rPr>
        <w:t>Đ</w:t>
      </w:r>
      <w:r w:rsidRPr="008E31C8">
        <w:rPr>
          <w:sz w:val="26"/>
          <w:szCs w:val="26"/>
        </w:rPr>
        <w:t>- C</w:t>
      </w:r>
      <w:r w:rsidRPr="008E31C8">
        <w:rPr>
          <w:spacing w:val="-29"/>
          <w:sz w:val="26"/>
          <w:szCs w:val="26"/>
        </w:rPr>
        <w:t>P</w:t>
      </w:r>
      <w:r w:rsidRPr="008E31C8">
        <w:rPr>
          <w:sz w:val="26"/>
          <w:szCs w:val="26"/>
        </w:rPr>
        <w:t>.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mà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xảy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 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cố,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gì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giấy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tôi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chậm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07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 khắc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cố.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Mọi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ục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cố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đó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tôi chịu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nhiệm.</w:t>
      </w:r>
    </w:p>
    <w:p w14:paraId="7A8E1B64" w14:textId="77777777" w:rsidR="00CA2960" w:rsidRPr="008E31C8" w:rsidRDefault="002579C7" w:rsidP="008B3BD1">
      <w:pPr>
        <w:spacing w:before="120" w:after="120" w:line="240" w:lineRule="atLeast"/>
        <w:ind w:right="903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4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2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3.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(Đính</w:t>
      </w:r>
      <w:r w:rsidRPr="008E31C8">
        <w:rPr>
          <w:i/>
          <w:spacing w:val="-4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kèm</w:t>
      </w:r>
      <w:r w:rsidRPr="008E31C8">
        <w:rPr>
          <w:i/>
          <w:spacing w:val="-2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file</w:t>
      </w:r>
      <w:r w:rsidRPr="008E31C8">
        <w:rPr>
          <w:i/>
          <w:spacing w:val="2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IES</w:t>
      </w:r>
      <w:r w:rsidRPr="008E31C8">
        <w:rPr>
          <w:i/>
          <w:spacing w:val="-2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đi</w:t>
      </w:r>
      <w:r w:rsidRPr="008E31C8">
        <w:rPr>
          <w:i/>
          <w:spacing w:val="1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kèm</w:t>
      </w:r>
      <w:r w:rsidRPr="008E31C8">
        <w:rPr>
          <w:i/>
          <w:spacing w:val="-7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v</w:t>
      </w:r>
      <w:r w:rsidRPr="008E31C8">
        <w:rPr>
          <w:i/>
          <w:spacing w:val="1"/>
          <w:sz w:val="26"/>
          <w:szCs w:val="26"/>
        </w:rPr>
        <w:t>ớ</w:t>
      </w:r>
      <w:r w:rsidRPr="008E31C8">
        <w:rPr>
          <w:i/>
          <w:sz w:val="26"/>
          <w:szCs w:val="26"/>
        </w:rPr>
        <w:t>i</w:t>
      </w:r>
      <w:r w:rsidRPr="008E31C8">
        <w:rPr>
          <w:i/>
          <w:spacing w:val="-1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bảng</w:t>
      </w:r>
      <w:r w:rsidRPr="008E31C8">
        <w:rPr>
          <w:i/>
          <w:spacing w:val="-3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dữ</w:t>
      </w:r>
      <w:r w:rsidRPr="008E31C8">
        <w:rPr>
          <w:i/>
          <w:spacing w:val="-1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liệu</w:t>
      </w:r>
      <w:r w:rsidRPr="008E31C8">
        <w:rPr>
          <w:i/>
          <w:spacing w:val="-2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về</w:t>
      </w:r>
      <w:r w:rsidRPr="008E31C8">
        <w:rPr>
          <w:i/>
          <w:spacing w:val="-9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phân</w:t>
      </w:r>
      <w:r w:rsidRPr="008E31C8">
        <w:rPr>
          <w:i/>
          <w:spacing w:val="-3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bổ c</w:t>
      </w:r>
      <w:r w:rsidRPr="008E31C8">
        <w:rPr>
          <w:i/>
          <w:spacing w:val="-2"/>
          <w:sz w:val="26"/>
          <w:szCs w:val="26"/>
        </w:rPr>
        <w:t>ư</w:t>
      </w:r>
      <w:r w:rsidRPr="008E31C8">
        <w:rPr>
          <w:i/>
          <w:spacing w:val="1"/>
          <w:sz w:val="26"/>
          <w:szCs w:val="26"/>
        </w:rPr>
        <w:t>ờ</w:t>
      </w:r>
      <w:r w:rsidRPr="008E31C8">
        <w:rPr>
          <w:i/>
          <w:sz w:val="26"/>
          <w:szCs w:val="26"/>
        </w:rPr>
        <w:t>ng</w:t>
      </w:r>
      <w:r w:rsidRPr="008E31C8">
        <w:rPr>
          <w:i/>
          <w:spacing w:val="-5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độ</w:t>
      </w:r>
      <w:r w:rsidRPr="008E31C8">
        <w:rPr>
          <w:i/>
          <w:spacing w:val="-1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ánh</w:t>
      </w:r>
      <w:r w:rsidRPr="008E31C8">
        <w:rPr>
          <w:i/>
          <w:spacing w:val="-2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sán</w:t>
      </w:r>
      <w:r w:rsidRPr="008E31C8">
        <w:rPr>
          <w:i/>
          <w:spacing w:val="2"/>
          <w:sz w:val="26"/>
          <w:szCs w:val="26"/>
        </w:rPr>
        <w:t>g</w:t>
      </w:r>
      <w:r w:rsidRPr="008E31C8">
        <w:rPr>
          <w:i/>
          <w:sz w:val="26"/>
          <w:szCs w:val="26"/>
        </w:rPr>
        <w:t>)</w:t>
      </w:r>
    </w:p>
    <w:p w14:paraId="7A8E1B65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w w:val="99"/>
          <w:sz w:val="26"/>
          <w:szCs w:val="26"/>
        </w:rPr>
        <w:t>4</w:t>
      </w:r>
      <w:r w:rsidRPr="008E31C8">
        <w:rPr>
          <w:b/>
          <w:spacing w:val="2"/>
          <w:w w:val="99"/>
          <w:sz w:val="26"/>
          <w:szCs w:val="26"/>
        </w:rPr>
        <w:t>.</w:t>
      </w:r>
      <w:r w:rsidRPr="008E31C8">
        <w:rPr>
          <w:b/>
          <w:w w:val="99"/>
          <w:sz w:val="26"/>
          <w:szCs w:val="26"/>
        </w:rPr>
        <w:t>3.</w:t>
      </w:r>
      <w:r w:rsidRPr="008E31C8">
        <w:rPr>
          <w:b/>
          <w:spacing w:val="-23"/>
          <w:w w:val="9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Bảo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quản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,</w:t>
      </w:r>
      <w:r w:rsidRPr="008E31C8">
        <w:rPr>
          <w:b/>
          <w:spacing w:val="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thiết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bị khi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a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bão</w:t>
      </w:r>
    </w:p>
    <w:p w14:paraId="33A9E73A" w14:textId="77777777" w:rsidR="006B3890" w:rsidRPr="008E31C8" w:rsidRDefault="002579C7" w:rsidP="008B3BD1">
      <w:pPr>
        <w:spacing w:before="120" w:after="120" w:line="240" w:lineRule="atLeast"/>
        <w:ind w:right="635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Chọn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trí 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</w:p>
    <w:p w14:paraId="2B610200" w14:textId="77777777" w:rsidR="006B3890" w:rsidRPr="008E31C8" w:rsidRDefault="002579C7" w:rsidP="008B3BD1">
      <w:pPr>
        <w:spacing w:before="120" w:after="120" w:line="240" w:lineRule="atLeast"/>
        <w:ind w:right="6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Chọn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trí cao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ráo: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ráo. Cần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trũng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dễ 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ngập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c.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giúp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tích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tụ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ngấm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liệu.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 nguy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hư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ẩm.</w:t>
      </w:r>
    </w:p>
    <w:p w14:paraId="2B605872" w14:textId="77777777" w:rsidR="006B3890" w:rsidRPr="008E31C8" w:rsidRDefault="002579C7" w:rsidP="008B3BD1">
      <w:pPr>
        <w:spacing w:before="120" w:after="120" w:line="240" w:lineRule="atLeast"/>
        <w:ind w:right="86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ránh 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 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c: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xa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á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 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cống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rãnh,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ao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khu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dễ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ngập.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3"/>
          <w:sz w:val="26"/>
          <w:szCs w:val="26"/>
        </w:rPr>
        <w:t>ữ</w:t>
      </w:r>
      <w:r w:rsidRPr="008E31C8">
        <w:rPr>
          <w:sz w:val="26"/>
          <w:szCs w:val="26"/>
        </w:rPr>
        <w:t>ng khu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5"/>
          <w:sz w:val="26"/>
          <w:szCs w:val="26"/>
        </w:rPr>
        <w:t>g</w:t>
      </w:r>
      <w:r w:rsidRPr="008E31C8">
        <w:rPr>
          <w:sz w:val="26"/>
          <w:szCs w:val="26"/>
        </w:rPr>
        <w:t>uy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tản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 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n. Điều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 thể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ra tình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ngập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úng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 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liệu.</w:t>
      </w:r>
    </w:p>
    <w:p w14:paraId="59451F90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Sử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tấm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gạch: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Nâng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khỏi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 trên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tấm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gỗ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gạch.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pháp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giúp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khoảng cách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đất. Bảo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khỏi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xúc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đất.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giúp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9"/>
          <w:sz w:val="26"/>
          <w:szCs w:val="26"/>
        </w:rPr>
        <w:t>ô</w:t>
      </w:r>
      <w:r w:rsidRPr="008E31C8">
        <w:rPr>
          <w:sz w:val="26"/>
          <w:szCs w:val="26"/>
        </w:rPr>
        <w:t>ng bị ẩm</w:t>
      </w:r>
      <w:r w:rsidRPr="008E31C8">
        <w:rPr>
          <w:spacing w:val="-1"/>
          <w:sz w:val="26"/>
          <w:szCs w:val="26"/>
        </w:rPr>
        <w:t xml:space="preserve"> 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nát.</w:t>
      </w:r>
    </w:p>
    <w:p w14:paraId="39FBD075" w14:textId="77777777" w:rsidR="006B3890" w:rsidRPr="008E31C8" w:rsidRDefault="002579C7" w:rsidP="008B3BD1">
      <w:pPr>
        <w:spacing w:before="120" w:after="120" w:line="240" w:lineRule="atLeast"/>
        <w:ind w:right="754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Che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liệu:</w:t>
      </w:r>
    </w:p>
    <w:p w14:paraId="510FDEA9" w14:textId="77777777" w:rsidR="006B3890" w:rsidRPr="008E31C8" w:rsidRDefault="002579C7" w:rsidP="008B3BD1">
      <w:pPr>
        <w:spacing w:before="120" w:after="120" w:line="240" w:lineRule="atLeast"/>
        <w:ind w:right="7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che: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khỏi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nắng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bạt hoặc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mái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che.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Bạt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giúp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giữ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khô</w:t>
      </w:r>
      <w:r w:rsidRPr="008E31C8">
        <w:rPr>
          <w:spacing w:val="-7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ráo</w:t>
      </w:r>
      <w:r w:rsidRPr="008E31C8">
        <w:rPr>
          <w:spacing w:val="2"/>
          <w:sz w:val="26"/>
          <w:szCs w:val="26"/>
        </w:rPr>
        <w:t>,</w:t>
      </w:r>
      <w:r w:rsidRPr="008E31C8">
        <w:rPr>
          <w:sz w:val="26"/>
          <w:szCs w:val="26"/>
        </w:rPr>
        <w:t>…</w:t>
      </w:r>
      <w:proofErr w:type="gramEnd"/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Mái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che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khỏi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yếu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 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gió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nắng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gắt.</w:t>
      </w:r>
    </w:p>
    <w:p w14:paraId="46A996A2" w14:textId="77777777" w:rsidR="006B3890" w:rsidRPr="008E31C8" w:rsidRDefault="002579C7" w:rsidP="008B3BD1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chọn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thống: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Chọn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bạt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ả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thấm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che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 kín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đáo.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tấm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căng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z w:val="26"/>
          <w:szCs w:val="26"/>
        </w:rPr>
        <w:t>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phủ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kín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ngăn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xâm nhập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liệu.</w:t>
      </w:r>
    </w:p>
    <w:p w14:paraId="3CE62C0C" w14:textId="77777777" w:rsidR="006B3890" w:rsidRPr="008E31C8" w:rsidRDefault="002579C7" w:rsidP="008B3BD1">
      <w:pPr>
        <w:spacing w:before="120" w:after="120" w:line="240" w:lineRule="atLeast"/>
        <w:ind w:right="645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Phân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sắp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</w:p>
    <w:p w14:paraId="7A8E1B76" w14:textId="51582091" w:rsidR="00CA296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  <w:sectPr w:rsidR="00CA2960" w:rsidRPr="008E31C8" w:rsidSect="003345D6">
          <w:headerReference w:type="default" r:id="rId49"/>
          <w:pgSz w:w="12240" w:h="15840"/>
          <w:pgMar w:top="851" w:right="851" w:bottom="851" w:left="1134" w:header="0" w:footer="0" w:gutter="0"/>
          <w:cols w:space="720"/>
        </w:sectPr>
      </w:pPr>
      <w:r w:rsidRPr="008E31C8">
        <w:rPr>
          <w:sz w:val="26"/>
          <w:szCs w:val="26"/>
        </w:rPr>
        <w:t>Sắp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gọn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gàng: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Sắp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xếp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ọn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gàng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ngăn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nắp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dễ dàng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và 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soát.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giúp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tìm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ếm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liệu.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giữ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</w:p>
    <w:p w14:paraId="4D6497AF" w14:textId="77777777" w:rsidR="006B3890" w:rsidRPr="008E31C8" w:rsidRDefault="002579C7" w:rsidP="008B3BD1">
      <w:pPr>
        <w:spacing w:before="120" w:after="120" w:line="240" w:lineRule="atLeast"/>
        <w:ind w:right="4349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trữ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luôn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 và dễ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dàng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ậ</w:t>
      </w:r>
      <w:r w:rsidRPr="008E31C8">
        <w:rPr>
          <w:sz w:val="26"/>
          <w:szCs w:val="26"/>
        </w:rPr>
        <w:t>n.</w:t>
      </w:r>
    </w:p>
    <w:p w14:paraId="61B35820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Phân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liệu: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k</w:t>
      </w:r>
      <w:r w:rsidRPr="008E31C8">
        <w:rPr>
          <w:sz w:val="26"/>
          <w:szCs w:val="26"/>
        </w:rPr>
        <w:t>hác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nhau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 bị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lẫn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lộn.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Sắp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xếp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theo 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nhóm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gạch,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măng,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cát, đá,</w:t>
      </w:r>
      <w:r w:rsidRPr="008E31C8">
        <w:rPr>
          <w:spacing w:val="1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thép</w:t>
      </w:r>
      <w:r w:rsidRPr="008E31C8">
        <w:rPr>
          <w:spacing w:val="2"/>
          <w:sz w:val="26"/>
          <w:szCs w:val="26"/>
        </w:rPr>
        <w:t>,</w:t>
      </w:r>
      <w:r w:rsidRPr="008E31C8">
        <w:rPr>
          <w:sz w:val="26"/>
          <w:szCs w:val="26"/>
        </w:rPr>
        <w:t>…</w:t>
      </w:r>
      <w:proofErr w:type="gramEnd"/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Giúp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dễ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dàng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 tình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loại.</w:t>
      </w:r>
    </w:p>
    <w:p w14:paraId="4B34F40D" w14:textId="77777777" w:rsidR="006B3890" w:rsidRPr="008E31C8" w:rsidRDefault="002579C7" w:rsidP="008B3BD1">
      <w:pPr>
        <w:spacing w:before="120" w:after="120" w:line="240" w:lineRule="atLeast"/>
        <w:ind w:right="661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</w:p>
    <w:p w14:paraId="44F2DB9C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Xi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măng: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xi măng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khô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ráo, tho</w:t>
      </w:r>
      <w:r w:rsidRPr="008E31C8">
        <w:rPr>
          <w:spacing w:val="5"/>
          <w:sz w:val="26"/>
          <w:szCs w:val="26"/>
        </w:rPr>
        <w:t>á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tránh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xúc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c. Xi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măng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dễ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ẩm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 xúc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khả </w:t>
      </w:r>
      <w:r w:rsidRPr="008E31C8">
        <w:rPr>
          <w:sz w:val="26"/>
          <w:szCs w:val="26"/>
        </w:rPr>
        <w:t>năng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dụng.</w:t>
      </w:r>
    </w:p>
    <w:p w14:paraId="371DAB80" w14:textId="77777777" w:rsidR="006B3890" w:rsidRPr="008E31C8" w:rsidRDefault="002579C7" w:rsidP="008B3BD1">
      <w:pPr>
        <w:spacing w:before="120" w:after="120" w:line="240" w:lineRule="atLeast"/>
        <w:ind w:right="7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đá: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Đậy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kín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đá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bạt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mái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che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xói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mòn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làm 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vón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cục.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giúp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giữ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đá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ẩm</w:t>
      </w:r>
      <w:r w:rsidRPr="008E31C8">
        <w:rPr>
          <w:spacing w:val="-1"/>
          <w:sz w:val="26"/>
          <w:szCs w:val="26"/>
        </w:rPr>
        <w:t xml:space="preserve"> 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t.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khả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dụng.</w:t>
      </w:r>
    </w:p>
    <w:p w14:paraId="610DEB16" w14:textId="77777777" w:rsidR="006B3890" w:rsidRPr="008E31C8" w:rsidRDefault="002579C7" w:rsidP="008B3BD1">
      <w:pPr>
        <w:spacing w:before="120" w:after="120" w:line="240" w:lineRule="atLeast"/>
        <w:ind w:right="8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Thép: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rỉ 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 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khô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ráo.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Vì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dễ 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rỉ sét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xúc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ẩm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cao.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 đến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bền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khả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chịu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 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521FD338" w14:textId="77777777" w:rsidR="006B3890" w:rsidRPr="008E31C8" w:rsidRDefault="002579C7" w:rsidP="008B3BD1">
      <w:pPr>
        <w:spacing w:before="120" w:after="120" w:line="240" w:lineRule="atLeast"/>
        <w:ind w:right="682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kỳ</w:t>
      </w:r>
    </w:p>
    <w:p w14:paraId="7C1686A4" w14:textId="77777777" w:rsidR="006B3890" w:rsidRPr="008E31C8" w:rsidRDefault="002579C7" w:rsidP="008B3BD1">
      <w:pPr>
        <w:spacing w:before="120" w:after="120" w:line="240" w:lineRule="atLeast"/>
        <w:ind w:right="7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tra: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ủ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kỳ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 kịp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giúp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hi</w:t>
      </w:r>
      <w:r w:rsidRPr="008E31C8">
        <w:rPr>
          <w:spacing w:val="-5"/>
          <w:sz w:val="26"/>
          <w:szCs w:val="26"/>
        </w:rPr>
        <w:t>ệ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nguyên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liệu.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 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ẩm</w:t>
      </w:r>
      <w:r w:rsidRPr="008E31C8">
        <w:rPr>
          <w:spacing w:val="-1"/>
          <w:sz w:val="26"/>
          <w:szCs w:val="26"/>
        </w:rPr>
        <w:t xml:space="preserve"> 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t, mục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ná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, hay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có biện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ngay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c.</w:t>
      </w:r>
    </w:p>
    <w:p w14:paraId="7A8E1B87" w14:textId="6FDFE9BA" w:rsidR="00CA296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Thay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thế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hỏng: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ẩm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 hoặc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 yêu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thế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ngay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 xml:space="preserve">ng. </w:t>
      </w: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này giúp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 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</w:t>
      </w:r>
      <w:r w:rsidRPr="008E31C8">
        <w:rPr>
          <w:spacing w:val="6"/>
          <w:sz w:val="26"/>
          <w:szCs w:val="26"/>
        </w:rPr>
        <w:t>h</w:t>
      </w:r>
      <w:r w:rsidRPr="008E31C8">
        <w:rPr>
          <w:sz w:val="26"/>
          <w:szCs w:val="26"/>
        </w:rPr>
        <w:t>.</w:t>
      </w:r>
    </w:p>
    <w:p w14:paraId="7A8E1B88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w w:val="99"/>
          <w:sz w:val="26"/>
          <w:szCs w:val="26"/>
        </w:rPr>
        <w:t>4</w:t>
      </w:r>
      <w:r w:rsidRPr="008E31C8">
        <w:rPr>
          <w:b/>
          <w:spacing w:val="2"/>
          <w:w w:val="99"/>
          <w:sz w:val="26"/>
          <w:szCs w:val="26"/>
        </w:rPr>
        <w:t>.</w:t>
      </w:r>
      <w:r w:rsidRPr="008E31C8">
        <w:rPr>
          <w:b/>
          <w:w w:val="99"/>
          <w:sz w:val="26"/>
          <w:szCs w:val="26"/>
        </w:rPr>
        <w:t>4.</w:t>
      </w:r>
      <w:r w:rsidRPr="008E31C8">
        <w:rPr>
          <w:b/>
          <w:spacing w:val="-23"/>
          <w:w w:val="9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pháp,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quy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quản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lý</w:t>
      </w:r>
      <w:r w:rsidRPr="008E31C8">
        <w:rPr>
          <w:b/>
          <w:spacing w:val="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tài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liệu.</w:t>
      </w:r>
    </w:p>
    <w:p w14:paraId="7A8E1B89" w14:textId="77777777" w:rsidR="00CA2960" w:rsidRPr="008E31C8" w:rsidRDefault="002579C7" w:rsidP="008B3BD1">
      <w:pPr>
        <w:spacing w:before="120" w:after="120" w:line="240" w:lineRule="atLeast"/>
        <w:ind w:right="3498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4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4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Hồ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sơ thanh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quyết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toán,</w:t>
      </w:r>
      <w:r w:rsidRPr="008E31C8">
        <w:rPr>
          <w:b/>
          <w:spacing w:val="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nghiệm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5"/>
          <w:sz w:val="26"/>
          <w:szCs w:val="26"/>
        </w:rPr>
        <w:t>r</w:t>
      </w:r>
      <w:r w:rsidRPr="008E31C8">
        <w:rPr>
          <w:b/>
          <w:sz w:val="26"/>
          <w:szCs w:val="26"/>
        </w:rPr>
        <w:t>ình</w:t>
      </w:r>
    </w:p>
    <w:p w14:paraId="646C7ACF" w14:textId="77777777" w:rsidR="006B3890" w:rsidRPr="008E31C8" w:rsidRDefault="002579C7" w:rsidP="008B3BD1">
      <w:pPr>
        <w:spacing w:before="120" w:after="120" w:line="240" w:lineRule="atLeast"/>
        <w:ind w:right="6826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Nghiệm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trình:</w:t>
      </w:r>
    </w:p>
    <w:p w14:paraId="7C7A9208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chặt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chẽ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kịp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 tất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cả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là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khuất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0038BBB7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mọi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việc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tư nghiệm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ty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1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a, khắc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cả 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tồn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ếm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khuyết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 mục.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 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sát, 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thu.</w:t>
      </w:r>
    </w:p>
    <w:p w14:paraId="7A8E1B90" w14:textId="55718CF0" w:rsidR="00CA296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ngu</w:t>
      </w:r>
      <w:r w:rsidRPr="008E31C8">
        <w:rPr>
          <w:spacing w:val="-5"/>
          <w:sz w:val="26"/>
          <w:szCs w:val="26"/>
        </w:rPr>
        <w:t>y</w:t>
      </w:r>
      <w:r w:rsidRPr="008E31C8">
        <w:rPr>
          <w:sz w:val="26"/>
          <w:szCs w:val="26"/>
        </w:rPr>
        <w:t>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tắc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 lý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-5"/>
          <w:sz w:val="26"/>
          <w:szCs w:val="26"/>
        </w:rPr>
        <w:t>è</w:t>
      </w:r>
      <w:r w:rsidRPr="008E31C8">
        <w:rPr>
          <w:sz w:val="26"/>
          <w:szCs w:val="26"/>
        </w:rPr>
        <w:t>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Nghị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số </w:t>
      </w:r>
      <w:r w:rsidRPr="008E31C8">
        <w:rPr>
          <w:sz w:val="26"/>
          <w:szCs w:val="26"/>
        </w:rPr>
        <w:t>06/2021/N</w:t>
      </w:r>
      <w:r w:rsidRPr="008E31C8">
        <w:rPr>
          <w:spacing w:val="7"/>
          <w:sz w:val="26"/>
          <w:szCs w:val="26"/>
        </w:rPr>
        <w:t>Đ</w:t>
      </w:r>
      <w:r w:rsidRPr="008E31C8">
        <w:rPr>
          <w:sz w:val="26"/>
          <w:szCs w:val="26"/>
        </w:rPr>
        <w:t>-CP</w:t>
      </w:r>
      <w:r w:rsidRPr="008E31C8">
        <w:rPr>
          <w:spacing w:val="-20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</w:p>
    <w:p w14:paraId="6F265B81" w14:textId="77777777" w:rsidR="006B3890" w:rsidRPr="008E31C8" w:rsidRDefault="002579C7" w:rsidP="008B3BD1">
      <w:pPr>
        <w:spacing w:before="120" w:after="120" w:line="240" w:lineRule="atLeast"/>
        <w:ind w:right="660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26/01/2021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phủ.</w:t>
      </w:r>
    </w:p>
    <w:p w14:paraId="245B2C99" w14:textId="77777777" w:rsidR="006B3890" w:rsidRPr="008E31C8" w:rsidRDefault="002579C7" w:rsidP="008B3BD1">
      <w:pPr>
        <w:spacing w:before="120" w:after="120" w:line="240" w:lineRule="atLeast"/>
        <w:ind w:right="527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Bản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vẽ 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cấu.</w:t>
      </w:r>
    </w:p>
    <w:p w14:paraId="01BC03EA" w14:textId="77777777" w:rsidR="006B3890" w:rsidRPr="008E31C8" w:rsidRDefault="002579C7" w:rsidP="008B3BD1">
      <w:pPr>
        <w:spacing w:before="120" w:after="120" w:line="240" w:lineRule="atLeast"/>
        <w:ind w:right="404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(nếu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có).</w:t>
      </w:r>
    </w:p>
    <w:p w14:paraId="1F7F8BCE" w14:textId="77777777" w:rsidR="006B3890" w:rsidRPr="008E31C8" w:rsidRDefault="002579C7" w:rsidP="008B3BD1">
      <w:pPr>
        <w:spacing w:before="120" w:after="120" w:line="240" w:lineRule="atLeast"/>
        <w:ind w:right="7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mẫu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thử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loại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chặt</w:t>
      </w:r>
      <w:r w:rsidRPr="008E31C8">
        <w:rPr>
          <w:spacing w:val="2"/>
          <w:sz w:val="26"/>
          <w:szCs w:val="26"/>
        </w:rPr>
        <w:t>,</w:t>
      </w:r>
      <w:r w:rsidRPr="008E31C8">
        <w:rPr>
          <w:sz w:val="26"/>
          <w:szCs w:val="26"/>
        </w:rPr>
        <w:t>…</w:t>
      </w:r>
      <w:proofErr w:type="gramEnd"/>
    </w:p>
    <w:p w14:paraId="7A8E1B99" w14:textId="2E417057" w:rsidR="00CA2960" w:rsidRPr="008E31C8" w:rsidRDefault="002579C7" w:rsidP="008B3BD1">
      <w:pPr>
        <w:spacing w:before="120" w:after="120" w:line="240" w:lineRule="atLeast"/>
        <w:ind w:right="86"/>
        <w:jc w:val="both"/>
        <w:rPr>
          <w:sz w:val="26"/>
          <w:szCs w:val="26"/>
        </w:rPr>
        <w:sectPr w:rsidR="00CA2960" w:rsidRPr="008E31C8" w:rsidSect="003345D6">
          <w:headerReference w:type="default" r:id="rId50"/>
          <w:pgSz w:w="12240" w:h="15840"/>
          <w:pgMar w:top="851" w:right="851" w:bottom="851" w:left="1134" w:header="0" w:footer="0" w:gutter="0"/>
          <w:cols w:space="720"/>
        </w:sectPr>
      </w:pPr>
      <w:r w:rsidRPr="008E31C8">
        <w:rPr>
          <w:sz w:val="26"/>
          <w:szCs w:val="26"/>
        </w:rPr>
        <w:t>Sau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xong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4"/>
          <w:sz w:val="26"/>
          <w:szCs w:val="26"/>
        </w:rPr>
        <w:t>ụ</w:t>
      </w:r>
      <w:r w:rsidRPr="008E31C8">
        <w:rPr>
          <w:sz w:val="26"/>
          <w:szCs w:val="26"/>
        </w:rPr>
        <w:t>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tôi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nghịêm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ội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</w:p>
    <w:p w14:paraId="5256CED3" w14:textId="77777777" w:rsidR="006B389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ty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nêu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trên.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g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việc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 mục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tổng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thu các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ình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khối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thi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xây lắp.</w:t>
      </w:r>
    </w:p>
    <w:p w14:paraId="01588F97" w14:textId="77777777" w:rsidR="006B3890" w:rsidRPr="008E31C8" w:rsidRDefault="002579C7" w:rsidP="008B3BD1">
      <w:pPr>
        <w:spacing w:before="120" w:after="120" w:line="240" w:lineRule="atLeast"/>
        <w:ind w:right="6903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Lập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bản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vẽ hoàn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công:</w:t>
      </w:r>
    </w:p>
    <w:p w14:paraId="5CDCDFEA" w14:textId="77777777" w:rsidR="006B389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việc,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 mục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trình 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trình đã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Nhà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mô tả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 xác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vẽ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 thành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hội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sở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ki</w:t>
      </w:r>
      <w:r w:rsidRPr="008E31C8">
        <w:rPr>
          <w:spacing w:val="-5"/>
          <w:sz w:val="26"/>
          <w:szCs w:val="26"/>
        </w:rPr>
        <w:t>ể</w:t>
      </w:r>
      <w:r w:rsidRPr="008E31C8">
        <w:rPr>
          <w:sz w:val="26"/>
          <w:szCs w:val="26"/>
        </w:rPr>
        <w:t>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3"/>
          <w:sz w:val="26"/>
          <w:szCs w:val="26"/>
        </w:rPr>
        <w:t>t</w:t>
      </w:r>
      <w:r w:rsidRPr="008E31C8">
        <w:rPr>
          <w:sz w:val="26"/>
          <w:szCs w:val="26"/>
        </w:rPr>
        <w:t>hu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thành.</w:t>
      </w:r>
    </w:p>
    <w:p w14:paraId="295CE545" w14:textId="77777777" w:rsidR="006B3890" w:rsidRPr="008E31C8" w:rsidRDefault="002579C7" w:rsidP="008B3BD1">
      <w:pPr>
        <w:spacing w:before="120" w:after="120" w:line="240" w:lineRule="atLeast"/>
        <w:ind w:right="8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Hồ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còn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sở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thanh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quyết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toán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 thay đổi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à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3B428E08" w14:textId="77777777" w:rsidR="006B3890" w:rsidRPr="008E31C8" w:rsidRDefault="002579C7" w:rsidP="008B3BD1">
      <w:pPr>
        <w:spacing w:before="120" w:after="120" w:line="240" w:lineRule="atLeast"/>
        <w:ind w:right="6168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Nghiệm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thanh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quyết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toán</w:t>
      </w:r>
    </w:p>
    <w:p w14:paraId="50011A28" w14:textId="77777777" w:rsidR="006B3890" w:rsidRPr="008E31C8" w:rsidRDefault="002579C7" w:rsidP="008B3BD1">
      <w:pPr>
        <w:spacing w:before="120" w:after="120" w:line="240" w:lineRule="atLeast"/>
        <w:ind w:right="396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Bản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vẽ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quyết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toán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10947828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Biên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(phân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chia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phần),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nhật ký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trình </w:t>
      </w:r>
      <w:r w:rsidRPr="008E31C8">
        <w:rPr>
          <w:sz w:val="26"/>
          <w:szCs w:val="26"/>
        </w:rPr>
        <w:t>bao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gồm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 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6A64F301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Biên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gồm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khối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tăng/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(nếu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có)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so 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 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.</w:t>
      </w:r>
    </w:p>
    <w:p w14:paraId="048775B3" w14:textId="77777777" w:rsidR="006B3890" w:rsidRPr="008E31C8" w:rsidRDefault="002579C7" w:rsidP="008B3BD1">
      <w:pPr>
        <w:spacing w:before="120" w:after="120" w:line="240" w:lineRule="atLeast"/>
        <w:ind w:right="338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bản, tài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hóa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phí.</w:t>
      </w:r>
    </w:p>
    <w:p w14:paraId="2D46EEC8" w14:textId="77777777" w:rsidR="006B3890" w:rsidRPr="008E31C8" w:rsidRDefault="002579C7" w:rsidP="008B3BD1">
      <w:pPr>
        <w:spacing w:before="120" w:after="120" w:line="240" w:lineRule="atLeast"/>
        <w:ind w:right="253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Bảng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kê,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toán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của: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.</w:t>
      </w:r>
    </w:p>
    <w:p w14:paraId="426B96A3" w14:textId="77777777" w:rsidR="006B3890" w:rsidRPr="008E31C8" w:rsidRDefault="002579C7" w:rsidP="008B3BD1">
      <w:pPr>
        <w:spacing w:before="120" w:after="120" w:line="240" w:lineRule="atLeast"/>
        <w:ind w:right="6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đã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hai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bên, nghiệm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(tài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sản…),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thanh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7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đồng</w:t>
      </w:r>
      <w:r w:rsidRPr="008E31C8">
        <w:rPr>
          <w:spacing w:val="-2"/>
          <w:sz w:val="26"/>
          <w:szCs w:val="26"/>
        </w:rPr>
        <w:t>,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2"/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>.</w:t>
      </w:r>
      <w:proofErr w:type="gramEnd"/>
      <w:r w:rsidRPr="008E31C8">
        <w:rPr>
          <w:sz w:val="26"/>
          <w:szCs w:val="26"/>
        </w:rPr>
        <w:t>),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hóa 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ra.</w:t>
      </w:r>
    </w:p>
    <w:p w14:paraId="5197B79E" w14:textId="77777777" w:rsidR="006B3890" w:rsidRPr="008E31C8" w:rsidRDefault="002579C7" w:rsidP="008B3BD1">
      <w:pPr>
        <w:spacing w:before="120" w:after="120" w:line="240" w:lineRule="atLeast"/>
        <w:ind w:right="6807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Công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tác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quản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lý hồ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sơ:</w:t>
      </w:r>
    </w:p>
    <w:p w14:paraId="12AD27F1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số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giữ và g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1781DC6E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mở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sổ 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tài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á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loại</w:t>
      </w:r>
      <w:r w:rsidRPr="008E31C8">
        <w:rPr>
          <w:spacing w:val="2"/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proofErr w:type="gramEnd"/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lý văn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 giấy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tờ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iêu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ISO.</w:t>
      </w:r>
    </w:p>
    <w:p w14:paraId="7A8E1BB6" w14:textId="37DC3FA1" w:rsidR="00CA2960" w:rsidRPr="008E31C8" w:rsidRDefault="002579C7" w:rsidP="008B3BD1">
      <w:pPr>
        <w:spacing w:before="120" w:after="120" w:line="240" w:lineRule="atLeast"/>
        <w:ind w:right="390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mảng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cập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.</w:t>
      </w:r>
    </w:p>
    <w:p w14:paraId="7A8E1BB7" w14:textId="77777777" w:rsidR="00CA2960" w:rsidRPr="008E31C8" w:rsidRDefault="002579C7" w:rsidP="008B3BD1">
      <w:pPr>
        <w:spacing w:before="120" w:after="120" w:line="240" w:lineRule="atLeast"/>
        <w:ind w:right="3045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4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4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2.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Giải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đảm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bảo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tác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nghiệm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</w:t>
      </w:r>
      <w:r w:rsidRPr="008E31C8">
        <w:rPr>
          <w:b/>
          <w:spacing w:val="-5"/>
          <w:sz w:val="26"/>
          <w:szCs w:val="26"/>
        </w:rPr>
        <w:t>n</w:t>
      </w:r>
      <w:r w:rsidRPr="008E31C8">
        <w:rPr>
          <w:b/>
          <w:sz w:val="26"/>
          <w:szCs w:val="26"/>
        </w:rPr>
        <w:t>g</w:t>
      </w:r>
      <w:r w:rsidRPr="008E31C8">
        <w:rPr>
          <w:b/>
          <w:spacing w:val="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trình</w:t>
      </w:r>
    </w:p>
    <w:p w14:paraId="264D33E0" w14:textId="77777777" w:rsidR="006B3890" w:rsidRPr="008E31C8" w:rsidRDefault="002579C7" w:rsidP="008B3BD1">
      <w:pPr>
        <w:spacing w:before="120" w:after="120" w:line="240" w:lineRule="atLeast"/>
        <w:ind w:right="7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nghiêm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2014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Nghị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06/2021/N</w:t>
      </w:r>
      <w:r w:rsidRPr="008E31C8">
        <w:rPr>
          <w:spacing w:val="8"/>
          <w:sz w:val="26"/>
          <w:szCs w:val="26"/>
        </w:rPr>
        <w:t>Đ</w:t>
      </w:r>
      <w:r w:rsidRPr="008E31C8">
        <w:rPr>
          <w:sz w:val="26"/>
          <w:szCs w:val="26"/>
        </w:rPr>
        <w:t>- C</w:t>
      </w:r>
      <w:r w:rsidRPr="008E31C8">
        <w:rPr>
          <w:spacing w:val="-29"/>
          <w:sz w:val="26"/>
          <w:szCs w:val="26"/>
        </w:rPr>
        <w:t>P</w:t>
      </w:r>
      <w:r w:rsidRPr="008E31C8">
        <w:rPr>
          <w:sz w:val="26"/>
          <w:szCs w:val="26"/>
        </w:rPr>
        <w:t>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gồm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việc, nghiệm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 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64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sa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:</w:t>
      </w:r>
    </w:p>
    <w:p w14:paraId="0559EAF0" w14:textId="77777777" w:rsidR="006B3890" w:rsidRPr="008E31C8" w:rsidRDefault="002579C7" w:rsidP="008B3BD1">
      <w:pPr>
        <w:spacing w:before="120" w:after="120" w:line="240" w:lineRule="atLeast"/>
        <w:ind w:right="6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Nhân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gói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thầu: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ban chỉ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tham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là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á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có </w:t>
      </w:r>
      <w:r w:rsidRPr="008E31C8">
        <w:rPr>
          <w:sz w:val="26"/>
          <w:szCs w:val="26"/>
        </w:rPr>
        <w:t>năng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kinh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 tạo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môn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5"/>
          <w:sz w:val="26"/>
          <w:szCs w:val="26"/>
        </w:rPr>
        <w:t>ế</w:t>
      </w:r>
      <w:r w:rsidRPr="008E31C8">
        <w:rPr>
          <w:sz w:val="26"/>
          <w:szCs w:val="26"/>
        </w:rPr>
        <w:t>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hi</w:t>
      </w:r>
      <w:r w:rsidRPr="008E31C8">
        <w:rPr>
          <w:spacing w:val="3"/>
          <w:sz w:val="26"/>
          <w:szCs w:val="26"/>
        </w:rPr>
        <w:t>ệ</w:t>
      </w:r>
      <w:r w:rsidRPr="008E31C8">
        <w:rPr>
          <w:sz w:val="26"/>
          <w:szCs w:val="26"/>
        </w:rPr>
        <w:t>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quả.</w:t>
      </w:r>
    </w:p>
    <w:p w14:paraId="378406AF" w14:textId="77777777" w:rsidR="006B3890" w:rsidRPr="008E31C8" w:rsidRDefault="002579C7" w:rsidP="008B3BD1">
      <w:pPr>
        <w:spacing w:before="120" w:after="120" w:line="240" w:lineRule="atLeast"/>
        <w:ind w:right="653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Chuẩn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thu:</w:t>
      </w:r>
    </w:p>
    <w:p w14:paraId="7A8E1BBE" w14:textId="6BB91C6A" w:rsidR="00CA296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  <w:sectPr w:rsidR="00CA2960" w:rsidRPr="008E31C8" w:rsidSect="003345D6">
          <w:headerReference w:type="default" r:id="rId51"/>
          <w:pgSz w:w="12240" w:h="15840"/>
          <w:pgMar w:top="851" w:right="851" w:bottom="851" w:left="1134" w:header="0" w:footer="0" w:gutter="0"/>
          <w:cols w:space="720"/>
        </w:sectPr>
      </w:pPr>
      <w:r w:rsidRPr="008E31C8">
        <w:rPr>
          <w:sz w:val="26"/>
          <w:szCs w:val="26"/>
        </w:rPr>
        <w:t>Hồ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 lý: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gồm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giấy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 đồng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mặt </w:t>
      </w:r>
      <w:r w:rsidRPr="008E31C8">
        <w:rPr>
          <w:sz w:val="26"/>
          <w:szCs w:val="26"/>
        </w:rPr>
        <w:t>bằng,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lệnh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văn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giấy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tờ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khác.</w:t>
      </w:r>
    </w:p>
    <w:p w14:paraId="64D19C32" w14:textId="77777777" w:rsidR="006B3890" w:rsidRPr="008E31C8" w:rsidRDefault="002579C7" w:rsidP="008B3BD1">
      <w:pPr>
        <w:spacing w:before="120" w:after="120" w:line="240" w:lineRule="atLeast"/>
        <w:ind w:right="81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ng: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gồm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ng.</w:t>
      </w:r>
    </w:p>
    <w:p w14:paraId="7B1708B0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thí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nghiệm:</w:t>
      </w:r>
    </w:p>
    <w:p w14:paraId="717C0BA1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liệu: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 đã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duyệt.</w:t>
      </w:r>
    </w:p>
    <w:p w14:paraId="766B0E1A" w14:textId="77777777" w:rsidR="006B3890" w:rsidRPr="008E31C8" w:rsidRDefault="002579C7" w:rsidP="008B3BD1">
      <w:pPr>
        <w:spacing w:before="120" w:after="120" w:line="240" w:lineRule="atLeast"/>
        <w:ind w:right="8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Thí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ng: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>h</w:t>
      </w:r>
      <w:r w:rsidRPr="008E31C8">
        <w:rPr>
          <w:sz w:val="26"/>
          <w:szCs w:val="26"/>
        </w:rPr>
        <w:t>í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5"/>
          <w:sz w:val="26"/>
          <w:szCs w:val="26"/>
        </w:rPr>
        <w:t>g</w:t>
      </w:r>
      <w:r w:rsidRPr="008E31C8">
        <w:rPr>
          <w:sz w:val="26"/>
          <w:szCs w:val="26"/>
        </w:rPr>
        <w:t>hiệm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nén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tô</w:t>
      </w:r>
      <w:r w:rsidRPr="008E31C8">
        <w:rPr>
          <w:spacing w:val="4"/>
          <w:sz w:val="26"/>
          <w:szCs w:val="26"/>
        </w:rPr>
        <w:t>n</w:t>
      </w:r>
      <w:r w:rsidRPr="008E31C8">
        <w:rPr>
          <w:sz w:val="26"/>
          <w:szCs w:val="26"/>
        </w:rPr>
        <w:t>g,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 bền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thuật.</w:t>
      </w:r>
    </w:p>
    <w:p w14:paraId="638B7E8C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Lập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đoạn:</w:t>
      </w:r>
    </w:p>
    <w:p w14:paraId="757F4B95" w14:textId="77777777" w:rsidR="006B3890" w:rsidRPr="008E31C8" w:rsidRDefault="002579C7" w:rsidP="008B3BD1">
      <w:pPr>
        <w:spacing w:before="120" w:after="120" w:line="240" w:lineRule="atLeast"/>
        <w:ind w:right="8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ng: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Mỗi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vi</w:t>
      </w:r>
      <w:r w:rsidRPr="008E31C8">
        <w:rPr>
          <w:spacing w:val="-5"/>
          <w:sz w:val="26"/>
          <w:szCs w:val="26"/>
        </w:rPr>
        <w:t>ệ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 thu, ghi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rõ kết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6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ng.</w:t>
      </w:r>
    </w:p>
    <w:p w14:paraId="5841C168" w14:textId="77777777" w:rsidR="006B3890" w:rsidRPr="008E31C8" w:rsidRDefault="002579C7" w:rsidP="008B3BD1">
      <w:pPr>
        <w:spacing w:before="120" w:after="120" w:line="240" w:lineRule="atLeast"/>
        <w:ind w:right="7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Nghiệm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công: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 bản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gồm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thí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ó</w:t>
      </w:r>
      <w:r w:rsidRPr="008E31C8">
        <w:rPr>
          <w:sz w:val="26"/>
          <w:szCs w:val="26"/>
        </w:rPr>
        <w:t>.</w:t>
      </w:r>
    </w:p>
    <w:p w14:paraId="63E1AED0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trình:</w:t>
      </w:r>
    </w:p>
    <w:p w14:paraId="3D48F45E" w14:textId="77777777" w:rsidR="006B3890" w:rsidRPr="008E31C8" w:rsidRDefault="002579C7" w:rsidP="008B3BD1">
      <w:pPr>
        <w:spacing w:before="120" w:after="120" w:line="240" w:lineRule="atLeast"/>
        <w:ind w:right="8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tổng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thể: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tổng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gồm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</w:t>
      </w:r>
      <w:r w:rsidRPr="008E31C8">
        <w:rPr>
          <w:spacing w:val="4"/>
          <w:sz w:val="26"/>
          <w:szCs w:val="26"/>
        </w:rPr>
        <w:t>n</w:t>
      </w:r>
      <w:r w:rsidRPr="008E31C8">
        <w:rPr>
          <w:sz w:val="26"/>
          <w:szCs w:val="26"/>
        </w:rPr>
        <w:t>g 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gió,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5"/>
          <w:sz w:val="26"/>
          <w:szCs w:val="26"/>
        </w:rPr>
        <w:t xml:space="preserve"> t</w:t>
      </w:r>
      <w:r w:rsidRPr="008E31C8">
        <w:rPr>
          <w:sz w:val="26"/>
          <w:szCs w:val="26"/>
        </w:rPr>
        <w:t>hống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khác.</w:t>
      </w:r>
    </w:p>
    <w:p w14:paraId="49383248" w14:textId="77777777" w:rsidR="006B3890" w:rsidRPr="008E31C8" w:rsidRDefault="002579C7" w:rsidP="008B3BD1">
      <w:pPr>
        <w:spacing w:before="120" w:after="120" w:line="240" w:lineRule="atLeast"/>
        <w:ind w:right="8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Lập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thành: Sau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tổng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 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đánh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cuối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cùng.</w:t>
      </w:r>
    </w:p>
    <w:p w14:paraId="768E4878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trình:</w:t>
      </w:r>
    </w:p>
    <w:p w14:paraId="3C736CE1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Chuẩn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giao: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gồm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b</w:t>
      </w:r>
      <w:r w:rsidRPr="008E31C8">
        <w:rPr>
          <w:sz w:val="26"/>
          <w:szCs w:val="26"/>
        </w:rPr>
        <w:t>ản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thu,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tài 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khác.</w:t>
      </w:r>
    </w:p>
    <w:p w14:paraId="2CCE85BF" w14:textId="77777777" w:rsidR="006B3890" w:rsidRPr="008E31C8" w:rsidRDefault="002579C7" w:rsidP="008B3BD1">
      <w:pPr>
        <w:spacing w:before="120" w:after="120" w:line="240" w:lineRule="atLeast"/>
        <w:ind w:right="8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giao: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buổi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 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ký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giao.</w:t>
      </w:r>
    </w:p>
    <w:p w14:paraId="7D761FD0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nghệ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lý:</w:t>
      </w:r>
    </w:p>
    <w:p w14:paraId="570716A6" w14:textId="77777777" w:rsidR="006B3890" w:rsidRPr="008E31C8" w:rsidRDefault="002579C7" w:rsidP="008B3BD1">
      <w:pPr>
        <w:spacing w:before="120" w:after="120" w:line="240" w:lineRule="atLeast"/>
        <w:ind w:right="7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Phần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án: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án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7A8E1BDD" w14:textId="03DD2CAA" w:rsidR="00CA296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ng: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đại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 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ú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thuật.</w:t>
      </w:r>
    </w:p>
    <w:p w14:paraId="7A8E1BDE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 xml:space="preserve">5. </w:t>
      </w:r>
      <w:r w:rsidRPr="008E31C8">
        <w:rPr>
          <w:b/>
          <w:spacing w:val="34"/>
          <w:sz w:val="26"/>
          <w:szCs w:val="26"/>
        </w:rPr>
        <w:t xml:space="preserve"> </w:t>
      </w:r>
      <w:proofErr w:type="gramStart"/>
      <w:r w:rsidRPr="008E31C8">
        <w:rPr>
          <w:b/>
          <w:sz w:val="26"/>
          <w:szCs w:val="26"/>
        </w:rPr>
        <w:t>An</w:t>
      </w:r>
      <w:proofErr w:type="gramEnd"/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lao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động,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an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điện,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phòng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cháy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</w:t>
      </w:r>
      <w:r w:rsidRPr="008E31C8">
        <w:rPr>
          <w:b/>
          <w:spacing w:val="-2"/>
          <w:sz w:val="26"/>
          <w:szCs w:val="26"/>
        </w:rPr>
        <w:t>ữ</w:t>
      </w:r>
      <w:r w:rsidRPr="008E31C8">
        <w:rPr>
          <w:b/>
          <w:sz w:val="26"/>
          <w:szCs w:val="26"/>
        </w:rPr>
        <w:t>a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chá</w:t>
      </w:r>
      <w:r w:rsidRPr="008E31C8">
        <w:rPr>
          <w:b/>
          <w:spacing w:val="-15"/>
          <w:sz w:val="26"/>
          <w:szCs w:val="26"/>
        </w:rPr>
        <w:t>y</w:t>
      </w:r>
      <w:r w:rsidRPr="008E31C8">
        <w:rPr>
          <w:b/>
          <w:sz w:val="26"/>
          <w:szCs w:val="26"/>
        </w:rPr>
        <w:t>,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vệ sinh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môi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ờng.</w:t>
      </w:r>
    </w:p>
    <w:p w14:paraId="7A8E1BDF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w w:val="99"/>
          <w:sz w:val="26"/>
          <w:szCs w:val="26"/>
        </w:rPr>
        <w:t>5</w:t>
      </w:r>
      <w:r w:rsidRPr="008E31C8">
        <w:rPr>
          <w:b/>
          <w:spacing w:val="2"/>
          <w:w w:val="99"/>
          <w:sz w:val="26"/>
          <w:szCs w:val="26"/>
        </w:rPr>
        <w:t>.</w:t>
      </w:r>
      <w:r w:rsidRPr="008E31C8">
        <w:rPr>
          <w:b/>
          <w:w w:val="99"/>
          <w:sz w:val="26"/>
          <w:szCs w:val="26"/>
        </w:rPr>
        <w:t>1.</w:t>
      </w:r>
      <w:r w:rsidRPr="008E31C8">
        <w:rPr>
          <w:b/>
          <w:spacing w:val="-23"/>
          <w:w w:val="99"/>
          <w:sz w:val="26"/>
          <w:szCs w:val="26"/>
        </w:rPr>
        <w:t xml:space="preserve"> </w:t>
      </w:r>
      <w:proofErr w:type="gramStart"/>
      <w:r w:rsidRPr="008E31C8">
        <w:rPr>
          <w:b/>
          <w:sz w:val="26"/>
          <w:szCs w:val="26"/>
        </w:rPr>
        <w:t>An</w:t>
      </w:r>
      <w:proofErr w:type="gramEnd"/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lao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động</w:t>
      </w:r>
    </w:p>
    <w:p w14:paraId="7A8E1BE0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5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an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lao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động</w:t>
      </w:r>
    </w:p>
    <w:p w14:paraId="7D18A8CC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Tổ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</w:t>
      </w:r>
      <w:r w:rsidRPr="008E31C8">
        <w:rPr>
          <w:b/>
          <w:spacing w:val="-2"/>
          <w:sz w:val="26"/>
          <w:szCs w:val="26"/>
        </w:rPr>
        <w:t>ứ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đào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tạo, th</w:t>
      </w:r>
      <w:r w:rsidRPr="008E31C8">
        <w:rPr>
          <w:b/>
          <w:spacing w:val="-2"/>
          <w:sz w:val="26"/>
          <w:szCs w:val="26"/>
        </w:rPr>
        <w:t>ự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kiểm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tra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an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5"/>
          <w:sz w:val="26"/>
          <w:szCs w:val="26"/>
        </w:rPr>
        <w:t>o</w:t>
      </w:r>
      <w:r w:rsidRPr="008E31C8">
        <w:rPr>
          <w:b/>
          <w:sz w:val="26"/>
          <w:szCs w:val="26"/>
        </w:rPr>
        <w:t>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lao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động</w:t>
      </w:r>
    </w:p>
    <w:p w14:paraId="56EA02F1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yêu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cầu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chung:</w:t>
      </w:r>
    </w:p>
    <w:p w14:paraId="7FB2CF77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áp dụng:</w:t>
      </w:r>
    </w:p>
    <w:p w14:paraId="10A0AE05" w14:textId="77777777" w:rsidR="006B3890" w:rsidRPr="008E31C8" w:rsidRDefault="002579C7" w:rsidP="008B3BD1">
      <w:pPr>
        <w:spacing w:before="120" w:after="120" w:line="240" w:lineRule="atLeast"/>
        <w:ind w:right="8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Bộ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luật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năm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2012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Cộng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oà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xã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hội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nghĩa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iệt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Nam;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Luật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đoàn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20/6/2012;</w:t>
      </w:r>
    </w:p>
    <w:p w14:paraId="07BB1EE3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Luật</w:t>
      </w:r>
      <w:r w:rsidRPr="008E31C8">
        <w:rPr>
          <w:spacing w:val="-17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25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tháng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6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năm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2015;</w:t>
      </w:r>
    </w:p>
    <w:p w14:paraId="7A8E1BEB" w14:textId="3C8CFC62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  <w:sectPr w:rsidR="00CA2960" w:rsidRPr="008E31C8" w:rsidSect="003345D6">
          <w:headerReference w:type="default" r:id="rId52"/>
          <w:pgSz w:w="12240" w:h="15840"/>
          <w:pgMar w:top="851" w:right="851" w:bottom="851" w:left="1134" w:header="0" w:footer="0" w:gutter="0"/>
          <w:cols w:space="720"/>
        </w:sectPr>
      </w:pPr>
      <w:r w:rsidRPr="008E31C8">
        <w:rPr>
          <w:sz w:val="26"/>
          <w:szCs w:val="26"/>
        </w:rPr>
        <w:t>Nghị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24"/>
          <w:sz w:val="26"/>
          <w:szCs w:val="26"/>
        </w:rPr>
        <w:t xml:space="preserve"> </w:t>
      </w:r>
      <w:r w:rsidRPr="008E31C8">
        <w:rPr>
          <w:sz w:val="26"/>
          <w:szCs w:val="26"/>
        </w:rPr>
        <w:t>39/2016/N</w:t>
      </w:r>
      <w:r w:rsidRPr="008E31C8">
        <w:rPr>
          <w:spacing w:val="2"/>
          <w:sz w:val="26"/>
          <w:szCs w:val="26"/>
        </w:rPr>
        <w:t>Đ</w:t>
      </w:r>
      <w:r w:rsidRPr="008E31C8">
        <w:rPr>
          <w:sz w:val="26"/>
          <w:szCs w:val="26"/>
        </w:rPr>
        <w:t>-CP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15/05/2012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22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phủ</w:t>
      </w:r>
      <w:r w:rsidRPr="008E31C8">
        <w:rPr>
          <w:spacing w:val="2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2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2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22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</w:p>
    <w:p w14:paraId="34275008" w14:textId="77777777" w:rsidR="006B3890" w:rsidRPr="008E31C8" w:rsidRDefault="002579C7" w:rsidP="008B3BD1">
      <w:pPr>
        <w:spacing w:before="120" w:after="120" w:line="240" w:lineRule="atLeast"/>
        <w:ind w:right="4596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động;</w:t>
      </w:r>
    </w:p>
    <w:p w14:paraId="7672C796" w14:textId="77777777" w:rsidR="006B3890" w:rsidRPr="008E31C8" w:rsidRDefault="002579C7" w:rsidP="008B3BD1">
      <w:pPr>
        <w:spacing w:before="120" w:after="120" w:line="240" w:lineRule="atLeast"/>
        <w:ind w:right="8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Thông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w w:val="99"/>
          <w:sz w:val="26"/>
          <w:szCs w:val="26"/>
        </w:rPr>
        <w:t>07/2016/T</w:t>
      </w:r>
      <w:r w:rsidRPr="008E31C8">
        <w:rPr>
          <w:spacing w:val="-23"/>
          <w:w w:val="99"/>
          <w:sz w:val="26"/>
          <w:szCs w:val="26"/>
        </w:rPr>
        <w:t>T</w:t>
      </w:r>
      <w:r w:rsidRPr="008E31C8">
        <w:rPr>
          <w:w w:val="99"/>
          <w:sz w:val="26"/>
          <w:szCs w:val="26"/>
        </w:rPr>
        <w:t>-BLĐTB</w:t>
      </w:r>
      <w:r w:rsidRPr="008E31C8">
        <w:rPr>
          <w:spacing w:val="5"/>
          <w:w w:val="99"/>
          <w:sz w:val="26"/>
          <w:szCs w:val="26"/>
        </w:rPr>
        <w:t>X</w:t>
      </w:r>
      <w:r w:rsidRPr="008E31C8">
        <w:rPr>
          <w:w w:val="99"/>
          <w:sz w:val="26"/>
          <w:szCs w:val="26"/>
        </w:rPr>
        <w:t>H;</w:t>
      </w:r>
      <w:r w:rsidRPr="008E31C8">
        <w:rPr>
          <w:spacing w:val="-7"/>
          <w:w w:val="99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w w:val="98"/>
          <w:sz w:val="26"/>
          <w:szCs w:val="26"/>
        </w:rPr>
        <w:t>04/2017/T</w:t>
      </w:r>
      <w:r w:rsidRPr="008E31C8">
        <w:rPr>
          <w:spacing w:val="-23"/>
          <w:w w:val="98"/>
          <w:sz w:val="26"/>
          <w:szCs w:val="26"/>
        </w:rPr>
        <w:t>T</w:t>
      </w:r>
      <w:r w:rsidRPr="008E31C8">
        <w:rPr>
          <w:w w:val="98"/>
          <w:sz w:val="26"/>
          <w:szCs w:val="26"/>
        </w:rPr>
        <w:t>-BXD;</w:t>
      </w:r>
      <w:r w:rsidRPr="008E31C8">
        <w:rPr>
          <w:spacing w:val="13"/>
          <w:w w:val="98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số: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16/2021/T</w:t>
      </w:r>
      <w:r w:rsidRPr="008E31C8">
        <w:rPr>
          <w:spacing w:val="-23"/>
          <w:sz w:val="26"/>
          <w:szCs w:val="26"/>
        </w:rPr>
        <w:t>T</w:t>
      </w:r>
      <w:r w:rsidRPr="008E31C8">
        <w:rPr>
          <w:sz w:val="26"/>
          <w:szCs w:val="26"/>
        </w:rPr>
        <w:t>- BXD;</w:t>
      </w:r>
    </w:p>
    <w:p w14:paraId="41B772FD" w14:textId="77777777" w:rsidR="006B389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QCVN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18: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2021/BXD về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TCVN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530</w:t>
      </w:r>
      <w:r w:rsidRPr="008E31C8">
        <w:rPr>
          <w:spacing w:val="6"/>
          <w:sz w:val="26"/>
          <w:szCs w:val="26"/>
        </w:rPr>
        <w:t>8</w:t>
      </w:r>
      <w:r w:rsidRPr="008E31C8">
        <w:rPr>
          <w:sz w:val="26"/>
          <w:szCs w:val="26"/>
        </w:rPr>
        <w:t>-1991 Quy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 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động;</w:t>
      </w:r>
    </w:p>
    <w:p w14:paraId="7A8E1BF2" w14:textId="7013C69D" w:rsidR="00CA296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TCVN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5863-1995</w:t>
      </w:r>
      <w:r w:rsidRPr="008E31C8">
        <w:rPr>
          <w:spacing w:val="-18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nâng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dụng;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TCVN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408</w:t>
      </w:r>
      <w:r w:rsidRPr="008E31C8">
        <w:rPr>
          <w:spacing w:val="3"/>
          <w:sz w:val="26"/>
          <w:szCs w:val="26"/>
        </w:rPr>
        <w:t>6</w:t>
      </w:r>
      <w:r w:rsidRPr="008E31C8">
        <w:rPr>
          <w:sz w:val="26"/>
          <w:szCs w:val="26"/>
        </w:rPr>
        <w:t>-</w:t>
      </w:r>
    </w:p>
    <w:p w14:paraId="06AD8938" w14:textId="77777777" w:rsidR="006B3890" w:rsidRPr="008E31C8" w:rsidRDefault="002579C7" w:rsidP="008B3BD1">
      <w:pPr>
        <w:spacing w:before="120" w:after="120" w:line="240" w:lineRule="atLeast"/>
        <w:ind w:right="586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1990</w:t>
      </w:r>
      <w:r w:rsidRPr="008E31C8">
        <w:rPr>
          <w:spacing w:val="-17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động;</w:t>
      </w:r>
    </w:p>
    <w:p w14:paraId="1271CF28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TCVN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314</w:t>
      </w:r>
      <w:r w:rsidRPr="008E31C8">
        <w:rPr>
          <w:spacing w:val="1"/>
          <w:sz w:val="26"/>
          <w:szCs w:val="26"/>
        </w:rPr>
        <w:t>7</w:t>
      </w:r>
      <w:r w:rsidRPr="008E31C8">
        <w:rPr>
          <w:sz w:val="26"/>
          <w:szCs w:val="26"/>
        </w:rPr>
        <w:t>-1991 Quy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tro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bốc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xếp;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TCVN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262</w:t>
      </w:r>
      <w:r w:rsidRPr="008E31C8">
        <w:rPr>
          <w:spacing w:val="5"/>
          <w:sz w:val="26"/>
          <w:szCs w:val="26"/>
        </w:rPr>
        <w:t>2-</w:t>
      </w:r>
      <w:r w:rsidRPr="008E31C8">
        <w:rPr>
          <w:sz w:val="26"/>
          <w:szCs w:val="26"/>
        </w:rPr>
        <w:t>1979 Phòng cháy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trình;</w:t>
      </w:r>
    </w:p>
    <w:p w14:paraId="301B4D37" w14:textId="77777777" w:rsidR="006B389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TCVN3255-1986</w:t>
      </w:r>
      <w:r w:rsidRPr="008E31C8">
        <w:rPr>
          <w:spacing w:val="-25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nổ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-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chung;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TCVN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325</w:t>
      </w:r>
      <w:r w:rsidRPr="008E31C8">
        <w:rPr>
          <w:spacing w:val="2"/>
          <w:sz w:val="26"/>
          <w:szCs w:val="26"/>
        </w:rPr>
        <w:t>4</w:t>
      </w:r>
      <w:r w:rsidRPr="008E31C8">
        <w:rPr>
          <w:sz w:val="26"/>
          <w:szCs w:val="26"/>
        </w:rPr>
        <w:t>-1989</w:t>
      </w:r>
      <w:r w:rsidRPr="008E31C8">
        <w:rPr>
          <w:spacing w:val="-18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-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 chung.</w:t>
      </w:r>
    </w:p>
    <w:p w14:paraId="126BFE7E" w14:textId="77777777" w:rsidR="006B3890" w:rsidRPr="008E31C8" w:rsidRDefault="002579C7" w:rsidP="008B3BD1">
      <w:pPr>
        <w:spacing w:before="120" w:after="120" w:line="240" w:lineRule="atLeast"/>
        <w:ind w:right="6375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Điều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an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lao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động:</w:t>
      </w:r>
    </w:p>
    <w:p w14:paraId="1551D47A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 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mọi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học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 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 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38D6FCC5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Sau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khoá học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 cuộc thi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hiểu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 cho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nhân,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học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bồi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thêm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kiến th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động.</w:t>
      </w:r>
    </w:p>
    <w:p w14:paraId="5A9C1C2D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tham gia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có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huẩn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tuổi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khoẻ,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tay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huấn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luyện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Mọi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cán 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cam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an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9"/>
          <w:sz w:val="26"/>
          <w:szCs w:val="26"/>
        </w:rPr>
        <w:t>đ</w:t>
      </w:r>
      <w:r w:rsidRPr="008E31C8">
        <w:rPr>
          <w:sz w:val="26"/>
          <w:szCs w:val="26"/>
        </w:rPr>
        <w:t>ộng.</w:t>
      </w:r>
    </w:p>
    <w:p w14:paraId="69DF3D24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đầy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cụ,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 nghề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nghiệp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mình.</w:t>
      </w:r>
    </w:p>
    <w:p w14:paraId="55E8FD63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 lao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suốt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kịp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cáo,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hạn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tai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xảy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ra.</w:t>
      </w:r>
    </w:p>
    <w:p w14:paraId="0C841042" w14:textId="77777777" w:rsidR="006B3890" w:rsidRPr="008E31C8" w:rsidRDefault="002579C7" w:rsidP="008B3BD1">
      <w:pPr>
        <w:spacing w:before="120" w:after="120" w:line="240" w:lineRule="atLeast"/>
        <w:ind w:right="271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tổ ch</w:t>
      </w:r>
      <w:r w:rsidRPr="008E31C8">
        <w:rPr>
          <w:b/>
          <w:spacing w:val="-2"/>
          <w:sz w:val="26"/>
          <w:szCs w:val="26"/>
        </w:rPr>
        <w:t>ứ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đào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tạo, h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ớng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dẫn,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phổ</w:t>
      </w:r>
      <w:r w:rsidRPr="008E31C8">
        <w:rPr>
          <w:b/>
          <w:spacing w:val="-1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biến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kiến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</w:t>
      </w:r>
      <w:r w:rsidRPr="008E31C8">
        <w:rPr>
          <w:b/>
          <w:spacing w:val="-2"/>
          <w:sz w:val="26"/>
          <w:szCs w:val="26"/>
        </w:rPr>
        <w:t>ứ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về an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lao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động:</w:t>
      </w:r>
    </w:p>
    <w:p w14:paraId="78BE651D" w14:textId="77777777" w:rsidR="006B3890" w:rsidRPr="008E31C8" w:rsidRDefault="002579C7" w:rsidP="008B3BD1">
      <w:pPr>
        <w:spacing w:before="120" w:after="120" w:line="240" w:lineRule="atLeast"/>
        <w:ind w:right="7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xây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trình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ng.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nhiều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thoả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thuận.</w:t>
      </w:r>
    </w:p>
    <w:p w14:paraId="11D49F90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 an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nội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thể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khai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xây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mọi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nguy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 bố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trí 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cảnh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tai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nạn.</w:t>
      </w:r>
    </w:p>
    <w:p w14:paraId="44B76090" w14:textId="77777777" w:rsidR="006B3890" w:rsidRPr="008E31C8" w:rsidRDefault="002579C7" w:rsidP="008B3BD1">
      <w:pPr>
        <w:spacing w:before="120" w:after="120" w:line="240" w:lineRule="atLeast"/>
        <w:ind w:right="8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xuyên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 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6D9D26D7" w14:textId="77777777" w:rsidR="006B3890" w:rsidRPr="008E31C8" w:rsidRDefault="002579C7" w:rsidP="008B3BD1">
      <w:pPr>
        <w:spacing w:before="120" w:after="120" w:line="240" w:lineRule="atLeast"/>
        <w:ind w:right="7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 thuộc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mình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chịu trách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luật.</w:t>
      </w:r>
    </w:p>
    <w:p w14:paraId="7A8E1C0F" w14:textId="53EE075C" w:rsidR="00CA2960" w:rsidRPr="008E31C8" w:rsidRDefault="002579C7" w:rsidP="008B3BD1">
      <w:pPr>
        <w:spacing w:before="120" w:after="120" w:line="240" w:lineRule="atLeast"/>
        <w:ind w:right="75" w:firstLine="67"/>
        <w:jc w:val="both"/>
        <w:rPr>
          <w:sz w:val="26"/>
          <w:szCs w:val="26"/>
        </w:rPr>
        <w:sectPr w:rsidR="00CA2960" w:rsidRPr="008E31C8" w:rsidSect="003345D6">
          <w:headerReference w:type="default" r:id="rId53"/>
          <w:pgSz w:w="12240" w:h="15840"/>
          <w:pgMar w:top="851" w:right="851" w:bottom="851" w:left="1134" w:header="0" w:footer="0" w:gutter="0"/>
          <w:cols w:space="720"/>
        </w:sectPr>
      </w:pP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 đào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 dẫn,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phổ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 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hiêm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</w:p>
    <w:p w14:paraId="702C84DD" w14:textId="77777777" w:rsidR="006B3890" w:rsidRPr="008E31C8" w:rsidRDefault="002579C7" w:rsidP="008B3BD1">
      <w:pPr>
        <w:spacing w:before="120" w:after="120" w:line="240" w:lineRule="atLeast"/>
        <w:ind w:right="80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động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giấy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động.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Nghiêm cấm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lao 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d</w:t>
      </w:r>
      <w:r w:rsidRPr="008E31C8">
        <w:rPr>
          <w:sz w:val="26"/>
          <w:szCs w:val="26"/>
        </w:rPr>
        <w:t>ẫn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động.</w:t>
      </w:r>
    </w:p>
    <w:p w14:paraId="67393DFD" w14:textId="77777777" w:rsidR="006B3890" w:rsidRPr="008E31C8" w:rsidRDefault="002579C7" w:rsidP="008B3BD1">
      <w:pPr>
        <w:spacing w:before="120" w:after="120" w:line="240" w:lineRule="atLeast"/>
        <w:ind w:right="80" w:firstLine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 cấp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trang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động,</w:t>
      </w:r>
      <w:r w:rsidRPr="008E31C8">
        <w:rPr>
          <w:spacing w:val="4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z w:val="26"/>
          <w:szCs w:val="26"/>
        </w:rPr>
        <w:t xml:space="preserve">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3D21C584" w14:textId="77777777" w:rsidR="006B389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cố về 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động,  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>h</w:t>
      </w:r>
      <w:r w:rsidRPr="008E31C8">
        <w:rPr>
          <w:sz w:val="26"/>
          <w:szCs w:val="26"/>
        </w:rPr>
        <w:t>i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 trách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 tổ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v</w:t>
      </w:r>
      <w:r w:rsidRPr="008E31C8">
        <w:rPr>
          <w:sz w:val="26"/>
          <w:szCs w:val="26"/>
        </w:rPr>
        <w:t>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 quy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 luật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chịu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hiệm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bồi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thiệt hại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do 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ra.</w:t>
      </w:r>
    </w:p>
    <w:p w14:paraId="54F214DE" w14:textId="77777777" w:rsidR="006B3890" w:rsidRPr="008E31C8" w:rsidRDefault="002579C7" w:rsidP="008B3BD1">
      <w:pPr>
        <w:spacing w:before="120" w:after="120" w:line="240" w:lineRule="atLeast"/>
        <w:ind w:right="8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Để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móc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bị. 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nghiêm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nội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 kỹ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a</w:t>
      </w:r>
      <w:r w:rsidRPr="008E31C8">
        <w:rPr>
          <w:sz w:val="26"/>
          <w:szCs w:val="26"/>
        </w:rPr>
        <w:t>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hộ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l</w:t>
      </w:r>
      <w:r w:rsidRPr="008E31C8">
        <w:rPr>
          <w:sz w:val="26"/>
          <w:szCs w:val="26"/>
        </w:rPr>
        <w:t>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 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ra còn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thêm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5"/>
          <w:sz w:val="26"/>
          <w:szCs w:val="26"/>
        </w:rPr>
        <w:t>a</w:t>
      </w:r>
      <w:r w:rsidRPr="008E31C8">
        <w:rPr>
          <w:sz w:val="26"/>
          <w:szCs w:val="26"/>
        </w:rPr>
        <w:t>u:</w:t>
      </w:r>
    </w:p>
    <w:p w14:paraId="7675B45D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Thành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 động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àn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mạng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 viên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cơ sở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quả.</w:t>
      </w:r>
    </w:p>
    <w:p w14:paraId="7A8E1C1A" w14:textId="6AE536D7" w:rsidR="00CA296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pacing w:val="-19"/>
          <w:sz w:val="26"/>
          <w:szCs w:val="26"/>
        </w:rPr>
        <w:t>T</w:t>
      </w:r>
      <w:r w:rsidRPr="008E31C8">
        <w:rPr>
          <w:sz w:val="26"/>
          <w:szCs w:val="26"/>
        </w:rPr>
        <w:t>oàn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5"/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học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nội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động.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 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mọi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 đủ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trang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giầ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áo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hộ,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mũ nh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thắt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toàn.</w:t>
      </w:r>
    </w:p>
    <w:p w14:paraId="7A8E1C1B" w14:textId="77777777" w:rsidR="00CA2960" w:rsidRPr="008E31C8" w:rsidRDefault="002579C7" w:rsidP="008B3BD1">
      <w:pPr>
        <w:spacing w:before="120" w:after="120" w:line="240" w:lineRule="atLeast"/>
        <w:ind w:right="8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Chấp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nghiêm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kỳ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 an 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động. Lập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v</w:t>
      </w:r>
      <w:r w:rsidRPr="008E31C8">
        <w:rPr>
          <w:sz w:val="26"/>
          <w:szCs w:val="26"/>
        </w:rPr>
        <w:t>iệc.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phổ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biến,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huấn</w:t>
      </w:r>
    </w:p>
    <w:p w14:paraId="1C71768C" w14:textId="77777777" w:rsidR="006B3890" w:rsidRPr="008E31C8" w:rsidRDefault="002579C7" w:rsidP="008B3BD1">
      <w:pPr>
        <w:spacing w:before="120" w:after="120" w:line="240" w:lineRule="atLeast"/>
        <w:ind w:right="582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luyện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52E5EE0E" w14:textId="77777777" w:rsidR="006B3890" w:rsidRPr="008E31C8" w:rsidRDefault="002579C7" w:rsidP="008B3BD1">
      <w:pPr>
        <w:spacing w:before="120" w:after="120" w:line="240" w:lineRule="atLeast"/>
        <w:ind w:right="8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dọn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ác. Cấm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ném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xuống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 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lên.</w:t>
      </w:r>
    </w:p>
    <w:p w14:paraId="34D6AFB1" w14:textId="77777777" w:rsidR="006B3890" w:rsidRPr="008E31C8" w:rsidRDefault="002579C7" w:rsidP="008B3BD1">
      <w:pPr>
        <w:spacing w:before="120" w:after="120" w:line="240" w:lineRule="atLeast"/>
        <w:ind w:right="384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ngành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5"/>
          <w:sz w:val="26"/>
          <w:szCs w:val="26"/>
        </w:rPr>
        <w:t>à</w:t>
      </w:r>
      <w:r w:rsidRPr="008E31C8">
        <w:rPr>
          <w:sz w:val="26"/>
          <w:szCs w:val="26"/>
        </w:rPr>
        <w:t>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việc.</w:t>
      </w:r>
    </w:p>
    <w:p w14:paraId="7615F7C0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bị,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móc sử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ki</w:t>
      </w:r>
      <w:r w:rsidRPr="008E31C8">
        <w:rPr>
          <w:spacing w:val="-5"/>
          <w:sz w:val="26"/>
          <w:szCs w:val="26"/>
        </w:rPr>
        <w:t>ể</w:t>
      </w:r>
      <w:r w:rsidRPr="008E31C8">
        <w:rPr>
          <w:sz w:val="26"/>
          <w:szCs w:val="26"/>
        </w:rPr>
        <w:t>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lịch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giấy phép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động.</w:t>
      </w:r>
    </w:p>
    <w:p w14:paraId="5F94043D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móc,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phía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làm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mái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che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hành,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có </w:t>
      </w:r>
      <w:r w:rsidRPr="008E31C8">
        <w:rPr>
          <w:sz w:val="26"/>
          <w:szCs w:val="26"/>
        </w:rPr>
        <w:t>bảng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nội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có bi</w:t>
      </w:r>
      <w:r w:rsidRPr="008E31C8">
        <w:rPr>
          <w:spacing w:val="-5"/>
          <w:sz w:val="26"/>
          <w:szCs w:val="26"/>
        </w:rPr>
        <w:t>ể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báo, biển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cấm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rào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khu 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nguy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hiểm.</w:t>
      </w:r>
    </w:p>
    <w:p w14:paraId="5E480A47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nghi</w:t>
      </w:r>
      <w:r w:rsidRPr="008E31C8">
        <w:rPr>
          <w:spacing w:val="-5"/>
          <w:sz w:val="26"/>
          <w:szCs w:val="26"/>
        </w:rPr>
        <w:t>ê</w:t>
      </w:r>
      <w:r w:rsidRPr="008E31C8">
        <w:rPr>
          <w:sz w:val="26"/>
          <w:szCs w:val="26"/>
        </w:rPr>
        <w:t>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cấm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mọi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uống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u, bia, hút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thuốc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cứ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-5"/>
          <w:sz w:val="26"/>
          <w:szCs w:val="26"/>
        </w:rPr>
        <w:t>í</w:t>
      </w:r>
      <w:r w:rsidRPr="008E31C8">
        <w:rPr>
          <w:sz w:val="26"/>
          <w:szCs w:val="26"/>
        </w:rPr>
        <w:t>ch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thích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thẳng.</w:t>
      </w:r>
    </w:p>
    <w:p w14:paraId="003B403F" w14:textId="77777777" w:rsidR="006B3890" w:rsidRPr="008E31C8" w:rsidRDefault="002579C7" w:rsidP="008B3BD1">
      <w:pPr>
        <w:spacing w:before="120" w:after="120" w:line="240" w:lineRule="atLeast"/>
        <w:ind w:right="81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có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thuốc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thoại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: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u,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an,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hoả, 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có 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bệnh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vệc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khám s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khoẻ,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cấp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tai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0C20A552" w14:textId="77777777" w:rsidR="006B3890" w:rsidRPr="008E31C8" w:rsidRDefault="002579C7" w:rsidP="008B3BD1">
      <w:pPr>
        <w:spacing w:before="120" w:after="120" w:line="240" w:lineRule="atLeast"/>
        <w:ind w:right="8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Mạng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cố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cột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5"/>
          <w:sz w:val="26"/>
          <w:szCs w:val="26"/>
        </w:rPr>
        <w:t>ắ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tử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 phối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điện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aptomat, tiếp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thiểu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1</w:t>
      </w:r>
      <w:r w:rsidRPr="008E31C8">
        <w:rPr>
          <w:spacing w:val="2"/>
          <w:sz w:val="26"/>
          <w:szCs w:val="26"/>
        </w:rPr>
        <w:t>,</w:t>
      </w:r>
      <w:r w:rsidRPr="008E31C8">
        <w:rPr>
          <w:sz w:val="26"/>
          <w:szCs w:val="26"/>
        </w:rPr>
        <w:t>2m.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ánh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đêm.</w:t>
      </w:r>
    </w:p>
    <w:p w14:paraId="7A8E1C2C" w14:textId="4642CF89" w:rsidR="00CA2960" w:rsidRPr="008E31C8" w:rsidRDefault="002579C7" w:rsidP="008B3BD1">
      <w:pPr>
        <w:spacing w:before="120" w:after="120" w:line="240" w:lineRule="atLeast"/>
        <w:ind w:right="79" w:firstLine="67"/>
        <w:jc w:val="both"/>
        <w:rPr>
          <w:sz w:val="26"/>
          <w:szCs w:val="26"/>
        </w:rPr>
        <w:sectPr w:rsidR="00CA2960" w:rsidRPr="008E31C8" w:rsidSect="003345D6">
          <w:headerReference w:type="default" r:id="rId54"/>
          <w:pgSz w:w="12240" w:h="15840"/>
          <w:pgMar w:top="851" w:right="851" w:bottom="851" w:left="1134" w:header="0" w:footer="0" w:gutter="0"/>
          <w:cols w:space="720"/>
        </w:sectPr>
      </w:pPr>
      <w:r w:rsidRPr="008E31C8">
        <w:rPr>
          <w:sz w:val="26"/>
          <w:szCs w:val="26"/>
        </w:rPr>
        <w:t>Nhà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bình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6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hoả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MF8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văn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 kho và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nguy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cắt,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19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19"/>
          <w:sz w:val="26"/>
          <w:szCs w:val="26"/>
        </w:rPr>
        <w:t>v</w:t>
      </w:r>
      <w:r w:rsidRPr="008E31C8">
        <w:rPr>
          <w:sz w:val="26"/>
          <w:szCs w:val="26"/>
        </w:rPr>
        <w:t>.</w:t>
      </w:r>
    </w:p>
    <w:p w14:paraId="7A8E1C2D" w14:textId="77777777" w:rsidR="00CA2960" w:rsidRPr="008E31C8" w:rsidRDefault="00CA2960" w:rsidP="008B3BD1">
      <w:pPr>
        <w:spacing w:before="120" w:after="120" w:line="240" w:lineRule="atLeast"/>
        <w:jc w:val="both"/>
        <w:rPr>
          <w:sz w:val="26"/>
          <w:szCs w:val="26"/>
        </w:rPr>
      </w:pPr>
    </w:p>
    <w:p w14:paraId="0FDFADED" w14:textId="77777777" w:rsidR="006B3890" w:rsidRPr="008E31C8" w:rsidRDefault="002579C7" w:rsidP="008B3BD1">
      <w:pPr>
        <w:spacing w:before="120" w:after="120" w:line="240" w:lineRule="atLeast"/>
        <w:ind w:right="3968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Lập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an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ng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ời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5"/>
          <w:sz w:val="26"/>
          <w:szCs w:val="26"/>
        </w:rPr>
        <w:t>r</w:t>
      </w:r>
      <w:r w:rsidRPr="008E31C8">
        <w:rPr>
          <w:b/>
          <w:sz w:val="26"/>
          <w:szCs w:val="26"/>
        </w:rPr>
        <w:t>ình:</w:t>
      </w:r>
    </w:p>
    <w:p w14:paraId="3CFD34C5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Có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tuyên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truyền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giáo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5"/>
          <w:sz w:val="26"/>
          <w:szCs w:val="26"/>
        </w:rPr>
        <w:t>ụ</w:t>
      </w:r>
      <w:r w:rsidRPr="008E31C8">
        <w:rPr>
          <w:sz w:val="26"/>
          <w:szCs w:val="26"/>
        </w:rPr>
        <w:t>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nội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ô</w:t>
      </w:r>
      <w:r w:rsidRPr="008E31C8">
        <w:rPr>
          <w:sz w:val="26"/>
          <w:szCs w:val="26"/>
        </w:rPr>
        <w:t>ng nhân,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kê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 khẩu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“An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5"/>
          <w:sz w:val="26"/>
          <w:szCs w:val="26"/>
        </w:rPr>
        <w:t>ạ</w:t>
      </w:r>
      <w:r w:rsidRPr="008E31C8">
        <w:rPr>
          <w:sz w:val="26"/>
          <w:szCs w:val="26"/>
        </w:rPr>
        <w:t>n,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tai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nạn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thù,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nguy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</w:t>
      </w:r>
      <w:r w:rsidRPr="008E31C8">
        <w:rPr>
          <w:spacing w:val="5"/>
          <w:sz w:val="26"/>
          <w:szCs w:val="26"/>
        </w:rPr>
        <w:t>ể</w:t>
      </w:r>
      <w:r w:rsidRPr="008E31C8">
        <w:rPr>
          <w:sz w:val="26"/>
          <w:szCs w:val="26"/>
        </w:rPr>
        <w:t>m cấm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2"/>
          <w:sz w:val="26"/>
          <w:szCs w:val="26"/>
        </w:rPr>
        <w:t>,</w:t>
      </w:r>
      <w:r w:rsidRPr="008E31C8">
        <w:rPr>
          <w:spacing w:val="-19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19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”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nhắc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nhở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mọi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0C8C8817" w14:textId="77777777" w:rsidR="006B3890" w:rsidRPr="008E31C8" w:rsidRDefault="002579C7" w:rsidP="008B3BD1">
      <w:pPr>
        <w:spacing w:before="120" w:after="120" w:line="240" w:lineRule="atLeast"/>
        <w:ind w:right="185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Cấm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mọi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có nhiệm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430B97C9" w14:textId="77777777" w:rsidR="006B3890" w:rsidRPr="008E31C8" w:rsidRDefault="002579C7" w:rsidP="008B3BD1">
      <w:pPr>
        <w:spacing w:before="120" w:after="120" w:line="240" w:lineRule="atLeast"/>
        <w:ind w:right="8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phải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sổ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5"/>
          <w:sz w:val="26"/>
          <w:szCs w:val="26"/>
        </w:rPr>
        <w:t>a</w:t>
      </w:r>
      <w:r w:rsidRPr="008E31C8">
        <w:rPr>
          <w:sz w:val="26"/>
          <w:szCs w:val="26"/>
        </w:rPr>
        <w:t>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5"/>
          <w:sz w:val="26"/>
          <w:szCs w:val="26"/>
        </w:rPr>
        <w:t>ộ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ố,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tai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nạn, 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xử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hi công.</w:t>
      </w:r>
    </w:p>
    <w:p w14:paraId="4DC5FBD2" w14:textId="77777777" w:rsidR="006B3890" w:rsidRPr="008E31C8" w:rsidRDefault="002579C7" w:rsidP="008B3BD1">
      <w:pPr>
        <w:spacing w:before="120" w:after="120" w:line="240" w:lineRule="atLeast"/>
        <w:ind w:right="6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Tại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6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 xml:space="preserve">lại, </w:t>
      </w:r>
      <w:r w:rsidRPr="008E31C8">
        <w:rPr>
          <w:spacing w:val="24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proofErr w:type="gramEnd"/>
      <w:r w:rsidRPr="008E31C8">
        <w:rPr>
          <w:sz w:val="26"/>
          <w:szCs w:val="26"/>
        </w:rPr>
        <w:t xml:space="preserve"> thầu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hải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 nguy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hiểm.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1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18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mình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1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 tại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cận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 đảm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rằng sẽ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thiệt hại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 trở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ngại gì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tài sản, 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hoạt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quanh.</w:t>
      </w:r>
    </w:p>
    <w:p w14:paraId="7CB66DB4" w14:textId="77777777" w:rsidR="006B3890" w:rsidRPr="008E31C8" w:rsidRDefault="002579C7" w:rsidP="008B3BD1">
      <w:pPr>
        <w:spacing w:before="120" w:after="120" w:line="240" w:lineRule="atLeast"/>
        <w:ind w:right="67" w:firstLine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che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đỡ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khỏi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 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46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thầu.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 vệ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tốt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5"/>
          <w:sz w:val="26"/>
          <w:szCs w:val="26"/>
        </w:rPr>
        <w:t>r</w:t>
      </w:r>
      <w:r w:rsidRPr="008E31C8">
        <w:rPr>
          <w:sz w:val="26"/>
          <w:szCs w:val="26"/>
        </w:rPr>
        <w:t>ong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ô</w:t>
      </w:r>
      <w:r w:rsidRPr="008E31C8">
        <w:rPr>
          <w:sz w:val="26"/>
          <w:szCs w:val="26"/>
        </w:rPr>
        <w:t xml:space="preserve">ng, </w:t>
      </w:r>
      <w:r w:rsidRPr="008E31C8">
        <w:rPr>
          <w:spacing w:val="20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proofErr w:type="gramEnd"/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14"/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3"/>
          <w:sz w:val="26"/>
          <w:szCs w:val="26"/>
        </w:rPr>
        <w:t>ữ</w:t>
      </w:r>
      <w:r w:rsidRPr="008E31C8">
        <w:rPr>
          <w:sz w:val="26"/>
          <w:szCs w:val="26"/>
        </w:rPr>
        <w:t>a bằng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mình.</w:t>
      </w:r>
    </w:p>
    <w:p w14:paraId="7681DC28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Biện</w:t>
      </w:r>
      <w:r w:rsidRPr="008E31C8">
        <w:rPr>
          <w:b/>
          <w:spacing w:val="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</w:t>
      </w:r>
      <w:r w:rsidRPr="008E31C8">
        <w:rPr>
          <w:b/>
          <w:spacing w:val="-2"/>
          <w:sz w:val="26"/>
          <w:szCs w:val="26"/>
        </w:rPr>
        <w:t>ự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hiện</w:t>
      </w:r>
      <w:r w:rsidRPr="008E31C8">
        <w:rPr>
          <w:b/>
          <w:spacing w:val="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cấp</w:t>
      </w:r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trang</w:t>
      </w:r>
      <w:r w:rsidRPr="008E31C8">
        <w:rPr>
          <w:b/>
          <w:spacing w:val="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thiết</w:t>
      </w:r>
      <w:r w:rsidRPr="008E31C8">
        <w:rPr>
          <w:b/>
          <w:spacing w:val="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bị bảo</w:t>
      </w:r>
      <w:r w:rsidRPr="008E31C8">
        <w:rPr>
          <w:b/>
          <w:spacing w:val="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hộ</w:t>
      </w:r>
      <w:r w:rsidRPr="008E31C8">
        <w:rPr>
          <w:b/>
          <w:spacing w:val="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lao</w:t>
      </w:r>
      <w:r w:rsidRPr="008E31C8">
        <w:rPr>
          <w:b/>
          <w:spacing w:val="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động,</w:t>
      </w:r>
      <w:r w:rsidRPr="008E31C8">
        <w:rPr>
          <w:b/>
          <w:spacing w:val="3"/>
          <w:sz w:val="26"/>
          <w:szCs w:val="26"/>
        </w:rPr>
        <w:t xml:space="preserve"> </w:t>
      </w:r>
      <w:proofErr w:type="gramStart"/>
      <w:r w:rsidRPr="008E31C8">
        <w:rPr>
          <w:b/>
          <w:sz w:val="26"/>
          <w:szCs w:val="26"/>
        </w:rPr>
        <w:t>an</w:t>
      </w:r>
      <w:proofErr w:type="gramEnd"/>
      <w:r w:rsidRPr="008E31C8">
        <w:rPr>
          <w:b/>
          <w:spacing w:val="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lao</w:t>
      </w:r>
      <w:r w:rsidRPr="008E31C8">
        <w:rPr>
          <w:b/>
          <w:spacing w:val="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dộng</w:t>
      </w:r>
      <w:r w:rsidRPr="008E31C8">
        <w:rPr>
          <w:b/>
          <w:spacing w:val="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cho ng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ời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lao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động:</w:t>
      </w:r>
    </w:p>
    <w:p w14:paraId="6F5993E0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mọi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học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</w:t>
      </w:r>
      <w:r w:rsidRPr="008E31C8">
        <w:rPr>
          <w:spacing w:val="5"/>
          <w:sz w:val="26"/>
          <w:szCs w:val="26"/>
        </w:rPr>
        <w:t>à</w:t>
      </w:r>
      <w:r w:rsidRPr="008E31C8">
        <w:rPr>
          <w:sz w:val="26"/>
          <w:szCs w:val="26"/>
        </w:rPr>
        <w:t>n lao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 an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hộ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5"/>
          <w:sz w:val="26"/>
          <w:szCs w:val="26"/>
        </w:rPr>
        <w:t>a</w:t>
      </w:r>
      <w:r w:rsidRPr="008E31C8">
        <w:rPr>
          <w:sz w:val="26"/>
          <w:szCs w:val="26"/>
        </w:rPr>
        <w:t>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lao 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311FDB0B" w14:textId="77777777" w:rsidR="006B389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Sau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khoá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học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cuộc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hiểu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 cho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nhân,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 thi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học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bồi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thêm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kiến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động.</w:t>
      </w:r>
    </w:p>
    <w:p w14:paraId="49EE9138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uẩn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tuổi s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khoẻ, tay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nghề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huấn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luyện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 khi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Mọi cán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đều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đăng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cam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lao động.</w:t>
      </w:r>
    </w:p>
    <w:p w14:paraId="5758FEFF" w14:textId="77777777" w:rsidR="006B389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trang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d</w:t>
      </w:r>
      <w:r w:rsidRPr="008E31C8">
        <w:rPr>
          <w:sz w:val="26"/>
          <w:szCs w:val="26"/>
        </w:rPr>
        <w:t>ụng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cụ,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tiện,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 nghề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nghiệp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mình.</w:t>
      </w:r>
    </w:p>
    <w:p w14:paraId="6EB7EA7B" w14:textId="77777777" w:rsidR="006B3890" w:rsidRPr="008E31C8" w:rsidRDefault="002579C7" w:rsidP="008B3BD1">
      <w:pPr>
        <w:spacing w:before="120" w:after="120" w:line="240" w:lineRule="atLeast"/>
        <w:ind w:right="4136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kiểm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tra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giám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sát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an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lao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động:</w:t>
      </w:r>
    </w:p>
    <w:p w14:paraId="107B51D0" w14:textId="77777777" w:rsidR="006B389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46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 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àn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3DD18D06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Thành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4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gồm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sư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 ngành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 bài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quan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năng.</w:t>
      </w:r>
    </w:p>
    <w:p w14:paraId="6CCBF983" w14:textId="562C8E52" w:rsidR="006B3890" w:rsidRPr="008E31C8" w:rsidRDefault="002579C7" w:rsidP="00253251">
      <w:pPr>
        <w:spacing w:before="120" w:after="120" w:line="240" w:lineRule="atLeast"/>
        <w:ind w:right="8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tra,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="00253251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cho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2D417785" w14:textId="77777777" w:rsidR="006B3890" w:rsidRPr="008E31C8" w:rsidRDefault="002579C7" w:rsidP="008B3BD1">
      <w:pPr>
        <w:spacing w:before="120" w:after="120" w:line="240" w:lineRule="atLeast"/>
        <w:ind w:right="7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nhân phải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 kỳ mỗi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tháng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1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lần.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êu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2B14549F" w14:textId="77777777" w:rsidR="00253251" w:rsidRDefault="002579C7" w:rsidP="00253251">
      <w:pPr>
        <w:spacing w:before="120" w:after="120" w:line="240" w:lineRule="atLeast"/>
        <w:ind w:right="2394"/>
        <w:jc w:val="both"/>
        <w:rPr>
          <w:b/>
          <w:sz w:val="26"/>
          <w:szCs w:val="26"/>
        </w:rPr>
      </w:pP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xử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lý khi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có phát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vi phạm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về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an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lao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động:</w:t>
      </w:r>
    </w:p>
    <w:p w14:paraId="539B21B7" w14:textId="6ADC9385" w:rsidR="006B3890" w:rsidRPr="008E31C8" w:rsidRDefault="002579C7" w:rsidP="005A321F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Nhà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cam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tốt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nhất. </w:t>
      </w:r>
      <w:r w:rsidRPr="005A321F">
        <w:rPr>
          <w:sz w:val="26"/>
          <w:szCs w:val="26"/>
        </w:rPr>
        <w:t>T</w:t>
      </w:r>
      <w:r w:rsidRPr="008E31C8">
        <w:rPr>
          <w:sz w:val="26"/>
          <w:szCs w:val="26"/>
        </w:rPr>
        <w:t>uy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nhiên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5A321F">
        <w:rPr>
          <w:sz w:val="26"/>
          <w:szCs w:val="26"/>
        </w:rPr>
        <w:t xml:space="preserve"> </w:t>
      </w:r>
      <w:r w:rsidRPr="005A321F">
        <w:rPr>
          <w:sz w:val="26"/>
          <w:szCs w:val="26"/>
        </w:rPr>
        <w:t>c</w:t>
      </w:r>
      <w:r w:rsidRPr="008E31C8">
        <w:rPr>
          <w:sz w:val="26"/>
          <w:szCs w:val="26"/>
        </w:rPr>
        <w:t>ơ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quan ch</w:t>
      </w:r>
      <w:r w:rsidRPr="005A321F">
        <w:rPr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vi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thuộc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vi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mình</w:t>
      </w:r>
      <w:r w:rsidRPr="005A321F">
        <w:rPr>
          <w:sz w:val="26"/>
          <w:szCs w:val="26"/>
        </w:rPr>
        <w:t xml:space="preserve"> </w:t>
      </w:r>
      <w:r w:rsidRPr="005A321F">
        <w:rPr>
          <w:sz w:val="26"/>
          <w:szCs w:val="26"/>
        </w:rPr>
        <w:t>n</w:t>
      </w:r>
      <w:r w:rsidRPr="008E31C8">
        <w:rPr>
          <w:sz w:val="26"/>
          <w:szCs w:val="26"/>
        </w:rPr>
        <w:t>hà thầu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sẽ chịu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5A321F">
        <w:rPr>
          <w:sz w:val="26"/>
          <w:szCs w:val="26"/>
        </w:rPr>
        <w:t>ư</w:t>
      </w:r>
      <w:r w:rsidRPr="005A321F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5A321F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luật.</w:t>
      </w:r>
    </w:p>
    <w:p w14:paraId="635C02DA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cứ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56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động,</w:t>
      </w:r>
      <w:r w:rsidRPr="008E31C8">
        <w:rPr>
          <w:spacing w:val="56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sẽ lập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đình chỉ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nghị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viết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cam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tiếp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tục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triển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khai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 công.</w:t>
      </w:r>
    </w:p>
    <w:p w14:paraId="5C0E605C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Đối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nhân </w:t>
      </w:r>
      <w:proofErr w:type="gramStart"/>
      <w:r w:rsidRPr="008E31C8">
        <w:rPr>
          <w:sz w:val="26"/>
          <w:szCs w:val="26"/>
        </w:rPr>
        <w:t xml:space="preserve">của </w:t>
      </w:r>
      <w:r w:rsidRPr="008E31C8">
        <w:rPr>
          <w:spacing w:val="2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proofErr w:type="gramEnd"/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 phát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vi phạm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động, 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ạt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 cũng như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 quản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ó</w:t>
      </w:r>
      <w:r w:rsidRPr="008E31C8">
        <w:rPr>
          <w:sz w:val="26"/>
          <w:szCs w:val="26"/>
        </w:rPr>
        <w:t>.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 nghị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viết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cam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vẫn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tái phạm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lần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2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trục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 khỏi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41D01D27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rên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có đủ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thuốc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có bả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số 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thoại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5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: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u, 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an,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hoả,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bệnh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vệc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5"/>
          <w:sz w:val="26"/>
          <w:szCs w:val="26"/>
        </w:rPr>
        <w:t>á</w:t>
      </w:r>
      <w:r w:rsidRPr="008E31C8">
        <w:rPr>
          <w:sz w:val="26"/>
          <w:szCs w:val="26"/>
        </w:rPr>
        <w:t>m s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khoẻ,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cấp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tai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0C6D7F45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Tổ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chỗ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tai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nạn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xảy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ế</w:t>
      </w:r>
      <w:r w:rsidRPr="008E31C8">
        <w:rPr>
          <w:sz w:val="26"/>
          <w:szCs w:val="26"/>
        </w:rPr>
        <w:t>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nhẹ,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tai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nạn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nghiêm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 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năng.</w:t>
      </w:r>
    </w:p>
    <w:p w14:paraId="76960708" w14:textId="77777777" w:rsidR="006B3890" w:rsidRPr="008E31C8" w:rsidRDefault="002579C7" w:rsidP="008B3BD1">
      <w:pPr>
        <w:spacing w:before="120" w:after="120" w:line="240" w:lineRule="atLeast"/>
        <w:ind w:right="183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gọi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xe 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6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 bệnh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viện.</w:t>
      </w:r>
    </w:p>
    <w:p w14:paraId="17A352DE" w14:textId="77777777" w:rsidR="006B3890" w:rsidRPr="008E31C8" w:rsidRDefault="002579C7" w:rsidP="008B3BD1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cố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động,</w:t>
      </w:r>
      <w:r w:rsidRPr="008E31C8">
        <w:rPr>
          <w:spacing w:val="5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 quan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lao 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5"/>
          <w:sz w:val="26"/>
          <w:szCs w:val="26"/>
        </w:rPr>
        <w:t>ị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</w:p>
    <w:p w14:paraId="7F69DDEC" w14:textId="77777777" w:rsidR="006B3890" w:rsidRPr="008E31C8" w:rsidRDefault="002579C7" w:rsidP="008B3BD1">
      <w:pPr>
        <w:spacing w:before="120" w:after="120" w:line="240" w:lineRule="atLeast"/>
        <w:ind w:right="3848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xử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lý khi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có sự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cố về an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lao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động:</w:t>
      </w:r>
    </w:p>
    <w:p w14:paraId="6320E4F1" w14:textId="77777777" w:rsidR="006B3890" w:rsidRPr="008E31C8" w:rsidRDefault="002579C7" w:rsidP="008B3BD1">
      <w:pPr>
        <w:spacing w:before="120" w:after="120" w:line="240" w:lineRule="atLeast"/>
        <w:ind w:right="8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 mặt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suốt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kịp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cáo,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hạn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tai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xảy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ra.</w:t>
      </w:r>
    </w:p>
    <w:p w14:paraId="51BAC3AB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nhiệm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bồi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thiệt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5"/>
          <w:sz w:val="26"/>
          <w:szCs w:val="26"/>
        </w:rPr>
        <w:t>ạ</w:t>
      </w:r>
      <w:r w:rsidRPr="008E31C8">
        <w:rPr>
          <w:sz w:val="26"/>
          <w:szCs w:val="26"/>
        </w:rPr>
        <w:t xml:space="preserve">i </w:t>
      </w:r>
      <w:proofErr w:type="gramStart"/>
      <w:r w:rsidRPr="008E31C8">
        <w:rPr>
          <w:sz w:val="26"/>
          <w:szCs w:val="26"/>
        </w:rPr>
        <w:t xml:space="preserve">do 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proofErr w:type="gramEnd"/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lao đông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ra.</w:t>
      </w:r>
    </w:p>
    <w:p w14:paraId="7A8E1C65" w14:textId="789D9DC7" w:rsidR="00CA2960" w:rsidRPr="008E31C8" w:rsidRDefault="002579C7" w:rsidP="005E2E40">
      <w:pPr>
        <w:spacing w:before="120" w:after="120" w:line="240" w:lineRule="atLeast"/>
        <w:ind w:right="49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đảm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bảo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an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lao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7"/>
          <w:sz w:val="26"/>
          <w:szCs w:val="26"/>
        </w:rPr>
        <w:t>ừ</w:t>
      </w:r>
      <w:r w:rsidRPr="008E31C8">
        <w:rPr>
          <w:b/>
          <w:sz w:val="26"/>
          <w:szCs w:val="26"/>
        </w:rPr>
        <w:t>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đoạn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 xml:space="preserve">công: </w:t>
      </w:r>
      <w:proofErr w:type="gramStart"/>
      <w:r w:rsidRPr="008E31C8">
        <w:rPr>
          <w:b/>
          <w:sz w:val="26"/>
          <w:szCs w:val="26"/>
        </w:rPr>
        <w:t>An</w:t>
      </w:r>
      <w:proofErr w:type="gramEnd"/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5"/>
          <w:sz w:val="26"/>
          <w:szCs w:val="26"/>
        </w:rPr>
        <w:t>r</w:t>
      </w:r>
      <w:r w:rsidRPr="008E31C8">
        <w:rPr>
          <w:b/>
          <w:sz w:val="26"/>
          <w:szCs w:val="26"/>
        </w:rPr>
        <w:t>ong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đoạn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tổ ch</w:t>
      </w:r>
      <w:r w:rsidRPr="008E31C8">
        <w:rPr>
          <w:b/>
          <w:spacing w:val="-2"/>
          <w:sz w:val="26"/>
          <w:szCs w:val="26"/>
        </w:rPr>
        <w:t>ứ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mặt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bằng,</w:t>
      </w:r>
      <w:r w:rsidRPr="008E31C8">
        <w:rPr>
          <w:b/>
          <w:spacing w:val="-1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không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gian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hoạt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động:</w:t>
      </w:r>
    </w:p>
    <w:p w14:paraId="24AE4D52" w14:textId="77777777" w:rsidR="0097330C" w:rsidRDefault="002579C7" w:rsidP="0097330C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án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khoa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ọc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 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độ</w:t>
      </w:r>
      <w:r w:rsidRPr="008E31C8">
        <w:rPr>
          <w:spacing w:val="-2"/>
          <w:sz w:val="26"/>
          <w:szCs w:val="26"/>
        </w:rPr>
        <w:t>,</w:t>
      </w:r>
      <w:r w:rsidRPr="008E31C8">
        <w:rPr>
          <w:spacing w:val="2"/>
          <w:sz w:val="26"/>
          <w:szCs w:val="26"/>
        </w:rPr>
        <w:t>..</w:t>
      </w:r>
      <w:r w:rsidRPr="008E31C8">
        <w:rPr>
          <w:sz w:val="26"/>
          <w:szCs w:val="26"/>
        </w:rPr>
        <w:t>.</w:t>
      </w:r>
      <w:proofErr w:type="gramEnd"/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án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đã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 đầu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5"/>
          <w:sz w:val="26"/>
          <w:szCs w:val="26"/>
        </w:rPr>
        <w:t>ì</w:t>
      </w:r>
      <w:r w:rsidRPr="008E31C8">
        <w:rPr>
          <w:sz w:val="26"/>
          <w:szCs w:val="26"/>
        </w:rPr>
        <w:t>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quyết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 sau:</w:t>
      </w:r>
    </w:p>
    <w:p w14:paraId="5FDFC914" w14:textId="350F3D45" w:rsidR="006B3890" w:rsidRPr="008E31C8" w:rsidRDefault="002579C7" w:rsidP="0097330C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Bố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tạm,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tàng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khô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 đến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chung,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z w:val="26"/>
          <w:szCs w:val="26"/>
        </w:rPr>
        <w:t>ệ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, ra và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.</w:t>
      </w:r>
    </w:p>
    <w:p w14:paraId="3EF9A221" w14:textId="77777777" w:rsidR="006B3890" w:rsidRPr="008E31C8" w:rsidRDefault="002579C7" w:rsidP="008B3BD1">
      <w:pPr>
        <w:spacing w:before="120" w:after="120" w:line="240" w:lineRule="atLeast"/>
        <w:ind w:right="8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Đảm bảo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 trình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của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trình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 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giai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 t</w:t>
      </w:r>
      <w:r w:rsidRPr="008E31C8">
        <w:rPr>
          <w:spacing w:val="4"/>
          <w:sz w:val="26"/>
          <w:szCs w:val="26"/>
        </w:rPr>
        <w:t>h</w:t>
      </w:r>
      <w:r w:rsidRPr="008E31C8">
        <w:rPr>
          <w:sz w:val="26"/>
          <w:szCs w:val="26"/>
        </w:rPr>
        <w:t>i công,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5"/>
          <w:sz w:val="26"/>
          <w:szCs w:val="26"/>
        </w:rPr>
        <w:t xml:space="preserve"> c</w:t>
      </w:r>
      <w:r w:rsidRPr="008E31C8">
        <w:rPr>
          <w:sz w:val="26"/>
          <w:szCs w:val="26"/>
        </w:rPr>
        <w:t>ụ thể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duyệt.</w:t>
      </w:r>
    </w:p>
    <w:p w14:paraId="315F989A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Do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nhiều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nhiều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nhau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z w:val="26"/>
          <w:szCs w:val="26"/>
        </w:rPr>
        <w:t>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 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cụ thể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va chạm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4A681970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ợ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có treo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nội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5"/>
          <w:sz w:val="26"/>
          <w:szCs w:val="26"/>
        </w:rPr>
        <w:t>ẫ</w:t>
      </w:r>
      <w:r w:rsidRPr="008E31C8">
        <w:rPr>
          <w:sz w:val="26"/>
          <w:szCs w:val="26"/>
        </w:rPr>
        <w:t>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lạ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hoạt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móc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7A8E1C6F" w14:textId="1B3B3B8C" w:rsidR="00CA2960" w:rsidRPr="008E31C8" w:rsidRDefault="002579C7" w:rsidP="008B3BD1">
      <w:pPr>
        <w:spacing w:before="120" w:after="120" w:line="240" w:lineRule="atLeast"/>
        <w:ind w:right="91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Gi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vi hoạt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5"/>
          <w:sz w:val="26"/>
          <w:szCs w:val="26"/>
        </w:rPr>
        <w:t>à</w:t>
      </w:r>
      <w:r w:rsidRPr="008E31C8">
        <w:rPr>
          <w:sz w:val="26"/>
          <w:szCs w:val="26"/>
        </w:rPr>
        <w:t>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rào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bá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. Cấm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có nhiệm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đang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4D4ABD9D" w14:textId="77777777" w:rsidR="006B3890" w:rsidRPr="008E31C8" w:rsidRDefault="002579C7" w:rsidP="008B3BD1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Có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khẩu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z w:val="26"/>
          <w:szCs w:val="26"/>
        </w:rPr>
        <w:t>ị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dễ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thấy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nhắc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nhở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mọi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tôn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 và 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nội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động.</w:t>
      </w:r>
    </w:p>
    <w:p w14:paraId="7A8E1C72" w14:textId="46F8AE7D" w:rsidR="00CA2960" w:rsidRPr="008E31C8" w:rsidRDefault="002579C7" w:rsidP="008B3BD1">
      <w:pPr>
        <w:spacing w:before="120" w:after="120" w:line="240" w:lineRule="atLeast"/>
        <w:ind w:right="5115"/>
        <w:jc w:val="both"/>
        <w:rPr>
          <w:sz w:val="26"/>
          <w:szCs w:val="26"/>
        </w:rPr>
      </w:pPr>
      <w:proofErr w:type="gramStart"/>
      <w:r w:rsidRPr="008E31C8">
        <w:rPr>
          <w:b/>
          <w:sz w:val="26"/>
          <w:szCs w:val="26"/>
        </w:rPr>
        <w:lastRenderedPageBreak/>
        <w:t>An</w:t>
      </w:r>
      <w:proofErr w:type="gramEnd"/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giao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thông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trên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ờng:</w:t>
      </w:r>
    </w:p>
    <w:p w14:paraId="7A8E1C73" w14:textId="77777777" w:rsidR="00CA296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Tổ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nguyên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nhất. Các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má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cản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trở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lẫn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nhau</w:t>
      </w:r>
    </w:p>
    <w:p w14:paraId="14C72542" w14:textId="77777777" w:rsidR="006B3890" w:rsidRPr="008E31C8" w:rsidRDefault="002579C7" w:rsidP="008B3BD1">
      <w:pPr>
        <w:spacing w:before="120" w:after="120" w:line="240" w:lineRule="atLeast"/>
        <w:ind w:right="670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việc.</w:t>
      </w:r>
    </w:p>
    <w:p w14:paraId="56F8A68C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Có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rào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có nhiệm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vào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7F966B25" w14:textId="77777777" w:rsidR="006B3890" w:rsidRPr="008E31C8" w:rsidRDefault="002579C7" w:rsidP="008B3BD1">
      <w:pPr>
        <w:spacing w:before="120" w:after="120" w:line="240" w:lineRule="atLeast"/>
        <w:ind w:right="8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Bố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trí trạm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cổng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ra v</w:t>
      </w:r>
      <w:r w:rsidRPr="008E31C8">
        <w:rPr>
          <w:spacing w:val="5"/>
          <w:sz w:val="26"/>
          <w:szCs w:val="26"/>
        </w:rPr>
        <w:t>à</w:t>
      </w:r>
      <w:r w:rsidRPr="008E31C8">
        <w:rPr>
          <w:sz w:val="26"/>
          <w:szCs w:val="26"/>
        </w:rPr>
        <w:t>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</w:t>
      </w:r>
      <w:r w:rsidRPr="008E31C8">
        <w:rPr>
          <w:spacing w:val="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mọi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tổ 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vệ.</w:t>
      </w:r>
    </w:p>
    <w:p w14:paraId="47FCFF47" w14:textId="77777777" w:rsidR="006B3890" w:rsidRPr="008E31C8" w:rsidRDefault="002579C7" w:rsidP="008B3BD1">
      <w:pPr>
        <w:spacing w:before="120" w:after="120" w:line="240" w:lineRule="atLeast"/>
        <w:ind w:right="7442"/>
        <w:jc w:val="both"/>
        <w:rPr>
          <w:sz w:val="26"/>
          <w:szCs w:val="26"/>
        </w:rPr>
      </w:pPr>
      <w:proofErr w:type="gramStart"/>
      <w:r w:rsidRPr="008E31C8">
        <w:rPr>
          <w:b/>
          <w:sz w:val="26"/>
          <w:szCs w:val="26"/>
        </w:rPr>
        <w:t>An</w:t>
      </w:r>
      <w:proofErr w:type="gramEnd"/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về điện:</w:t>
      </w:r>
    </w:p>
    <w:p w14:paraId="527C1961" w14:textId="77777777" w:rsidR="006B3890" w:rsidRPr="008E31C8" w:rsidRDefault="002579C7" w:rsidP="008B3BD1">
      <w:pPr>
        <w:spacing w:before="120" w:after="120" w:line="240" w:lineRule="atLeast"/>
        <w:ind w:right="66"/>
        <w:jc w:val="both"/>
        <w:rPr>
          <w:sz w:val="26"/>
          <w:szCs w:val="26"/>
        </w:rPr>
      </w:pP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đây và 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chuẩn: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“</w:t>
      </w: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6"/>
          <w:sz w:val="26"/>
          <w:szCs w:val="26"/>
        </w:rPr>
        <w:t>ự</w:t>
      </w:r>
      <w:r w:rsidRPr="008E31C8">
        <w:rPr>
          <w:sz w:val="26"/>
          <w:szCs w:val="26"/>
        </w:rPr>
        <w:t>ng”</w:t>
      </w:r>
    </w:p>
    <w:p w14:paraId="63EC11FC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bị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tay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nghề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học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 an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kinh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qu</w:t>
      </w:r>
      <w:r w:rsidRPr="008E31C8">
        <w:rPr>
          <w:spacing w:val="5"/>
          <w:sz w:val="26"/>
          <w:szCs w:val="26"/>
        </w:rPr>
        <w:t>ả</w:t>
      </w:r>
      <w:r w:rsidRPr="008E31C8">
        <w:rPr>
          <w:sz w:val="26"/>
          <w:szCs w:val="26"/>
        </w:rPr>
        <w:t>n lý 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2CA6B304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Điện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chia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2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riêng,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dao tổng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nhánh.</w:t>
      </w:r>
    </w:p>
    <w:p w14:paraId="1B7960F0" w14:textId="77777777" w:rsidR="006B389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rên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có niêm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yết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nắm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 điện.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nhân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-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đấu, ngắt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điện.</w:t>
      </w:r>
    </w:p>
    <w:p w14:paraId="777590A6" w14:textId="4ADD00ED" w:rsidR="00503EB9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Dây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 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á</w:t>
      </w:r>
      <w:r w:rsidRPr="008E31C8">
        <w:rPr>
          <w:sz w:val="26"/>
          <w:szCs w:val="26"/>
        </w:rPr>
        <w:t>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bọc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 sáng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 xml:space="preserve">c bọc </w:t>
      </w:r>
      <w:r w:rsidRPr="008E31C8">
        <w:rPr>
          <w:sz w:val="26"/>
          <w:szCs w:val="26"/>
        </w:rPr>
        <w:t>PVC.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Chỗ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rồi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bọc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điện;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bọc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PVC bằng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kép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xoắn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bọc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ố</w:t>
      </w:r>
      <w:r w:rsidRPr="008E31C8">
        <w:rPr>
          <w:sz w:val="26"/>
          <w:szCs w:val="26"/>
        </w:rPr>
        <w:t>i.</w:t>
      </w:r>
    </w:p>
    <w:p w14:paraId="3FEE3ADD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đất, 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vỏ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kim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giáo 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cao.</w:t>
      </w:r>
    </w:p>
    <w:p w14:paraId="60692F7C" w14:textId="77777777" w:rsidR="006B3890" w:rsidRPr="008E31C8" w:rsidRDefault="002579C7" w:rsidP="008B3BD1">
      <w:pPr>
        <w:spacing w:before="120" w:after="120" w:line="240" w:lineRule="atLeast"/>
        <w:ind w:right="4784"/>
        <w:jc w:val="both"/>
        <w:rPr>
          <w:sz w:val="26"/>
          <w:szCs w:val="26"/>
        </w:rPr>
      </w:pPr>
      <w:proofErr w:type="gramStart"/>
      <w:r w:rsidRPr="008E31C8">
        <w:rPr>
          <w:b/>
          <w:sz w:val="26"/>
          <w:szCs w:val="26"/>
        </w:rPr>
        <w:t>An</w:t>
      </w:r>
      <w:proofErr w:type="gramEnd"/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5"/>
          <w:sz w:val="26"/>
          <w:szCs w:val="26"/>
        </w:rPr>
        <w:t>r</w:t>
      </w:r>
      <w:r w:rsidRPr="008E31C8">
        <w:rPr>
          <w:b/>
          <w:sz w:val="26"/>
          <w:szCs w:val="26"/>
        </w:rPr>
        <w:t>ong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sử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dụng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dụng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cụ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cầm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tay:</w:t>
      </w:r>
    </w:p>
    <w:p w14:paraId="696FEA12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tay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dùi, d</w:t>
      </w:r>
      <w:r w:rsidRPr="008E31C8">
        <w:rPr>
          <w:spacing w:val="-5"/>
          <w:sz w:val="26"/>
          <w:szCs w:val="26"/>
        </w:rPr>
        <w:t>ầ</w:t>
      </w:r>
      <w:r w:rsidRPr="008E31C8">
        <w:rPr>
          <w:sz w:val="26"/>
          <w:szCs w:val="26"/>
        </w:rPr>
        <w:t>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bàn, 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cụ xây</w:t>
      </w:r>
      <w:r w:rsidRPr="008E31C8">
        <w:rPr>
          <w:spacing w:val="-2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trát</w:t>
      </w:r>
      <w:r w:rsidRPr="008E31C8">
        <w:rPr>
          <w:spacing w:val="-2"/>
          <w:sz w:val="26"/>
          <w:szCs w:val="26"/>
        </w:rPr>
        <w:t>,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proofErr w:type="gramEnd"/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 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dụng.</w:t>
      </w:r>
    </w:p>
    <w:p w14:paraId="39E42023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Bố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hể.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xuống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thay </w:t>
      </w:r>
      <w:r w:rsidRPr="008E31C8">
        <w:rPr>
          <w:sz w:val="26"/>
          <w:szCs w:val="26"/>
        </w:rPr>
        <w:t>thế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nga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139077D8" w14:textId="77777777" w:rsidR="006B3890" w:rsidRPr="008E31C8" w:rsidRDefault="002579C7" w:rsidP="008B3BD1">
      <w:pPr>
        <w:spacing w:before="120" w:after="120" w:line="240" w:lineRule="atLeast"/>
        <w:ind w:right="3820"/>
        <w:jc w:val="both"/>
        <w:rPr>
          <w:sz w:val="26"/>
          <w:szCs w:val="26"/>
        </w:rPr>
      </w:pPr>
      <w:proofErr w:type="gramStart"/>
      <w:r w:rsidRPr="008E31C8">
        <w:rPr>
          <w:b/>
          <w:sz w:val="26"/>
          <w:szCs w:val="26"/>
        </w:rPr>
        <w:t>An</w:t>
      </w:r>
      <w:proofErr w:type="gramEnd"/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5"/>
          <w:sz w:val="26"/>
          <w:szCs w:val="26"/>
        </w:rPr>
        <w:t>r</w:t>
      </w:r>
      <w:r w:rsidRPr="008E31C8">
        <w:rPr>
          <w:b/>
          <w:sz w:val="26"/>
          <w:szCs w:val="26"/>
        </w:rPr>
        <w:t>ong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sử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dụng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thiết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bị,</w:t>
      </w:r>
      <w:r w:rsidRPr="008E31C8">
        <w:rPr>
          <w:b/>
          <w:spacing w:val="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xe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máy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xây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</w:t>
      </w:r>
      <w:r w:rsidRPr="008E31C8">
        <w:rPr>
          <w:b/>
          <w:spacing w:val="-2"/>
          <w:sz w:val="26"/>
          <w:szCs w:val="26"/>
        </w:rPr>
        <w:t>ự</w:t>
      </w:r>
      <w:r w:rsidRPr="008E31C8">
        <w:rPr>
          <w:b/>
          <w:sz w:val="26"/>
          <w:szCs w:val="26"/>
        </w:rPr>
        <w:t>ng:</w:t>
      </w:r>
    </w:p>
    <w:p w14:paraId="7A8E1C8F" w14:textId="55CC2411" w:rsidR="00CA2960" w:rsidRPr="008E31C8" w:rsidRDefault="002579C7" w:rsidP="008B3BD1">
      <w:pPr>
        <w:spacing w:before="120" w:after="120" w:line="240" w:lineRule="atLeast"/>
        <w:ind w:right="7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Xe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đó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nêu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 số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thuật, 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chuyển,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5"/>
          <w:sz w:val="26"/>
          <w:szCs w:val="26"/>
        </w:rPr>
        <w:t>ụ</w:t>
      </w:r>
      <w:r w:rsidRPr="008E31C8">
        <w:rPr>
          <w:sz w:val="26"/>
          <w:szCs w:val="26"/>
        </w:rPr>
        <w:t>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a.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sổ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trạng, sổ 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ca.</w:t>
      </w:r>
    </w:p>
    <w:p w14:paraId="7A8E1C90" w14:textId="77777777" w:rsidR="00CA2960" w:rsidRPr="008E31C8" w:rsidRDefault="002579C7" w:rsidP="008B3BD1">
      <w:pPr>
        <w:spacing w:before="120" w:after="120" w:line="240" w:lineRule="atLeast"/>
        <w:ind w:right="7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Niêm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yết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nội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s</w:t>
      </w:r>
      <w:r w:rsidRPr="008E31C8">
        <w:rPr>
          <w:sz w:val="26"/>
          <w:szCs w:val="26"/>
        </w:rPr>
        <w:t>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đó.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nội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dung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kẻ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ràng. 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xe 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là 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tạo, có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nghề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nghiệp,</w:t>
      </w:r>
    </w:p>
    <w:p w14:paraId="0915B7EC" w14:textId="77777777" w:rsidR="006B3890" w:rsidRPr="008E31C8" w:rsidRDefault="002579C7" w:rsidP="008B3BD1">
      <w:pPr>
        <w:spacing w:before="120" w:after="120" w:line="240" w:lineRule="atLeast"/>
        <w:ind w:right="430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có kinh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môn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có đủ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khoẻ.</w:t>
      </w:r>
    </w:p>
    <w:p w14:paraId="7A8E1C93" w14:textId="52DD265E" w:rsidR="00CA2960" w:rsidRPr="008E31C8" w:rsidRDefault="002579C7" w:rsidP="008B3BD1">
      <w:pPr>
        <w:spacing w:before="120" w:after="120" w:line="240" w:lineRule="atLeast"/>
        <w:ind w:right="6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c: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Bọc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che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kín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mang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điện. Nối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phần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kim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mang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xe má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18305972" w14:textId="77777777" w:rsidR="006B3890" w:rsidRPr="008E31C8" w:rsidRDefault="002579C7" w:rsidP="008B3BD1">
      <w:pPr>
        <w:spacing w:before="120" w:after="120" w:line="240" w:lineRule="atLeast"/>
        <w:ind w:right="619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xe 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bảo:</w:t>
      </w:r>
    </w:p>
    <w:p w14:paraId="3EBAB51A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Có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tín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bình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di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trang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tín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âm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thanh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ánh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sán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3C011173" w14:textId="77777777" w:rsidR="006B3890" w:rsidRPr="008E31C8" w:rsidRDefault="002579C7" w:rsidP="008B3BD1">
      <w:pPr>
        <w:spacing w:before="120" w:after="120" w:line="240" w:lineRule="atLeast"/>
        <w:ind w:right="115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Có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trừ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khả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mở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ngẫu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nhiên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đóng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3"/>
          <w:sz w:val="26"/>
          <w:szCs w:val="26"/>
        </w:rPr>
        <w:t>ở</w:t>
      </w:r>
      <w:r w:rsidRPr="008E31C8">
        <w:rPr>
          <w:sz w:val="26"/>
          <w:szCs w:val="26"/>
        </w:rPr>
        <w:t>.</w:t>
      </w:r>
    </w:p>
    <w:p w14:paraId="7EB36F48" w14:textId="77777777" w:rsidR="006B3890" w:rsidRPr="008E31C8" w:rsidRDefault="002579C7" w:rsidP="008B3BD1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Vị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xe má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phải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khoảng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(hay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 trọng)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sau:</w:t>
      </w:r>
    </w:p>
    <w:p w14:paraId="7A8E1C9C" w14:textId="0C00330F" w:rsidR="00CA2960" w:rsidRPr="008E31C8" w:rsidRDefault="002579C7" w:rsidP="008B3BD1">
      <w:pPr>
        <w:spacing w:before="120" w:after="120" w:line="240" w:lineRule="atLeast"/>
        <w:ind w:right="8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Đến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áp: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&lt;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1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KV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là: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1</w:t>
      </w:r>
      <w:r w:rsidRPr="008E31C8">
        <w:rPr>
          <w:spacing w:val="2"/>
          <w:sz w:val="26"/>
          <w:szCs w:val="26"/>
        </w:rPr>
        <w:t>,</w:t>
      </w:r>
      <w:r w:rsidRPr="008E31C8">
        <w:rPr>
          <w:sz w:val="26"/>
          <w:szCs w:val="26"/>
        </w:rPr>
        <w:t>5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áp: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1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-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20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KV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là:</w:t>
      </w:r>
    </w:p>
    <w:p w14:paraId="4D08EA75" w14:textId="77777777" w:rsidR="006B3890" w:rsidRPr="008E31C8" w:rsidRDefault="002579C7" w:rsidP="008B3BD1">
      <w:pPr>
        <w:spacing w:before="120" w:after="120" w:line="240" w:lineRule="atLeast"/>
        <w:ind w:right="370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2</w:t>
      </w:r>
      <w:r w:rsidRPr="008E31C8">
        <w:rPr>
          <w:spacing w:val="2"/>
          <w:sz w:val="26"/>
          <w:szCs w:val="26"/>
        </w:rPr>
        <w:t>,</w:t>
      </w:r>
      <w:r w:rsidRPr="008E31C8">
        <w:rPr>
          <w:sz w:val="26"/>
          <w:szCs w:val="26"/>
        </w:rPr>
        <w:t>0m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áp: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20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35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KV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5"/>
          <w:sz w:val="26"/>
          <w:szCs w:val="26"/>
        </w:rPr>
        <w:t>à</w:t>
      </w:r>
      <w:r w:rsidRPr="008E31C8">
        <w:rPr>
          <w:sz w:val="26"/>
          <w:szCs w:val="26"/>
        </w:rPr>
        <w:t>: 4</w:t>
      </w:r>
      <w:r w:rsidRPr="008E31C8">
        <w:rPr>
          <w:spacing w:val="2"/>
          <w:sz w:val="26"/>
          <w:szCs w:val="26"/>
        </w:rPr>
        <w:t>,</w:t>
      </w:r>
      <w:r w:rsidRPr="008E31C8">
        <w:rPr>
          <w:sz w:val="26"/>
          <w:szCs w:val="26"/>
        </w:rPr>
        <w:t>0m</w:t>
      </w:r>
    </w:p>
    <w:p w14:paraId="2E1B71B2" w14:textId="77777777" w:rsidR="006B3890" w:rsidRPr="008E31C8" w:rsidRDefault="002579C7" w:rsidP="008B3BD1">
      <w:pPr>
        <w:spacing w:before="120" w:after="120" w:line="240" w:lineRule="atLeast"/>
        <w:ind w:right="102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Không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tầm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cẩu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đang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việc.</w:t>
      </w:r>
    </w:p>
    <w:p w14:paraId="57F7754D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Phạm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vi 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nguy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che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vệ.</w:t>
      </w:r>
    </w:p>
    <w:p w14:paraId="5946CF8E" w14:textId="77777777" w:rsidR="006B3890" w:rsidRPr="008E31C8" w:rsidRDefault="002579C7" w:rsidP="008B3BD1">
      <w:pPr>
        <w:spacing w:before="120" w:after="120" w:line="240" w:lineRule="atLeast"/>
        <w:ind w:right="6218"/>
        <w:jc w:val="both"/>
        <w:rPr>
          <w:sz w:val="26"/>
          <w:szCs w:val="26"/>
        </w:rPr>
      </w:pPr>
      <w:proofErr w:type="gramStart"/>
      <w:r w:rsidRPr="008E31C8">
        <w:rPr>
          <w:b/>
          <w:sz w:val="26"/>
          <w:szCs w:val="26"/>
        </w:rPr>
        <w:t>An</w:t>
      </w:r>
      <w:proofErr w:type="gramEnd"/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5"/>
          <w:sz w:val="26"/>
          <w:szCs w:val="26"/>
        </w:rPr>
        <w:t>r</w:t>
      </w:r>
      <w:r w:rsidRPr="008E31C8">
        <w:rPr>
          <w:b/>
          <w:sz w:val="26"/>
          <w:szCs w:val="26"/>
        </w:rPr>
        <w:t>ong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tác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đất:</w:t>
      </w:r>
    </w:p>
    <w:p w14:paraId="497986EC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Để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ảo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hố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5"/>
          <w:sz w:val="26"/>
          <w:szCs w:val="26"/>
        </w:rPr>
        <w:t>ạ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lở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hố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z w:val="26"/>
          <w:szCs w:val="26"/>
        </w:rPr>
        <w:t>ó chỉnh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luy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(hoặc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cấp)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thích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 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 đào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hố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móng.</w:t>
      </w:r>
    </w:p>
    <w:p w14:paraId="4E8F37FF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Để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ngập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ào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hố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hố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ga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từ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rãnh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đáy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hố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móng,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 luôn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 máy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phòng.</w:t>
      </w:r>
    </w:p>
    <w:p w14:paraId="435B4933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 vật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bị gần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mép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hố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móng.</w:t>
      </w:r>
      <w:r w:rsidR="004D0F2F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cố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hố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ố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>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hanh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(hoặc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cọc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thép)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tuỳ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thuộc chiều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sâu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hố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tình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ngầm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chọn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thích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p.</w:t>
      </w:r>
    </w:p>
    <w:p w14:paraId="0F216CE1" w14:textId="77777777" w:rsidR="006B3890" w:rsidRPr="008E31C8" w:rsidRDefault="002579C7" w:rsidP="008B3BD1">
      <w:pPr>
        <w:spacing w:before="120" w:after="120" w:line="240" w:lineRule="atLeast"/>
        <w:ind w:right="3513"/>
        <w:jc w:val="both"/>
        <w:rPr>
          <w:sz w:val="26"/>
          <w:szCs w:val="26"/>
        </w:rPr>
      </w:pPr>
      <w:proofErr w:type="gramStart"/>
      <w:r w:rsidRPr="008E31C8">
        <w:rPr>
          <w:b/>
          <w:sz w:val="26"/>
          <w:szCs w:val="26"/>
        </w:rPr>
        <w:t>An</w:t>
      </w:r>
      <w:proofErr w:type="gramEnd"/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5"/>
          <w:sz w:val="26"/>
          <w:szCs w:val="26"/>
        </w:rPr>
        <w:t>r</w:t>
      </w:r>
      <w:r w:rsidRPr="008E31C8">
        <w:rPr>
          <w:b/>
          <w:sz w:val="26"/>
          <w:szCs w:val="26"/>
        </w:rPr>
        <w:t>ong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cốp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pha,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cốt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thép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bê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tông:</w:t>
      </w:r>
    </w:p>
    <w:p w14:paraId="0C31B903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Cốp</w:t>
      </w:r>
      <w:r w:rsidRPr="008E31C8">
        <w:rPr>
          <w:spacing w:val="22"/>
          <w:sz w:val="26"/>
          <w:szCs w:val="26"/>
        </w:rPr>
        <w:t xml:space="preserve"> </w:t>
      </w:r>
      <w:r w:rsidRPr="008E31C8">
        <w:rPr>
          <w:sz w:val="26"/>
          <w:szCs w:val="26"/>
        </w:rPr>
        <w:t>pha</w:t>
      </w:r>
      <w:r w:rsidRPr="008E31C8">
        <w:rPr>
          <w:spacing w:val="2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2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23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2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2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</w:t>
      </w:r>
      <w:r w:rsidRPr="008E31C8">
        <w:rPr>
          <w:spacing w:val="20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theo 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, 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5"/>
          <w:sz w:val="26"/>
          <w:szCs w:val="26"/>
        </w:rPr>
        <w:t>ậ</w:t>
      </w:r>
      <w:r w:rsidRPr="008E31C8">
        <w:rPr>
          <w:sz w:val="26"/>
          <w:szCs w:val="26"/>
        </w:rPr>
        <w:t>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35D7A231" w14:textId="77777777" w:rsidR="006B3890" w:rsidRPr="008E31C8" w:rsidRDefault="002579C7" w:rsidP="008B3BD1">
      <w:pPr>
        <w:spacing w:before="120" w:after="120" w:line="240" w:lineRule="atLeast"/>
        <w:ind w:right="531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Không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cốp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dốc.</w:t>
      </w:r>
    </w:p>
    <w:p w14:paraId="20685831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Cốp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bền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chịu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khối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mà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biến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dạng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học, và</w:t>
      </w:r>
      <w:r w:rsidRPr="008E31C8">
        <w:rPr>
          <w:spacing w:val="-5"/>
          <w:sz w:val="26"/>
          <w:szCs w:val="26"/>
        </w:rPr>
        <w:t xml:space="preserve"> p</w:t>
      </w:r>
      <w:r w:rsidRPr="008E31C8">
        <w:rPr>
          <w:sz w:val="26"/>
          <w:szCs w:val="26"/>
        </w:rPr>
        <w:t>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dễ dàng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d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.</w:t>
      </w:r>
    </w:p>
    <w:p w14:paraId="70289912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Lắp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cốp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pha,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cốt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s</w:t>
      </w:r>
      <w:r w:rsidRPr="008E31C8">
        <w:rPr>
          <w:sz w:val="26"/>
          <w:szCs w:val="26"/>
        </w:rPr>
        <w:t>ử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5"/>
          <w:sz w:val="26"/>
          <w:szCs w:val="26"/>
        </w:rPr>
        <w:t>á</w:t>
      </w:r>
      <w:r w:rsidRPr="008E31C8">
        <w:rPr>
          <w:sz w:val="26"/>
          <w:szCs w:val="26"/>
        </w:rPr>
        <w:t>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sàn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thao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tác,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uyệt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5"/>
          <w:sz w:val="26"/>
          <w:szCs w:val="26"/>
        </w:rPr>
        <w:t>ạ</w:t>
      </w:r>
      <w:r w:rsidRPr="008E31C8">
        <w:rPr>
          <w:sz w:val="26"/>
          <w:szCs w:val="26"/>
        </w:rPr>
        <w:t>i 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cốt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thép.</w:t>
      </w:r>
    </w:p>
    <w:p w14:paraId="1788C477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Lắp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cốt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gần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điện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cắt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cốt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chạm 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điện.</w:t>
      </w:r>
    </w:p>
    <w:p w14:paraId="6845BEA8" w14:textId="77777777" w:rsidR="006B3890" w:rsidRPr="008E31C8" w:rsidRDefault="002579C7" w:rsidP="008B3BD1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cốt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18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cộ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lạ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thanh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gia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bó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đa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dõi,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mẩu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sắt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r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vãi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r</w:t>
      </w:r>
      <w:r w:rsidRPr="008E31C8">
        <w:rPr>
          <w:sz w:val="26"/>
          <w:szCs w:val="26"/>
        </w:rPr>
        <w:t>a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771F11C7" w14:textId="77777777" w:rsidR="006B3890" w:rsidRPr="008E31C8" w:rsidRDefault="002579C7" w:rsidP="008B3BD1">
      <w:pPr>
        <w:spacing w:before="120" w:after="120" w:line="240" w:lineRule="atLeast"/>
        <w:ind w:right="3108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bê tông,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cốp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cốt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thép.</w:t>
      </w:r>
    </w:p>
    <w:p w14:paraId="7A8E1CBC" w14:textId="4E218603" w:rsidR="00CA2960" w:rsidRPr="008E31C8" w:rsidRDefault="002579C7" w:rsidP="008B3BD1">
      <w:pPr>
        <w:spacing w:before="120" w:after="120" w:line="240" w:lineRule="atLeast"/>
        <w:ind w:right="7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Thi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đêm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sáng,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ánh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lấy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30</w:t>
      </w:r>
      <w:r w:rsidRPr="008E31C8">
        <w:rPr>
          <w:spacing w:val="27"/>
          <w:sz w:val="26"/>
          <w:szCs w:val="26"/>
        </w:rPr>
        <w:t xml:space="preserve"> </w:t>
      </w:r>
      <w:r w:rsidRPr="008E31C8">
        <w:rPr>
          <w:sz w:val="26"/>
          <w:szCs w:val="26"/>
        </w:rPr>
        <w:t>-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100</w:t>
      </w:r>
    </w:p>
    <w:p w14:paraId="1B4D6A10" w14:textId="77777777" w:rsidR="006B3890" w:rsidRPr="008E31C8" w:rsidRDefault="002579C7" w:rsidP="008B3BD1">
      <w:pPr>
        <w:spacing w:before="120" w:after="120" w:line="240" w:lineRule="atLeast"/>
        <w:ind w:right="526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LUX,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cục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100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300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LUX.</w:t>
      </w:r>
    </w:p>
    <w:p w14:paraId="196EA751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Đầm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rung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bê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-3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vỏ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đầm: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bảng phân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đầm,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bọc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điện.</w:t>
      </w:r>
    </w:p>
    <w:p w14:paraId="5C5F09E5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trang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ủng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a</w:t>
      </w:r>
      <w:r w:rsidRPr="008E31C8">
        <w:rPr>
          <w:sz w:val="26"/>
          <w:szCs w:val="26"/>
        </w:rPr>
        <w:t>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vệ </w:t>
      </w:r>
      <w:r w:rsidRPr="008E31C8">
        <w:rPr>
          <w:sz w:val="26"/>
          <w:szCs w:val="26"/>
        </w:rPr>
        <w:t>cá 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khác.</w:t>
      </w:r>
    </w:p>
    <w:p w14:paraId="4FB3D177" w14:textId="77777777" w:rsidR="006B3890" w:rsidRPr="008E31C8" w:rsidRDefault="002579C7" w:rsidP="008B3BD1">
      <w:pPr>
        <w:spacing w:before="120" w:after="120" w:line="240" w:lineRule="atLeast"/>
        <w:ind w:right="253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 lại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phía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cấm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 lạ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.</w:t>
      </w:r>
    </w:p>
    <w:p w14:paraId="2B4597E2" w14:textId="77777777" w:rsidR="006B3890" w:rsidRPr="008E31C8" w:rsidRDefault="002579C7" w:rsidP="008B3BD1">
      <w:pPr>
        <w:spacing w:before="120" w:after="120" w:line="240" w:lineRule="atLeast"/>
        <w:ind w:right="9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cốp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cốp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cấu.</w:t>
      </w:r>
    </w:p>
    <w:p w14:paraId="1D2A1DEE" w14:textId="77777777" w:rsidR="006B3890" w:rsidRPr="008E31C8" w:rsidRDefault="002579C7" w:rsidP="008B3BD1">
      <w:pPr>
        <w:spacing w:before="120" w:after="120" w:line="240" w:lineRule="atLeast"/>
        <w:ind w:right="7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Sau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dỡ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cốp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pha,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xếp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cốp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rên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sàn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tác,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ném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bãi, vệ </w:t>
      </w:r>
      <w:r w:rsidRPr="008E31C8">
        <w:rPr>
          <w:sz w:val="26"/>
          <w:szCs w:val="26"/>
        </w:rPr>
        <w:t>sinh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 và xếp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cốp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ị</w:t>
      </w:r>
      <w:r w:rsidRPr="008E31C8">
        <w:rPr>
          <w:sz w:val="26"/>
          <w:szCs w:val="26"/>
        </w:rPr>
        <w:t>nh.</w:t>
      </w:r>
    </w:p>
    <w:p w14:paraId="3FF5E350" w14:textId="77777777" w:rsidR="006B3890" w:rsidRPr="008E31C8" w:rsidRDefault="002579C7" w:rsidP="008B3BD1">
      <w:pPr>
        <w:spacing w:before="120" w:after="120" w:line="240" w:lineRule="atLeast"/>
        <w:ind w:right="3806"/>
        <w:jc w:val="both"/>
        <w:rPr>
          <w:sz w:val="26"/>
          <w:szCs w:val="26"/>
        </w:rPr>
      </w:pPr>
      <w:proofErr w:type="gramStart"/>
      <w:r w:rsidRPr="008E31C8">
        <w:rPr>
          <w:b/>
          <w:sz w:val="26"/>
          <w:szCs w:val="26"/>
        </w:rPr>
        <w:lastRenderedPageBreak/>
        <w:t>An</w:t>
      </w:r>
      <w:proofErr w:type="gramEnd"/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5"/>
          <w:sz w:val="26"/>
          <w:szCs w:val="26"/>
        </w:rPr>
        <w:t>r</w:t>
      </w:r>
      <w:r w:rsidRPr="008E31C8">
        <w:rPr>
          <w:b/>
          <w:sz w:val="26"/>
          <w:szCs w:val="26"/>
        </w:rPr>
        <w:t>ong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tác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giáo,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giá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đỡ</w:t>
      </w:r>
      <w:r w:rsidRPr="008E31C8">
        <w:rPr>
          <w:b/>
          <w:spacing w:val="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(n</w:t>
      </w:r>
      <w:r w:rsidRPr="008E31C8">
        <w:rPr>
          <w:b/>
          <w:spacing w:val="-5"/>
          <w:sz w:val="26"/>
          <w:szCs w:val="26"/>
        </w:rPr>
        <w:t>ế</w:t>
      </w:r>
      <w:r w:rsidRPr="008E31C8">
        <w:rPr>
          <w:b/>
          <w:sz w:val="26"/>
          <w:szCs w:val="26"/>
        </w:rPr>
        <w:t>u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có</w:t>
      </w:r>
      <w:r w:rsidRPr="008E31C8">
        <w:rPr>
          <w:b/>
          <w:spacing w:val="1"/>
          <w:sz w:val="26"/>
          <w:szCs w:val="26"/>
        </w:rPr>
        <w:t>)</w:t>
      </w:r>
      <w:r w:rsidRPr="008E31C8">
        <w:rPr>
          <w:b/>
          <w:sz w:val="26"/>
          <w:szCs w:val="26"/>
        </w:rPr>
        <w:t>:</w:t>
      </w:r>
    </w:p>
    <w:p w14:paraId="7A8E1CCB" w14:textId="59201C98" w:rsidR="00CA2960" w:rsidRPr="008E31C8" w:rsidRDefault="002579C7" w:rsidP="008B3BD1">
      <w:pPr>
        <w:spacing w:before="120" w:after="120" w:line="240" w:lineRule="atLeast"/>
        <w:ind w:right="187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quần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á</w:t>
      </w:r>
      <w:r w:rsidRPr="008E31C8">
        <w:rPr>
          <w:sz w:val="26"/>
          <w:szCs w:val="26"/>
        </w:rPr>
        <w:t>o,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mũ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toàn. Tất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cả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biển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định.</w:t>
      </w:r>
    </w:p>
    <w:p w14:paraId="694E2CA8" w14:textId="77777777" w:rsidR="006B3890" w:rsidRPr="008E31C8" w:rsidRDefault="002579C7" w:rsidP="008B3BD1">
      <w:pPr>
        <w:spacing w:before="120" w:after="120" w:line="240" w:lineRule="atLeast"/>
        <w:ind w:right="166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Cấm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uống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bia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kích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thích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giờ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việc.</w:t>
      </w:r>
    </w:p>
    <w:p w14:paraId="4F0FA7F2" w14:textId="77777777" w:rsidR="006B3890" w:rsidRPr="008E31C8" w:rsidRDefault="002579C7" w:rsidP="008B3BD1">
      <w:pPr>
        <w:spacing w:before="120" w:after="120" w:line="240" w:lineRule="atLeast"/>
        <w:ind w:right="8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Đối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cao,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thái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tấm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lý tốt,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kỷ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 nhân.</w:t>
      </w:r>
    </w:p>
    <w:p w14:paraId="7A8E1CD1" w14:textId="2190E78C" w:rsidR="00CA2960" w:rsidRPr="008E31C8" w:rsidRDefault="002579C7" w:rsidP="008B3BD1">
      <w:pPr>
        <w:spacing w:before="120" w:after="120" w:line="240" w:lineRule="atLeast"/>
        <w:ind w:right="8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bị bệnh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mạch,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sợ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sệt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khô</w:t>
      </w:r>
      <w:r w:rsidRPr="008E31C8">
        <w:rPr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dáo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cao.</w:t>
      </w:r>
      <w:r w:rsidR="004D0F2F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Cấm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cẩu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z w:val="26"/>
          <w:szCs w:val="26"/>
        </w:rPr>
        <w:t>ạ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thái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tre</w:t>
      </w:r>
      <w:r w:rsidRPr="008E31C8">
        <w:rPr>
          <w:sz w:val="26"/>
          <w:szCs w:val="26"/>
        </w:rPr>
        <w:t>o</w:t>
      </w:r>
      <w:r w:rsidRPr="008E31C8">
        <w:rPr>
          <w:sz w:val="26"/>
          <w:szCs w:val="26"/>
        </w:rPr>
        <w:t>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cấm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hoạt động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thiết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đang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cẩu.</w:t>
      </w:r>
    </w:p>
    <w:p w14:paraId="7A8E1CD3" w14:textId="77777777" w:rsidR="00CA2960" w:rsidRPr="008E31C8" w:rsidRDefault="002579C7" w:rsidP="008B3BD1">
      <w:pPr>
        <w:spacing w:before="120" w:after="120" w:line="240" w:lineRule="atLeast"/>
        <w:ind w:right="8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bị cao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ghế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giáo.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Cấm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thang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 giáo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đang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gh</w:t>
      </w:r>
      <w:r w:rsidRPr="008E31C8">
        <w:rPr>
          <w:sz w:val="26"/>
          <w:szCs w:val="26"/>
        </w:rPr>
        <w:t>é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 làm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cứ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gì.</w:t>
      </w:r>
    </w:p>
    <w:p w14:paraId="7A8E1CD5" w14:textId="77777777" w:rsidR="00CA2960" w:rsidRPr="008E31C8" w:rsidRDefault="002579C7" w:rsidP="008B3BD1">
      <w:pPr>
        <w:spacing w:before="120" w:after="120" w:line="240" w:lineRule="atLeast"/>
        <w:ind w:right="8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cẩu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móc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cẩu,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ẩ</w:t>
      </w:r>
      <w:r w:rsidRPr="008E31C8">
        <w:rPr>
          <w:sz w:val="26"/>
          <w:szCs w:val="26"/>
        </w:rPr>
        <w:t>u,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hiện 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cẩu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lắp.</w:t>
      </w:r>
    </w:p>
    <w:p w14:paraId="7A8E1CD7" w14:textId="77777777" w:rsidR="00CA2960" w:rsidRPr="008E31C8" w:rsidRDefault="002579C7" w:rsidP="008B3BD1">
      <w:pPr>
        <w:spacing w:before="120" w:after="120" w:line="240" w:lineRule="atLeast"/>
        <w:ind w:right="8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móc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cẩu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chủng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móc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chủng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theo thiết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kế thi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định.</w:t>
      </w:r>
    </w:p>
    <w:p w14:paraId="7A8E1CD9" w14:textId="77777777" w:rsidR="00CA2960" w:rsidRPr="008E31C8" w:rsidRDefault="002579C7" w:rsidP="008B3BD1">
      <w:pPr>
        <w:spacing w:before="120" w:after="120" w:line="240" w:lineRule="atLeast"/>
        <w:ind w:right="8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cẩu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dọn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sạch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sẽ cấu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cẩu.</w:t>
      </w:r>
    </w:p>
    <w:p w14:paraId="7A8E1CDB" w14:textId="77777777" w:rsidR="00CA2960" w:rsidRPr="008E31C8" w:rsidRDefault="002579C7" w:rsidP="008B3BD1">
      <w:pPr>
        <w:spacing w:before="120" w:after="120" w:line="240" w:lineRule="atLeast"/>
        <w:ind w:right="8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Nghiêm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cấm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cẩu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cẩu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vùi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lấp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xoay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cuốn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cáp.</w:t>
      </w:r>
    </w:p>
    <w:p w14:paraId="7A8E1CDD" w14:textId="77777777" w:rsidR="00CA2960" w:rsidRPr="008E31C8" w:rsidRDefault="002579C7" w:rsidP="008B3BD1">
      <w:pPr>
        <w:spacing w:before="120" w:after="120" w:line="240" w:lineRule="atLeast"/>
        <w:ind w:right="8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cẩu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tín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hỉ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nhấ</w:t>
      </w:r>
      <w:r w:rsidRPr="008E31C8">
        <w:rPr>
          <w:sz w:val="26"/>
          <w:szCs w:val="26"/>
        </w:rPr>
        <w:t>t</w:t>
      </w:r>
      <w:r w:rsidRPr="008E31C8">
        <w:rPr>
          <w:sz w:val="26"/>
          <w:szCs w:val="26"/>
        </w:rPr>
        <w:t>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mọi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tham gia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cẩu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nắm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tín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ó</w:t>
      </w:r>
      <w:r w:rsidRPr="008E31C8">
        <w:rPr>
          <w:sz w:val="26"/>
          <w:szCs w:val="26"/>
        </w:rPr>
        <w:t>.</w:t>
      </w:r>
    </w:p>
    <w:p w14:paraId="7A8E1CDF" w14:textId="77777777" w:rsidR="00CA2960" w:rsidRPr="008E31C8" w:rsidRDefault="002579C7" w:rsidP="008B3BD1">
      <w:pPr>
        <w:spacing w:before="120" w:after="120" w:line="240" w:lineRule="atLeast"/>
        <w:ind w:right="8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đang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cẩu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nghiêm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cấm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kỳ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nào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cẩu.</w:t>
      </w:r>
    </w:p>
    <w:p w14:paraId="7A8E1CE1" w14:textId="77777777" w:rsidR="00CA2960" w:rsidRPr="008E31C8" w:rsidRDefault="002579C7" w:rsidP="008B3BD1">
      <w:pPr>
        <w:spacing w:before="120" w:after="120" w:line="240" w:lineRule="atLeast"/>
        <w:ind w:right="8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Không 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ném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thả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cứ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gì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tầng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xuống d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i.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dịch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thì dịch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cẩu.</w:t>
      </w:r>
    </w:p>
    <w:p w14:paraId="7A8E1CE3" w14:textId="77777777" w:rsidR="00CA2960" w:rsidRPr="008E31C8" w:rsidRDefault="002579C7" w:rsidP="008B3BD1">
      <w:pPr>
        <w:spacing w:before="120" w:after="120" w:line="240" w:lineRule="atLeast"/>
        <w:ind w:right="8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Cấm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xếp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tạm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kỹ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thuật.</w:t>
      </w:r>
    </w:p>
    <w:p w14:paraId="7A8E1CE5" w14:textId="77777777" w:rsidR="00CA2960" w:rsidRPr="008E31C8" w:rsidRDefault="002579C7" w:rsidP="008B3BD1">
      <w:pPr>
        <w:spacing w:before="120" w:after="120" w:line="240" w:lineRule="atLeast"/>
        <w:ind w:right="8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Cấm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đỉnh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trụ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 thao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móc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cẩu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thao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khác.</w:t>
      </w:r>
    </w:p>
    <w:p w14:paraId="06E097EF" w14:textId="77777777" w:rsidR="006B3890" w:rsidRPr="008E31C8" w:rsidRDefault="002579C7" w:rsidP="008B3BD1">
      <w:pPr>
        <w:spacing w:before="120" w:after="120" w:line="240" w:lineRule="atLeast"/>
        <w:ind w:right="8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mép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đeo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rồi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z w:val="26"/>
          <w:szCs w:val="26"/>
        </w:rPr>
        <w:t>ớ</w:t>
      </w:r>
      <w:r w:rsidRPr="008E31C8">
        <w:rPr>
          <w:sz w:val="26"/>
          <w:szCs w:val="26"/>
        </w:rPr>
        <w:t>i đón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vị trí.</w:t>
      </w:r>
    </w:p>
    <w:p w14:paraId="5BE8F298" w14:textId="77777777" w:rsidR="006B3890" w:rsidRPr="008E31C8" w:rsidRDefault="002579C7" w:rsidP="008B3BD1">
      <w:pPr>
        <w:spacing w:before="120" w:after="120" w:line="240" w:lineRule="atLeast"/>
        <w:ind w:right="7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Tăng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ghép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xuyên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ng 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 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kỳ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toàn.</w:t>
      </w:r>
    </w:p>
    <w:p w14:paraId="606EFBBD" w14:textId="77777777" w:rsidR="006B389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Chỉ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ghép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mối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đã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phép.</w:t>
      </w:r>
    </w:p>
    <w:p w14:paraId="47AE1B3D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nghiêm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ghép.</w:t>
      </w:r>
    </w:p>
    <w:p w14:paraId="3341E8C6" w14:textId="77777777" w:rsidR="006B389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Lắp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giáo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đã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duyệt.</w:t>
      </w:r>
    </w:p>
    <w:p w14:paraId="6CC84B16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Đà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thanh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giằn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chân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á</w:t>
      </w:r>
      <w:r w:rsidRPr="008E31C8">
        <w:rPr>
          <w:sz w:val="26"/>
          <w:szCs w:val="26"/>
        </w:rPr>
        <w:t>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neo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giữ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cấu cố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đổ.</w:t>
      </w:r>
    </w:p>
    <w:p w14:paraId="7A8E1CF3" w14:textId="3C2B8634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Có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sét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đà 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iáo.</w:t>
      </w:r>
    </w:p>
    <w:p w14:paraId="7A8E1CF4" w14:textId="77777777" w:rsidR="00CA296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gió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4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trở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lê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 ng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đà giáo. Không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đà giáo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biến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dạng,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k</w:t>
      </w:r>
      <w:r w:rsidRPr="008E31C8">
        <w:rPr>
          <w:sz w:val="26"/>
          <w:szCs w:val="26"/>
        </w:rPr>
        <w:t>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</w:p>
    <w:p w14:paraId="037D7CC2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đà giáo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lan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>ã</w:t>
      </w:r>
      <w:r w:rsidRPr="008E31C8">
        <w:rPr>
          <w:sz w:val="26"/>
          <w:szCs w:val="26"/>
        </w:rPr>
        <w:t>.</w:t>
      </w:r>
    </w:p>
    <w:p w14:paraId="5795ECD5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đà giáo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dụng.</w:t>
      </w:r>
      <w:r w:rsidR="004D0F2F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ng,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d</w:t>
      </w:r>
      <w:r w:rsidRPr="008E31C8">
        <w:rPr>
          <w:sz w:val="26"/>
          <w:szCs w:val="26"/>
        </w:rPr>
        <w:t>ỡ</w:t>
      </w:r>
      <w:r w:rsidRPr="008E31C8">
        <w:rPr>
          <w:spacing w:val="20"/>
          <w:sz w:val="26"/>
          <w:szCs w:val="26"/>
        </w:rPr>
        <w:t xml:space="preserve"> </w:t>
      </w:r>
      <w:r w:rsidRPr="008E31C8">
        <w:rPr>
          <w:sz w:val="26"/>
          <w:szCs w:val="26"/>
        </w:rPr>
        <w:t>đà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giáo,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ó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mái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che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hay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cấm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bên 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i.</w:t>
      </w:r>
    </w:p>
    <w:p w14:paraId="47E4693B" w14:textId="77777777" w:rsidR="006B3890" w:rsidRPr="008E31C8" w:rsidRDefault="002579C7" w:rsidP="008B3BD1">
      <w:pPr>
        <w:spacing w:before="120" w:after="120" w:line="240" w:lineRule="atLeast"/>
        <w:ind w:right="505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Tháo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sau:</w:t>
      </w:r>
    </w:p>
    <w:p w14:paraId="6FD6761D" w14:textId="77777777" w:rsidR="006B3890" w:rsidRPr="008E31C8" w:rsidRDefault="002579C7" w:rsidP="008B3BD1">
      <w:pPr>
        <w:spacing w:before="120" w:after="120" w:line="240" w:lineRule="atLeast"/>
        <w:ind w:right="298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sau,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c.</w:t>
      </w:r>
    </w:p>
    <w:p w14:paraId="7AFE02F6" w14:textId="77777777" w:rsidR="006B3890" w:rsidRPr="008E31C8" w:rsidRDefault="002579C7" w:rsidP="008B3BD1">
      <w:pPr>
        <w:spacing w:before="120" w:after="120" w:line="240" w:lineRule="atLeast"/>
        <w:ind w:right="8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Ván</w:t>
      </w:r>
      <w:r w:rsidRPr="008E31C8">
        <w:rPr>
          <w:spacing w:val="27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24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2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chịu</w:t>
      </w:r>
      <w:r w:rsidRPr="008E31C8">
        <w:rPr>
          <w:spacing w:val="2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8"/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pacing w:val="2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c,</w:t>
      </w:r>
      <w:r w:rsidRPr="008E31C8">
        <w:rPr>
          <w:spacing w:val="27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27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2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chịu</w:t>
      </w:r>
      <w:r w:rsidRPr="008E31C8">
        <w:rPr>
          <w:spacing w:val="2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8"/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pacing w:val="27"/>
          <w:sz w:val="26"/>
          <w:szCs w:val="26"/>
        </w:rPr>
        <w:t xml:space="preserve"> </w:t>
      </w:r>
      <w:r w:rsidRPr="008E31C8">
        <w:rPr>
          <w:sz w:val="26"/>
          <w:szCs w:val="26"/>
        </w:rPr>
        <w:t>sau.</w:t>
      </w:r>
      <w:r w:rsidRPr="008E31C8">
        <w:rPr>
          <w:spacing w:val="29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24"/>
          <w:sz w:val="26"/>
          <w:szCs w:val="26"/>
        </w:rPr>
        <w:t xml:space="preserve"> </w:t>
      </w:r>
      <w:r w:rsidRPr="008E31C8">
        <w:rPr>
          <w:sz w:val="26"/>
          <w:szCs w:val="26"/>
        </w:rPr>
        <w:t>ném</w:t>
      </w:r>
      <w:r w:rsidRPr="008E31C8">
        <w:rPr>
          <w:spacing w:val="27"/>
          <w:sz w:val="26"/>
          <w:szCs w:val="26"/>
        </w:rPr>
        <w:t xml:space="preserve"> </w:t>
      </w:r>
      <w:r w:rsidRPr="008E31C8">
        <w:rPr>
          <w:sz w:val="26"/>
          <w:szCs w:val="26"/>
        </w:rPr>
        <w:t>ván khuông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xuống.</w:t>
      </w:r>
    </w:p>
    <w:p w14:paraId="1E39D6D0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Tháo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ván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xong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xếp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gọn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q</w:t>
      </w:r>
      <w:r w:rsidRPr="008E31C8">
        <w:rPr>
          <w:sz w:val="26"/>
          <w:szCs w:val="26"/>
        </w:rPr>
        <w:t>ui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vấp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>ã</w:t>
      </w:r>
      <w:r w:rsidRPr="008E31C8">
        <w:rPr>
          <w:sz w:val="26"/>
          <w:szCs w:val="26"/>
        </w:rPr>
        <w:t>,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dẫm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đinh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i.</w:t>
      </w:r>
    </w:p>
    <w:p w14:paraId="63B57446" w14:textId="77777777" w:rsidR="006B3890" w:rsidRPr="008E31C8" w:rsidRDefault="002579C7" w:rsidP="008B3BD1">
      <w:pPr>
        <w:spacing w:before="120" w:after="120" w:line="240" w:lineRule="atLeast"/>
        <w:ind w:right="4084"/>
        <w:jc w:val="both"/>
        <w:rPr>
          <w:sz w:val="26"/>
          <w:szCs w:val="26"/>
        </w:rPr>
      </w:pPr>
      <w:proofErr w:type="gramStart"/>
      <w:r w:rsidRPr="008E31C8">
        <w:rPr>
          <w:b/>
          <w:sz w:val="26"/>
          <w:szCs w:val="26"/>
        </w:rPr>
        <w:t>An</w:t>
      </w:r>
      <w:proofErr w:type="gramEnd"/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5"/>
          <w:sz w:val="26"/>
          <w:szCs w:val="26"/>
        </w:rPr>
        <w:t>r</w:t>
      </w:r>
      <w:r w:rsidRPr="008E31C8">
        <w:rPr>
          <w:b/>
          <w:sz w:val="26"/>
          <w:szCs w:val="26"/>
        </w:rPr>
        <w:t>ong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tác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bốc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xếp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chuyển:</w:t>
      </w:r>
    </w:p>
    <w:p w14:paraId="48C3D96F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xếp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nền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(sàn)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phẳng,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lún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sụt,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có khả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chịu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xế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.</w:t>
      </w:r>
    </w:p>
    <w:p w14:paraId="13D6683B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Xếp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gỗ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tre,</w:t>
      </w:r>
      <w:r w:rsidRPr="008E31C8">
        <w:rPr>
          <w:spacing w:val="6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thé</w:t>
      </w:r>
      <w:r w:rsidRPr="008E31C8">
        <w:rPr>
          <w:spacing w:val="-5"/>
          <w:sz w:val="26"/>
          <w:szCs w:val="26"/>
        </w:rPr>
        <w:t>p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proofErr w:type="gramEnd"/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thanh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xếp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song,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xếp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chồng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 to,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nhỏ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núi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(nếu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hộp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cọc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giữ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hai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pacing w:val="-5"/>
          <w:sz w:val="26"/>
          <w:szCs w:val="26"/>
        </w:rPr>
        <w:t>)</w:t>
      </w:r>
      <w:r w:rsidRPr="008E31C8">
        <w:rPr>
          <w:sz w:val="26"/>
          <w:szCs w:val="26"/>
        </w:rPr>
        <w:t>.</w:t>
      </w:r>
    </w:p>
    <w:p w14:paraId="2287DB7E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Xếp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vuông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có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quanh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gang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dọc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giằng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nhau.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số 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2</w:t>
      </w:r>
      <w:r w:rsidRPr="008E31C8">
        <w:rPr>
          <w:spacing w:val="-5"/>
          <w:sz w:val="26"/>
          <w:szCs w:val="26"/>
        </w:rPr>
        <w:t>5</w:t>
      </w:r>
      <w:r w:rsidRPr="008E31C8">
        <w:rPr>
          <w:sz w:val="26"/>
          <w:szCs w:val="26"/>
        </w:rPr>
        <w:t>.</w:t>
      </w:r>
    </w:p>
    <w:p w14:paraId="713CC125" w14:textId="77777777" w:rsidR="006B3890" w:rsidRPr="008E31C8" w:rsidRDefault="002579C7" w:rsidP="008B3BD1">
      <w:pPr>
        <w:spacing w:before="120" w:after="120" w:line="240" w:lineRule="atLeast"/>
        <w:ind w:right="41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chồng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nói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chung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2</w:t>
      </w:r>
      <w:r w:rsidRPr="008E31C8">
        <w:rPr>
          <w:sz w:val="26"/>
          <w:szCs w:val="26"/>
        </w:rPr>
        <w:t>m.</w:t>
      </w:r>
    </w:p>
    <w:p w14:paraId="42350FDD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nguyên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tắc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xuống,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hai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lấy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đâu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gọn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 đó,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cố tình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rút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kéo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pacing w:val="-5"/>
          <w:sz w:val="26"/>
          <w:szCs w:val="26"/>
        </w:rPr>
        <w:t>ấ</w:t>
      </w:r>
      <w:r w:rsidRPr="008E31C8">
        <w:rPr>
          <w:sz w:val="26"/>
          <w:szCs w:val="26"/>
        </w:rPr>
        <w:t>p.</w:t>
      </w:r>
    </w:p>
    <w:p w14:paraId="4C959658" w14:textId="77777777" w:rsidR="006B389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Vận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(hoặc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cẩu,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3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thăng</w:t>
      </w:r>
      <w:r w:rsidRPr="008E31C8">
        <w:rPr>
          <w:spacing w:val="2"/>
          <w:sz w:val="26"/>
          <w:szCs w:val="26"/>
        </w:rPr>
        <w:t>..</w:t>
      </w:r>
      <w:proofErr w:type="gramEnd"/>
      <w:r w:rsidRPr="008E31C8">
        <w:rPr>
          <w:spacing w:val="-5"/>
          <w:sz w:val="26"/>
          <w:szCs w:val="26"/>
        </w:rPr>
        <w:t>)</w:t>
      </w:r>
      <w:r w:rsidRPr="008E31C8">
        <w:rPr>
          <w:sz w:val="26"/>
          <w:szCs w:val="26"/>
        </w:rPr>
        <w:t>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tuyệt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ném 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ca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.</w:t>
      </w:r>
    </w:p>
    <w:p w14:paraId="52911EE3" w14:textId="77777777" w:rsidR="006B3890" w:rsidRPr="008E31C8" w:rsidRDefault="002579C7" w:rsidP="008B3BD1">
      <w:pPr>
        <w:spacing w:before="120" w:after="120" w:line="240" w:lineRule="atLeast"/>
        <w:ind w:right="311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(vận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thăng).</w:t>
      </w:r>
    </w:p>
    <w:p w14:paraId="3A7752E8" w14:textId="77777777" w:rsidR="006B3890" w:rsidRPr="008E31C8" w:rsidRDefault="002579C7" w:rsidP="008B3BD1">
      <w:pPr>
        <w:spacing w:before="120" w:after="120" w:line="240" w:lineRule="atLeast"/>
        <w:ind w:right="3997"/>
        <w:jc w:val="both"/>
        <w:rPr>
          <w:sz w:val="26"/>
          <w:szCs w:val="26"/>
        </w:rPr>
      </w:pPr>
      <w:proofErr w:type="gramStart"/>
      <w:r w:rsidRPr="008E31C8">
        <w:rPr>
          <w:b/>
          <w:sz w:val="26"/>
          <w:szCs w:val="26"/>
        </w:rPr>
        <w:t>An</w:t>
      </w:r>
      <w:proofErr w:type="gramEnd"/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5"/>
          <w:sz w:val="26"/>
          <w:szCs w:val="26"/>
        </w:rPr>
        <w:t>r</w:t>
      </w:r>
      <w:r w:rsidRPr="008E31C8">
        <w:rPr>
          <w:b/>
          <w:sz w:val="26"/>
          <w:szCs w:val="26"/>
        </w:rPr>
        <w:t>ong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đoạn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lắp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ghép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cấu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kiện:</w:t>
      </w:r>
    </w:p>
    <w:p w14:paraId="7F402051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ghép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ra ngoài,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 xuống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i.</w:t>
      </w:r>
    </w:p>
    <w:p w14:paraId="40663F0C" w14:textId="77777777" w:rsidR="006B3890" w:rsidRPr="008E31C8" w:rsidRDefault="002579C7" w:rsidP="008B3BD1">
      <w:pPr>
        <w:spacing w:before="120" w:after="120" w:line="240" w:lineRule="atLeast"/>
        <w:ind w:right="92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nặng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nâng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</w:p>
    <w:p w14:paraId="7D55C136" w14:textId="77777777" w:rsidR="006B389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Lắp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ghép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khí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ối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lát,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thép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cắm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sâu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để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giữ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ổn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ấ</w:t>
      </w:r>
      <w:r w:rsidRPr="008E31C8">
        <w:rPr>
          <w:sz w:val="26"/>
          <w:szCs w:val="26"/>
        </w:rPr>
        <w:t>u,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 đõ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ổn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pacing w:val="5"/>
          <w:sz w:val="26"/>
          <w:szCs w:val="26"/>
        </w:rPr>
        <w:t>o</w:t>
      </w:r>
      <w:r w:rsidRPr="008E31C8">
        <w:rPr>
          <w:sz w:val="26"/>
          <w:szCs w:val="26"/>
        </w:rPr>
        <w:t>ng 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3"/>
          <w:sz w:val="26"/>
          <w:szCs w:val="26"/>
        </w:rPr>
        <w:t>ỡ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đè </w:t>
      </w:r>
      <w:r w:rsidRPr="008E31C8">
        <w:rPr>
          <w:sz w:val="26"/>
          <w:szCs w:val="26"/>
        </w:rPr>
        <w:t>bất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cứ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 đang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ng.</w:t>
      </w:r>
    </w:p>
    <w:p w14:paraId="614F27D2" w14:textId="77777777" w:rsidR="006B3890" w:rsidRPr="008E31C8" w:rsidRDefault="002579C7" w:rsidP="008B3BD1">
      <w:pPr>
        <w:spacing w:before="120" w:after="120" w:line="240" w:lineRule="atLeast"/>
        <w:ind w:right="50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đầy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2E8CA40E" w14:textId="77777777" w:rsidR="006B3890" w:rsidRPr="008E31C8" w:rsidRDefault="002579C7" w:rsidP="008B3BD1">
      <w:pPr>
        <w:spacing w:before="120" w:after="120" w:line="240" w:lineRule="atLeast"/>
        <w:ind w:right="4875"/>
        <w:jc w:val="both"/>
        <w:rPr>
          <w:sz w:val="26"/>
          <w:szCs w:val="26"/>
        </w:rPr>
      </w:pPr>
      <w:proofErr w:type="gramStart"/>
      <w:r w:rsidRPr="008E31C8">
        <w:rPr>
          <w:b/>
          <w:sz w:val="26"/>
          <w:szCs w:val="26"/>
        </w:rPr>
        <w:t>An</w:t>
      </w:r>
      <w:proofErr w:type="gramEnd"/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giao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thông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ra vào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ờng:</w:t>
      </w:r>
    </w:p>
    <w:p w14:paraId="3F335518" w14:textId="453C1F61" w:rsidR="000E18ED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Để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 xml:space="preserve">bộ, 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à</w:t>
      </w:r>
      <w:proofErr w:type="gramEnd"/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ơ quan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ngành.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i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tuyệt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 đến 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 lại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dâ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.</w:t>
      </w:r>
      <w:r w:rsidR="000E18ED" w:rsidRPr="008E31C8">
        <w:rPr>
          <w:sz w:val="26"/>
          <w:szCs w:val="26"/>
        </w:rPr>
        <w:t xml:space="preserve"> </w:t>
      </w:r>
    </w:p>
    <w:p w14:paraId="3BB33C07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 xml:space="preserve">tuyến 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proofErr w:type="gramEnd"/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luôn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 suốt,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 đến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dân.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áp 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sau:</w:t>
      </w:r>
    </w:p>
    <w:p w14:paraId="6A7B7575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Ban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lán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trại, kho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có hà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 rào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quanh,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ra 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gác.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ra 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 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móc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soát.</w:t>
      </w:r>
    </w:p>
    <w:p w14:paraId="4D4D526D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Bố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kỹ thuật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tuyến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 hệ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báo,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khi thi 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đêm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6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vụ và tuyến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288CA0F4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z w:val="26"/>
          <w:szCs w:val="26"/>
        </w:rPr>
        <w:t>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dẫ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</w:t>
      </w:r>
      <w:r w:rsidRPr="008E31C8">
        <w:rPr>
          <w:spacing w:val="6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 viên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cờ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có kinh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3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túc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5"/>
          <w:sz w:val="26"/>
          <w:szCs w:val="26"/>
        </w:rPr>
        <w:t>hâ</w:t>
      </w:r>
      <w:r w:rsidRPr="008E31C8">
        <w:rPr>
          <w:sz w:val="26"/>
          <w:szCs w:val="26"/>
        </w:rPr>
        <w:t>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luồng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cả 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 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>h</w:t>
      </w:r>
      <w:r w:rsidRPr="008E31C8">
        <w:rPr>
          <w:sz w:val="26"/>
          <w:szCs w:val="26"/>
        </w:rPr>
        <w:t>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q</w:t>
      </w:r>
      <w:r w:rsidRPr="008E31C8">
        <w:rPr>
          <w:sz w:val="26"/>
          <w:szCs w:val="26"/>
        </w:rPr>
        <w:t>ua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tuyến.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 dẫn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9"/>
          <w:sz w:val="26"/>
          <w:szCs w:val="26"/>
        </w:rPr>
        <w:t>i</w:t>
      </w:r>
      <w:r w:rsidRPr="008E31C8">
        <w:rPr>
          <w:sz w:val="26"/>
          <w:szCs w:val="26"/>
        </w:rPr>
        <w:t>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thông,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trang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 cụ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ư băng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đeo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5"/>
          <w:sz w:val="26"/>
          <w:szCs w:val="26"/>
        </w:rPr>
        <w:t>a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cờ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hu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4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còi</w:t>
      </w:r>
      <w:r w:rsidRPr="008E31C8">
        <w:rPr>
          <w:spacing w:val="2"/>
          <w:sz w:val="26"/>
          <w:szCs w:val="26"/>
        </w:rPr>
        <w:t>,.</w:t>
      </w:r>
      <w:r w:rsidRPr="008E31C8">
        <w:rPr>
          <w:spacing w:val="-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proofErr w:type="gramEnd"/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huấn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 vụ,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t</w:t>
      </w:r>
      <w:r w:rsidRPr="008E31C8">
        <w:rPr>
          <w:sz w:val="26"/>
          <w:szCs w:val="26"/>
        </w:rPr>
        <w:t>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hu</w:t>
      </w:r>
      <w:r w:rsidRPr="008E31C8">
        <w:rPr>
          <w:spacing w:val="5"/>
          <w:sz w:val="26"/>
          <w:szCs w:val="26"/>
        </w:rPr>
        <w:t>ố</w:t>
      </w:r>
      <w:r w:rsidRPr="008E31C8">
        <w:rPr>
          <w:sz w:val="26"/>
          <w:szCs w:val="26"/>
        </w:rPr>
        <w:t>ng xảy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ra. </w:t>
      </w:r>
      <w:r w:rsidRPr="008E31C8">
        <w:rPr>
          <w:spacing w:val="2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5"/>
          <w:sz w:val="26"/>
          <w:szCs w:val="26"/>
        </w:rPr>
        <w:t>o</w:t>
      </w:r>
      <w:r w:rsidRPr="008E31C8">
        <w:rPr>
          <w:sz w:val="26"/>
          <w:szCs w:val="26"/>
        </w:rPr>
        <w:t>ạt 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mọi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</w:t>
      </w:r>
      <w:r w:rsidRPr="008E31C8">
        <w:rPr>
          <w:spacing w:val="-5"/>
          <w:sz w:val="26"/>
          <w:szCs w:val="26"/>
        </w:rPr>
        <w:t>m</w:t>
      </w:r>
      <w:r w:rsidRPr="008E31C8">
        <w:rPr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ệt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là 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xấ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.</w:t>
      </w:r>
    </w:p>
    <w:p w14:paraId="04CDC66A" w14:textId="77777777" w:rsidR="006B389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triển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khai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chiều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5"/>
          <w:sz w:val="26"/>
          <w:szCs w:val="26"/>
        </w:rPr>
        <w:t>à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lý,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rào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luồng giao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 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cũ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6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cố gắng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ảm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đa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ngột về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cô</w:t>
      </w:r>
      <w:r w:rsidRPr="008E31C8">
        <w:rPr>
          <w:sz w:val="26"/>
          <w:szCs w:val="26"/>
        </w:rPr>
        <w:t>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5"/>
          <w:sz w:val="26"/>
          <w:szCs w:val="26"/>
        </w:rPr>
        <w:t>ể</w:t>
      </w:r>
      <w:r w:rsidRPr="008E31C8">
        <w:rPr>
          <w:sz w:val="26"/>
          <w:szCs w:val="26"/>
        </w:rPr>
        <w:t>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mấp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mô này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cản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trở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5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 khoả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làm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l</w:t>
      </w:r>
      <w:r w:rsidRPr="008E31C8">
        <w:rPr>
          <w:sz w:val="26"/>
          <w:szCs w:val="26"/>
        </w:rPr>
        <w:t>ý phòng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dọc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mép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-5"/>
          <w:sz w:val="26"/>
          <w:szCs w:val="26"/>
        </w:rPr>
        <w:t>ầ</w:t>
      </w:r>
      <w:r w:rsidRPr="008E31C8">
        <w:rPr>
          <w:sz w:val="26"/>
          <w:szCs w:val="26"/>
        </w:rPr>
        <w:t>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mở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rộng sẽ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ngăn cách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 rào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luồ</w:t>
      </w:r>
      <w:r w:rsidRPr="008E31C8">
        <w:rPr>
          <w:spacing w:val="4"/>
          <w:sz w:val="26"/>
          <w:szCs w:val="26"/>
        </w:rPr>
        <w:t>n</w:t>
      </w:r>
      <w:r w:rsidRPr="008E31C8">
        <w:rPr>
          <w:sz w:val="26"/>
          <w:szCs w:val="26"/>
        </w:rPr>
        <w:t>g cùng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 suốt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8"/>
          <w:sz w:val="26"/>
          <w:szCs w:val="26"/>
        </w:rPr>
        <w:t>t</w:t>
      </w:r>
      <w:r w:rsidRPr="008E31C8">
        <w:rPr>
          <w:sz w:val="26"/>
          <w:szCs w:val="26"/>
        </w:rPr>
        <w:t>hi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.</w:t>
      </w:r>
    </w:p>
    <w:p w14:paraId="55236944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Thi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nền,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trình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thoát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ngang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 đoạn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cuốn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chiếu.</w:t>
      </w:r>
    </w:p>
    <w:p w14:paraId="7D8A005C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nền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 xml:space="preserve">ng: 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trí n</w:t>
      </w:r>
      <w:r w:rsidRPr="008E31C8">
        <w:rPr>
          <w:spacing w:val="-5"/>
          <w:sz w:val="26"/>
          <w:szCs w:val="26"/>
        </w:rPr>
        <w:t>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hai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 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 phân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luồ</w:t>
      </w:r>
      <w:r w:rsidRPr="008E31C8">
        <w:rPr>
          <w:spacing w:val="4"/>
          <w:sz w:val="26"/>
          <w:szCs w:val="26"/>
        </w:rPr>
        <w:t>n</w:t>
      </w:r>
      <w:r w:rsidRPr="008E31C8">
        <w:rPr>
          <w:sz w:val="26"/>
          <w:szCs w:val="26"/>
        </w:rPr>
        <w:t>g xe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ách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tắc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 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qua lại.</w:t>
      </w:r>
    </w:p>
    <w:p w14:paraId="2C50D84E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ng: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t</w:t>
      </w:r>
      <w:r w:rsidRPr="008E31C8">
        <w:rPr>
          <w:sz w:val="26"/>
          <w:szCs w:val="26"/>
        </w:rPr>
        <w:t>ổ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dâu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đó. Chia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1/2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trắc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ngang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tuyến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suốt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 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2D4D6E3B" w14:textId="77777777" w:rsidR="006B3890" w:rsidRPr="008E31C8" w:rsidRDefault="002579C7" w:rsidP="008B3BD1">
      <w:pPr>
        <w:spacing w:before="120" w:after="120" w:line="240" w:lineRule="atLeast"/>
        <w:ind w:right="8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trí có hố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sâu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4"/>
          <w:sz w:val="26"/>
          <w:szCs w:val="26"/>
        </w:rPr>
        <w:t>i</w:t>
      </w:r>
      <w:r w:rsidRPr="008E31C8">
        <w:rPr>
          <w:sz w:val="26"/>
          <w:szCs w:val="26"/>
        </w:rPr>
        <w:t>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bi</w:t>
      </w:r>
      <w:r w:rsidRPr="008E31C8">
        <w:rPr>
          <w:spacing w:val="5"/>
          <w:sz w:val="26"/>
          <w:szCs w:val="26"/>
        </w:rPr>
        <w:t>ể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rào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cắm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, ban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đêm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bá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, rào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q</w:t>
      </w:r>
      <w:r w:rsidRPr="008E31C8">
        <w:rPr>
          <w:sz w:val="26"/>
          <w:szCs w:val="26"/>
        </w:rPr>
        <w:t>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gỗ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có </w:t>
      </w:r>
      <w:r w:rsidRPr="008E31C8">
        <w:rPr>
          <w:spacing w:val="-5"/>
          <w:sz w:val="26"/>
          <w:szCs w:val="26"/>
        </w:rPr>
        <w:t>s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kẻ sọc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rõ </w:t>
      </w:r>
      <w:r w:rsidRPr="008E31C8">
        <w:rPr>
          <w:sz w:val="26"/>
          <w:szCs w:val="26"/>
        </w:rPr>
        <w:t>ràng.</w:t>
      </w:r>
    </w:p>
    <w:p w14:paraId="6A15CB90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trí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cắt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ngang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nhánh,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rẽ</w:t>
      </w:r>
      <w:r w:rsidRPr="008E31C8">
        <w:rPr>
          <w:spacing w:val="6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tổ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 thi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d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 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ngắn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nhất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 thích 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kể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 t</w:t>
      </w:r>
      <w:r w:rsidRPr="008E31C8">
        <w:rPr>
          <w:spacing w:val="4"/>
          <w:sz w:val="26"/>
          <w:szCs w:val="26"/>
        </w:rPr>
        <w:t>h</w:t>
      </w:r>
      <w:r w:rsidRPr="008E31C8">
        <w:rPr>
          <w:sz w:val="26"/>
          <w:szCs w:val="26"/>
        </w:rPr>
        <w:t>i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đêm.</w:t>
      </w:r>
    </w:p>
    <w:p w14:paraId="40FD1584" w14:textId="29063C2F" w:rsidR="006B3890" w:rsidRPr="008E31C8" w:rsidRDefault="002579C7" w:rsidP="00AE5254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đỗ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sẽ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ì</w:t>
      </w:r>
      <w:r w:rsidRPr="008E31C8">
        <w:rPr>
          <w:sz w:val="26"/>
          <w:szCs w:val="26"/>
        </w:rPr>
        <w:t>nh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tuyến.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Luôn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="00AE5254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sạch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dọn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r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tránh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lầy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có 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a.</w:t>
      </w:r>
    </w:p>
    <w:p w14:paraId="34D4B078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i,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mỗi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đi qua 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đang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.</w:t>
      </w:r>
      <w:proofErr w:type="gramEnd"/>
    </w:p>
    <w:p w14:paraId="304FAF90" w14:textId="77777777" w:rsidR="006B3890" w:rsidRPr="008E31C8" w:rsidRDefault="002579C7" w:rsidP="008B3BD1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nhắc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nhở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pacing w:val="-5"/>
          <w:sz w:val="26"/>
          <w:szCs w:val="26"/>
        </w:rPr>
        <w:t>e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 phạm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cũng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vị trí mỏ.</w:t>
      </w:r>
    </w:p>
    <w:p w14:paraId="1F1CEDFA" w14:textId="77777777" w:rsidR="006B3890" w:rsidRPr="008E31C8" w:rsidRDefault="002579C7" w:rsidP="008B3BD1">
      <w:pPr>
        <w:spacing w:before="120" w:after="120" w:line="240" w:lineRule="atLeast"/>
        <w:ind w:right="3187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Bảo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vệ an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ninh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ờng,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quản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lý nhân</w:t>
      </w:r>
      <w:r w:rsidRPr="008E31C8">
        <w:rPr>
          <w:b/>
          <w:spacing w:val="-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</w:t>
      </w:r>
      <w:r w:rsidRPr="008E31C8">
        <w:rPr>
          <w:b/>
          <w:spacing w:val="-2"/>
          <w:sz w:val="26"/>
          <w:szCs w:val="26"/>
        </w:rPr>
        <w:t>ự</w:t>
      </w:r>
      <w:r w:rsidRPr="008E31C8">
        <w:rPr>
          <w:b/>
          <w:sz w:val="26"/>
          <w:szCs w:val="26"/>
        </w:rPr>
        <w:t>c, thiết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bị:</w:t>
      </w:r>
    </w:p>
    <w:p w14:paraId="6EB5AA64" w14:textId="5C35E5BD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 xml:space="preserve">- </w:t>
      </w:r>
      <w:r w:rsidRPr="008E31C8">
        <w:rPr>
          <w:spacing w:val="2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 ng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thích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 pháp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ninh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 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3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 xml:space="preserve">của 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proofErr w:type="gramEnd"/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gây ra,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tôi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móc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mình.</w:t>
      </w:r>
      <w:r w:rsidR="00AE5254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tuyệt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tài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nhân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dân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gần 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chặt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chẽ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ngầm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quyền địa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cử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472B9273" w14:textId="77777777" w:rsidR="006B3890" w:rsidRPr="008E31C8" w:rsidRDefault="002579C7" w:rsidP="008B3BD1">
      <w:pPr>
        <w:spacing w:before="120" w:after="120" w:line="240" w:lineRule="atLeast"/>
        <w:ind w:right="77" w:firstLine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chịu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quyết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mọi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 phát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an ninh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6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thầu.</w:t>
      </w:r>
    </w:p>
    <w:p w14:paraId="7A8E1D42" w14:textId="1DD31DD1" w:rsidR="00CA2960" w:rsidRPr="008E31C8" w:rsidRDefault="002579C7" w:rsidP="008B3BD1">
      <w:pPr>
        <w:spacing w:before="120" w:after="120" w:line="240" w:lineRule="atLeast"/>
        <w:ind w:right="39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Đăng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vắng,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trú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 Giải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tài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sả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 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rà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, 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 an ninh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0BF778DA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Cổng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ra 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(xem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vẽ),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trí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cổng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56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 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tài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 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soát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 xml:space="preserve">a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2E438AFD" w14:textId="77777777" w:rsidR="006B3890" w:rsidRPr="008E31C8" w:rsidRDefault="002579C7" w:rsidP="008B3BD1">
      <w:pPr>
        <w:spacing w:before="120" w:after="120" w:line="240" w:lineRule="atLeast"/>
        <w:ind w:right="33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ng: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24/24h.</w:t>
      </w:r>
    </w:p>
    <w:p w14:paraId="3BFCF3AC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24/24: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cổng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ra vào, ghi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chép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 hàng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xe ra 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319ABCE1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Mọi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v</w:t>
      </w:r>
      <w:r w:rsidRPr="008E31C8">
        <w:rPr>
          <w:sz w:val="26"/>
          <w:szCs w:val="26"/>
        </w:rPr>
        <w:t>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thẻ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5"/>
          <w:sz w:val="26"/>
          <w:szCs w:val="26"/>
        </w:rPr>
        <w:t>ê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79421990" w14:textId="77777777" w:rsidR="006B389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quyền địa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giữ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gìn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an ninh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an 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xã 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ội.</w:t>
      </w:r>
    </w:p>
    <w:p w14:paraId="076EDE9A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Đối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CBCNV tham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học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nội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các </w:t>
      </w:r>
      <w:r w:rsidRPr="008E31C8">
        <w:rPr>
          <w:sz w:val="26"/>
          <w:szCs w:val="26"/>
        </w:rPr>
        <w:t>Nghị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phòng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ệ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xã hội, giữ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gìn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an ninh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xã hội.</w:t>
      </w:r>
    </w:p>
    <w:p w14:paraId="33464CBD" w14:textId="77777777" w:rsidR="006B3890" w:rsidRPr="008E31C8" w:rsidRDefault="002579C7" w:rsidP="008B3BD1">
      <w:pPr>
        <w:spacing w:before="120" w:after="120" w:line="240" w:lineRule="atLeast"/>
        <w:ind w:right="1862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Quản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lý an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cư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dân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pacing w:val="-5"/>
          <w:sz w:val="26"/>
          <w:szCs w:val="26"/>
        </w:rPr>
        <w:t>x</w:t>
      </w:r>
      <w:r w:rsidRPr="008E31C8">
        <w:rPr>
          <w:b/>
          <w:sz w:val="26"/>
          <w:szCs w:val="26"/>
        </w:rPr>
        <w:t>ung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quanh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ờng</w:t>
      </w:r>
    </w:p>
    <w:p w14:paraId="41BE14DD" w14:textId="77777777" w:rsidR="006B3890" w:rsidRPr="008E31C8" w:rsidRDefault="002579C7" w:rsidP="008B3BD1">
      <w:pPr>
        <w:spacing w:before="120" w:after="120" w:line="240" w:lineRule="atLeast"/>
        <w:ind w:right="3239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đảm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bảo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an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liền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kề:</w:t>
      </w:r>
    </w:p>
    <w:p w14:paraId="19AB56DF" w14:textId="5F2C4E20" w:rsidR="000E18ED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cuốn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đâu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gọn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đó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thu dọn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tuyến.</w:t>
      </w:r>
      <w:r w:rsidR="000E18ED" w:rsidRPr="008E31C8">
        <w:rPr>
          <w:sz w:val="26"/>
          <w:szCs w:val="26"/>
        </w:rPr>
        <w:t xml:space="preserve"> </w:t>
      </w:r>
    </w:p>
    <w:p w14:paraId="68FEBB3A" w14:textId="77777777" w:rsidR="006B389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 xml:space="preserve">công 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proofErr w:type="gramEnd"/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 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 tốt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để gây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liền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-5"/>
          <w:sz w:val="26"/>
          <w:szCs w:val="26"/>
        </w:rPr>
        <w:t>ề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dân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ng.</w:t>
      </w:r>
    </w:p>
    <w:p w14:paraId="2BD27910" w14:textId="77777777" w:rsidR="006B3890" w:rsidRPr="008E31C8" w:rsidRDefault="002579C7" w:rsidP="008B3BD1">
      <w:pPr>
        <w:spacing w:before="120" w:after="120" w:line="240" w:lineRule="atLeast"/>
        <w:ind w:right="73" w:firstLine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sử 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cũ,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hóc, gây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ô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nhiễm môi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-3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 xấu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ở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hạ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tầng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khu 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án.</w:t>
      </w:r>
    </w:p>
    <w:p w14:paraId="45964853" w14:textId="77777777" w:rsidR="006B3890" w:rsidRPr="008E31C8" w:rsidRDefault="002579C7" w:rsidP="008B3BD1">
      <w:pPr>
        <w:spacing w:before="120" w:after="120" w:line="240" w:lineRule="atLeast"/>
        <w:ind w:right="68"/>
        <w:jc w:val="both"/>
        <w:rPr>
          <w:sz w:val="26"/>
          <w:szCs w:val="26"/>
        </w:rPr>
      </w:pPr>
      <w:r w:rsidRPr="008E31C8">
        <w:rPr>
          <w:spacing w:val="-19"/>
          <w:sz w:val="26"/>
          <w:szCs w:val="26"/>
        </w:rPr>
        <w:t>T</w:t>
      </w:r>
      <w:r w:rsidRPr="008E31C8">
        <w:rPr>
          <w:sz w:val="26"/>
          <w:szCs w:val="26"/>
        </w:rPr>
        <w:t>oàn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18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ó</w:t>
      </w:r>
      <w:r w:rsidRPr="008E31C8">
        <w:rPr>
          <w:sz w:val="26"/>
          <w:szCs w:val="26"/>
        </w:rPr>
        <w:t>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cận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 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ản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trở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dân.</w:t>
      </w:r>
    </w:p>
    <w:p w14:paraId="379031C4" w14:textId="77777777" w:rsidR="006B389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Nếu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khả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trình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li</w:t>
      </w:r>
      <w:r w:rsidRPr="008E31C8">
        <w:rPr>
          <w:spacing w:val="-5"/>
          <w:sz w:val="26"/>
          <w:szCs w:val="26"/>
        </w:rPr>
        <w:t>ề</w:t>
      </w:r>
      <w:r w:rsidRPr="008E31C8">
        <w:rPr>
          <w:sz w:val="26"/>
          <w:szCs w:val="26"/>
        </w:rPr>
        <w:t>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kề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 pháp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liền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kề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giải quyết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lý nhất.</w:t>
      </w:r>
    </w:p>
    <w:p w14:paraId="48E2DE51" w14:textId="77777777" w:rsidR="006B3890" w:rsidRPr="008E31C8" w:rsidRDefault="002579C7" w:rsidP="008B3BD1">
      <w:pPr>
        <w:spacing w:before="120" w:after="120" w:line="240" w:lineRule="atLeast"/>
        <w:ind w:right="7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Nếu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vì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khả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kháng,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thiệt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liền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6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sẽ ngay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bồi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cũ.</w:t>
      </w:r>
    </w:p>
    <w:p w14:paraId="4FA7CB0C" w14:textId="77777777" w:rsidR="006B3890" w:rsidRPr="008E31C8" w:rsidRDefault="002579C7" w:rsidP="008B3BD1">
      <w:pPr>
        <w:spacing w:before="120" w:after="120" w:line="240" w:lineRule="atLeast"/>
        <w:ind w:right="2197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Bảo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vệ 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hạ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tầng,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cây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xanh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5"/>
          <w:sz w:val="26"/>
          <w:szCs w:val="26"/>
        </w:rPr>
        <w:t>r</w:t>
      </w:r>
      <w:r w:rsidRPr="008E31C8">
        <w:rPr>
          <w:b/>
          <w:sz w:val="26"/>
          <w:szCs w:val="26"/>
        </w:rPr>
        <w:t>ong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pacing w:val="-5"/>
          <w:sz w:val="26"/>
          <w:szCs w:val="26"/>
        </w:rPr>
        <w:t>k</w:t>
      </w:r>
      <w:r w:rsidRPr="008E31C8">
        <w:rPr>
          <w:b/>
          <w:sz w:val="26"/>
          <w:szCs w:val="26"/>
        </w:rPr>
        <w:t>hu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</w:t>
      </w:r>
      <w:r w:rsidRPr="008E31C8">
        <w:rPr>
          <w:b/>
          <w:spacing w:val="-2"/>
          <w:sz w:val="26"/>
          <w:szCs w:val="26"/>
        </w:rPr>
        <w:t>ự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xung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quanh:</w:t>
      </w:r>
    </w:p>
    <w:p w14:paraId="3E517CB7" w14:textId="77777777" w:rsidR="006B389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Hạ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tầng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 xml:space="preserve">c 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proofErr w:type="gramEnd"/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khảo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nguyên trạng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 chỗ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 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móc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mà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khả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chịu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tải,</w:t>
      </w:r>
      <w:r w:rsidRPr="008E31C8">
        <w:rPr>
          <w:spacing w:val="54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và trả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xong</w:t>
      </w:r>
    </w:p>
    <w:p w14:paraId="7092B1AE" w14:textId="77777777" w:rsidR="006B3890" w:rsidRPr="008E31C8" w:rsidRDefault="002579C7" w:rsidP="008B3BD1">
      <w:pPr>
        <w:spacing w:before="120" w:after="120" w:line="240" w:lineRule="atLeast"/>
        <w:ind w:right="78" w:firstLine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to</w:t>
      </w:r>
      <w:r w:rsidRPr="008E31C8">
        <w:rPr>
          <w:spacing w:val="5"/>
          <w:sz w:val="26"/>
          <w:szCs w:val="26"/>
        </w:rPr>
        <w:t>à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sân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cây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xanh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gần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k</w:t>
      </w:r>
      <w:r w:rsidRPr="008E31C8">
        <w:rPr>
          <w:sz w:val="26"/>
          <w:szCs w:val="26"/>
        </w:rPr>
        <w:t>hu 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71FF409B" w14:textId="77777777" w:rsidR="006B3890" w:rsidRPr="008E31C8" w:rsidRDefault="002579C7" w:rsidP="008B3BD1">
      <w:pPr>
        <w:spacing w:before="120" w:after="120" w:line="240" w:lineRule="atLeast"/>
        <w:ind w:right="4209"/>
        <w:jc w:val="both"/>
        <w:rPr>
          <w:sz w:val="26"/>
          <w:szCs w:val="26"/>
        </w:rPr>
      </w:pPr>
      <w:proofErr w:type="gramStart"/>
      <w:r w:rsidRPr="008E31C8">
        <w:rPr>
          <w:b/>
          <w:sz w:val="26"/>
          <w:szCs w:val="26"/>
        </w:rPr>
        <w:t>An</w:t>
      </w:r>
      <w:proofErr w:type="gramEnd"/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cư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dân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xung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quanh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ờng:</w:t>
      </w:r>
    </w:p>
    <w:p w14:paraId="4D79498C" w14:textId="77777777" w:rsidR="006B389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Bố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khoa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học,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huận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đạo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</w:p>
    <w:p w14:paraId="2CC17EA6" w14:textId="77777777" w:rsidR="006B389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quyền địa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giữ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gìn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an ninh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an 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xã 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ội.</w:t>
      </w:r>
    </w:p>
    <w:p w14:paraId="74CE8A0F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Đối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CBCNV tham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học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nội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Nghị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phòng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ệ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xã hội, giữ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gìn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an ninh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xã hội.</w:t>
      </w:r>
    </w:p>
    <w:p w14:paraId="0CA5750C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uyệt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rắn,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hoá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5"/>
          <w:sz w:val="26"/>
          <w:szCs w:val="26"/>
        </w:rPr>
        <w:t>ù</w:t>
      </w:r>
      <w:r w:rsidRPr="008E31C8">
        <w:rPr>
          <w:sz w:val="26"/>
          <w:szCs w:val="26"/>
        </w:rPr>
        <w:t>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(Nhất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dầu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xe má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công)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7A8E1D6E" w14:textId="2CE5F2EF" w:rsidR="00CA2960" w:rsidRPr="008E31C8" w:rsidRDefault="002579C7" w:rsidP="008B3BD1">
      <w:pPr>
        <w:spacing w:before="120" w:after="120" w:line="240" w:lineRule="atLeast"/>
        <w:ind w:right="484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Không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phế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7A8E1D6F" w14:textId="77777777" w:rsidR="00CA2960" w:rsidRPr="008E31C8" w:rsidRDefault="002579C7" w:rsidP="008B3BD1">
      <w:pPr>
        <w:spacing w:before="120" w:after="120" w:line="240" w:lineRule="atLeast"/>
        <w:ind w:right="6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phế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om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định. 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bụi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1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</w:p>
    <w:p w14:paraId="1D72D687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ô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tô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dính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r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sạch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xe chạy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quốc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lộ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đang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k</w:t>
      </w:r>
      <w:r w:rsidRPr="008E31C8">
        <w:rPr>
          <w:sz w:val="26"/>
          <w:szCs w:val="26"/>
        </w:rPr>
        <w:t>hai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thác.</w:t>
      </w:r>
    </w:p>
    <w:p w14:paraId="37E76E1F" w14:textId="77777777" w:rsidR="006B3890" w:rsidRPr="008E31C8" w:rsidRDefault="002579C7" w:rsidP="008B3BD1">
      <w:pPr>
        <w:spacing w:before="120" w:after="120" w:line="240" w:lineRule="atLeast"/>
        <w:ind w:right="83"/>
        <w:jc w:val="both"/>
        <w:rPr>
          <w:sz w:val="26"/>
          <w:szCs w:val="26"/>
        </w:rPr>
      </w:pP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án</w:t>
      </w:r>
      <w:r w:rsidR="000E18ED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để 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quanh.</w:t>
      </w:r>
    </w:p>
    <w:p w14:paraId="4CF0FA9C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chạy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thử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là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 bị còn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ồn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 khói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bụi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7A8E1D78" w14:textId="04585CE9" w:rsidR="00CA2960" w:rsidRPr="008E31C8" w:rsidRDefault="002579C7" w:rsidP="008B3BD1">
      <w:pPr>
        <w:spacing w:before="120" w:after="120" w:line="240" w:lineRule="atLeast"/>
        <w:ind w:right="76" w:hanging="504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5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2.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 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công,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đấu</w:t>
      </w:r>
      <w:r w:rsidRPr="008E31C8">
        <w:rPr>
          <w:b/>
          <w:spacing w:val="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nối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khi</w:t>
      </w:r>
      <w:r w:rsidRPr="008E31C8">
        <w:rPr>
          <w:b/>
          <w:spacing w:val="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trên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ờng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dây</w:t>
      </w:r>
      <w:r w:rsidRPr="008E31C8">
        <w:rPr>
          <w:b/>
          <w:spacing w:val="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có</w:t>
      </w:r>
      <w:r w:rsidRPr="008E31C8">
        <w:rPr>
          <w:b/>
          <w:spacing w:val="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nhiều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vị</w:t>
      </w:r>
      <w:r w:rsidRPr="008E31C8">
        <w:rPr>
          <w:b/>
          <w:spacing w:val="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trí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không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có khả năng</w:t>
      </w:r>
      <w:r w:rsidRPr="008E31C8">
        <w:rPr>
          <w:b/>
          <w:spacing w:val="-3"/>
          <w:sz w:val="26"/>
          <w:szCs w:val="26"/>
        </w:rPr>
        <w:t xml:space="preserve"> </w:t>
      </w:r>
      <w:proofErr w:type="gramStart"/>
      <w:r w:rsidRPr="008E31C8">
        <w:rPr>
          <w:b/>
          <w:sz w:val="26"/>
          <w:szCs w:val="26"/>
        </w:rPr>
        <w:t xml:space="preserve">cắt </w:t>
      </w:r>
      <w:r w:rsidRPr="008E31C8">
        <w:rPr>
          <w:b/>
          <w:spacing w:val="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điện</w:t>
      </w:r>
      <w:proofErr w:type="gramEnd"/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đồng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thời</w:t>
      </w:r>
    </w:p>
    <w:p w14:paraId="4604A386" w14:textId="77777777" w:rsidR="006B3890" w:rsidRPr="008E31C8" w:rsidRDefault="002579C7" w:rsidP="008B3BD1">
      <w:pPr>
        <w:spacing w:before="120" w:after="120" w:line="240" w:lineRule="atLeast"/>
        <w:ind w:right="7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có nhiều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thể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cắt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i, cần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tổ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6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 và 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bị.</w:t>
      </w:r>
    </w:p>
    <w:p w14:paraId="7AFDAC21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Khảo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sát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lập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kế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hoạch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tiết</w:t>
      </w:r>
    </w:p>
    <w:p w14:paraId="2A42BC43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Đánh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trạng: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Khảo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vi</w:t>
      </w:r>
      <w:r w:rsidRPr="008E31C8">
        <w:rPr>
          <w:spacing w:val="5"/>
          <w:sz w:val="26"/>
          <w:szCs w:val="26"/>
        </w:rPr>
        <w:t>ệ</w:t>
      </w:r>
      <w:r w:rsidRPr="008E31C8">
        <w:rPr>
          <w:sz w:val="26"/>
          <w:szCs w:val="26"/>
        </w:rPr>
        <w:t>c,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yếu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nguy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>u</w:t>
      </w:r>
      <w:r w:rsidRPr="008E31C8">
        <w:rPr>
          <w:sz w:val="26"/>
          <w:szCs w:val="26"/>
        </w:rPr>
        <w:t>y cơ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cắt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.</w:t>
      </w:r>
    </w:p>
    <w:p w14:paraId="507D9207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Phân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tích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rủi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ro: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gồm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án 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trí.</w:t>
      </w:r>
    </w:p>
    <w:p w14:paraId="5865CADB" w14:textId="77777777" w:rsidR="006B3890" w:rsidRPr="008E31C8" w:rsidRDefault="002579C7" w:rsidP="008B3BD1">
      <w:pPr>
        <w:spacing w:before="120" w:after="120" w:line="240" w:lineRule="atLeast"/>
        <w:ind w:right="7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Xác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cắt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điện: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danh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sách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(nếu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thể), và xác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sẽ làm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điện.</w:t>
      </w:r>
    </w:p>
    <w:p w14:paraId="6F649558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Sử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dụng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ơng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hotline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(thi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ới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điện)</w:t>
      </w:r>
    </w:p>
    <w:p w14:paraId="790AE275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tạo: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hotline.</w:t>
      </w:r>
    </w:p>
    <w:p w14:paraId="3C83008A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Thiết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dụng: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á</w:t>
      </w:r>
      <w:r w:rsidRPr="008E31C8">
        <w:rPr>
          <w:sz w:val="26"/>
          <w:szCs w:val="26"/>
        </w:rPr>
        <w:t>ch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(găng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ta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sào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 điện,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bọc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thang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19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19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).</w:t>
      </w:r>
    </w:p>
    <w:p w14:paraId="7A8E1D89" w14:textId="0D778055" w:rsidR="00CA2960" w:rsidRPr="008E31C8" w:rsidRDefault="002579C7" w:rsidP="008B3BD1">
      <w:pPr>
        <w:spacing w:before="120" w:after="120" w:line="240" w:lineRule="atLeast"/>
        <w:ind w:right="194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cận: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: Làm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xúc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tiếp.</w:t>
      </w:r>
    </w:p>
    <w:p w14:paraId="7A8E1D8A" w14:textId="77777777" w:rsidR="00CA2960" w:rsidRPr="008E31C8" w:rsidRDefault="002579C7" w:rsidP="008B3BD1">
      <w:pPr>
        <w:spacing w:before="120" w:after="120" w:line="240" w:lineRule="atLeast"/>
        <w:ind w:right="573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Làm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xúc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sào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Phân</w:t>
      </w:r>
      <w:r w:rsidRPr="008E31C8">
        <w:rPr>
          <w:b/>
          <w:spacing w:val="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luồng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phối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hợp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điều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</w:t>
      </w:r>
    </w:p>
    <w:p w14:paraId="34B2725E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Thống nhất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lịch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việc: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âm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 để xác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hiểu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thống.</w:t>
      </w:r>
    </w:p>
    <w:p w14:paraId="757550C0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Điều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tải: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khu 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6D443E77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lastRenderedPageBreak/>
        <w:t>Bố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trí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an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</w:p>
    <w:p w14:paraId="2A4996C6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Cách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ly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công: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bọc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cá</w:t>
      </w:r>
      <w:r w:rsidRPr="008E31C8">
        <w:rPr>
          <w:spacing w:val="-4"/>
          <w:sz w:val="26"/>
          <w:szCs w:val="26"/>
        </w:rPr>
        <w:t>c</w:t>
      </w:r>
      <w:r w:rsidRPr="008E31C8">
        <w:rPr>
          <w:sz w:val="26"/>
          <w:szCs w:val="26"/>
        </w:rPr>
        <w:t>h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bọc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quanh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dây dẫn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207C135C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Cắm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rào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chắn: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cấm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z w:val="26"/>
          <w:szCs w:val="26"/>
        </w:rPr>
        <w:t>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gần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="000E18ED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rào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chắn.</w:t>
      </w:r>
    </w:p>
    <w:p w14:paraId="2A28FB3B" w14:textId="77777777" w:rsidR="006B3890" w:rsidRPr="008E31C8" w:rsidRDefault="002579C7" w:rsidP="008B3BD1">
      <w:pPr>
        <w:spacing w:before="120" w:after="120" w:line="240" w:lineRule="atLeast"/>
        <w:ind w:right="7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Lắp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động: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>i</w:t>
      </w:r>
      <w:r w:rsidRPr="008E31C8">
        <w:rPr>
          <w:sz w:val="26"/>
          <w:szCs w:val="26"/>
        </w:rPr>
        <w:t>ếp địa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nguy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cơ phóng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điện.</w:t>
      </w:r>
    </w:p>
    <w:p w14:paraId="275CF079" w14:textId="77777777" w:rsidR="006B3890" w:rsidRPr="008E31C8" w:rsidRDefault="002579C7" w:rsidP="008B3BD1">
      <w:pPr>
        <w:spacing w:before="120" w:after="120" w:line="240" w:lineRule="atLeast"/>
        <w:ind w:right="5240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Sử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dụng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hệ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thống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hỗ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trợ và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giám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sát</w:t>
      </w:r>
    </w:p>
    <w:p w14:paraId="116F7D39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Thiết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sát: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rang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ện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dòng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rò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rỉ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áp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cảm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 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việc.</w:t>
      </w:r>
    </w:p>
    <w:p w14:paraId="6866070E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Đội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ngũ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sát: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a</w:t>
      </w:r>
      <w:r w:rsidRPr="008E31C8">
        <w:rPr>
          <w:sz w:val="26"/>
          <w:szCs w:val="26"/>
        </w:rPr>
        <w:t>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chỗ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 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0B7E25B1" w14:textId="77777777" w:rsidR="006B3890" w:rsidRPr="008E31C8" w:rsidRDefault="002579C7" w:rsidP="008B3BD1">
      <w:pPr>
        <w:spacing w:before="120" w:after="120" w:line="240" w:lineRule="atLeast"/>
        <w:ind w:right="4720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Th</w:t>
      </w:r>
      <w:r w:rsidRPr="008E31C8">
        <w:rPr>
          <w:b/>
          <w:spacing w:val="-2"/>
          <w:sz w:val="26"/>
          <w:szCs w:val="26"/>
        </w:rPr>
        <w:t>ự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kiểm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tra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ớc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sau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</w:p>
    <w:p w14:paraId="68F80789" w14:textId="77777777" w:rsidR="006B3890" w:rsidRPr="008E31C8" w:rsidRDefault="002579C7" w:rsidP="008B3BD1">
      <w:pPr>
        <w:spacing w:before="120" w:after="120" w:line="240" w:lineRule="atLeast"/>
        <w:ind w:right="675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công:</w:t>
      </w:r>
    </w:p>
    <w:p w14:paraId="7A8E1DA2" w14:textId="421634E5" w:rsidR="00CA2960" w:rsidRPr="008E31C8" w:rsidRDefault="002579C7" w:rsidP="008B3BD1">
      <w:pPr>
        <w:spacing w:before="120" w:after="120" w:line="240" w:lineRule="atLeast"/>
        <w:ind w:right="289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Đảm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cả 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cụ đạt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điện. 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sai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sót.</w:t>
      </w:r>
    </w:p>
    <w:p w14:paraId="134FF096" w14:textId="77777777" w:rsidR="006B3890" w:rsidRPr="008E31C8" w:rsidRDefault="002579C7" w:rsidP="008B3BD1">
      <w:pPr>
        <w:spacing w:before="120" w:after="120" w:line="240" w:lineRule="atLeast"/>
        <w:ind w:right="695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công:</w:t>
      </w:r>
    </w:p>
    <w:p w14:paraId="377EA833" w14:textId="77777777" w:rsidR="006B3890" w:rsidRPr="008E31C8" w:rsidRDefault="002579C7" w:rsidP="008B3BD1">
      <w:pPr>
        <w:spacing w:before="120" w:after="120" w:line="240" w:lineRule="atLeast"/>
        <w:ind w:right="436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Đảm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thuật.</w:t>
      </w:r>
    </w:p>
    <w:p w14:paraId="357A1051" w14:textId="77777777" w:rsidR="006B3890" w:rsidRPr="008E31C8" w:rsidRDefault="002579C7" w:rsidP="008B3BD1">
      <w:pPr>
        <w:spacing w:before="120" w:after="120" w:line="240" w:lineRule="atLeast"/>
        <w:ind w:right="247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loại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bỏ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b</w:t>
      </w:r>
      <w:r w:rsidRPr="008E31C8">
        <w:rPr>
          <w:sz w:val="26"/>
          <w:szCs w:val="26"/>
        </w:rPr>
        <w:t>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tạm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.</w:t>
      </w:r>
    </w:p>
    <w:p w14:paraId="7A8E1DA9" w14:textId="1E120C99" w:rsidR="00CA2960" w:rsidRPr="008E31C8" w:rsidRDefault="002579C7" w:rsidP="008B3BD1">
      <w:pPr>
        <w:spacing w:before="120" w:after="120" w:line="240" w:lineRule="atLeast"/>
        <w:ind w:right="4620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Huấn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luyện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và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phổ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biến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kiến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</w:t>
      </w:r>
      <w:r w:rsidRPr="008E31C8">
        <w:rPr>
          <w:b/>
          <w:spacing w:val="-2"/>
          <w:sz w:val="26"/>
          <w:szCs w:val="26"/>
        </w:rPr>
        <w:t>ứ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an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</w:p>
    <w:p w14:paraId="7A8E1DAA" w14:textId="77777777" w:rsidR="00CA296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kỳ: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huấn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luyện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kỳ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an toàn.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uyên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truyền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định: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Phổ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biến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</w:p>
    <w:p w14:paraId="7EF8D667" w14:textId="77777777" w:rsidR="006B3890" w:rsidRPr="008E31C8" w:rsidRDefault="002579C7" w:rsidP="008B3BD1">
      <w:pPr>
        <w:spacing w:before="120" w:after="120" w:line="240" w:lineRule="atLeast"/>
        <w:ind w:right="773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quan.</w:t>
      </w:r>
    </w:p>
    <w:p w14:paraId="41E58C64" w14:textId="77777777" w:rsidR="006B3890" w:rsidRPr="008E31C8" w:rsidRDefault="002579C7" w:rsidP="008B3BD1">
      <w:pPr>
        <w:spacing w:before="120" w:after="120" w:line="240" w:lineRule="atLeast"/>
        <w:ind w:right="8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Áp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giúp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 công,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nhiều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trí k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cắt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.</w:t>
      </w:r>
    </w:p>
    <w:p w14:paraId="7A8E1DB0" w14:textId="64D10624" w:rsidR="00CA2960" w:rsidRPr="008E31C8" w:rsidRDefault="002579C7" w:rsidP="008B3BD1">
      <w:pPr>
        <w:spacing w:before="120" w:after="120" w:line="240" w:lineRule="atLeast"/>
        <w:ind w:right="6702"/>
        <w:jc w:val="both"/>
        <w:rPr>
          <w:sz w:val="26"/>
          <w:szCs w:val="26"/>
        </w:rPr>
      </w:pPr>
      <w:r w:rsidRPr="008E31C8">
        <w:rPr>
          <w:b/>
          <w:w w:val="99"/>
          <w:sz w:val="26"/>
          <w:szCs w:val="26"/>
        </w:rPr>
        <w:t>5</w:t>
      </w:r>
      <w:r w:rsidRPr="008E31C8">
        <w:rPr>
          <w:b/>
          <w:spacing w:val="2"/>
          <w:w w:val="99"/>
          <w:sz w:val="26"/>
          <w:szCs w:val="26"/>
        </w:rPr>
        <w:t>.</w:t>
      </w:r>
      <w:r w:rsidRPr="008E31C8">
        <w:rPr>
          <w:b/>
          <w:w w:val="99"/>
          <w:sz w:val="26"/>
          <w:szCs w:val="26"/>
        </w:rPr>
        <w:t>2.</w:t>
      </w:r>
      <w:r w:rsidRPr="008E31C8">
        <w:rPr>
          <w:b/>
          <w:spacing w:val="-23"/>
          <w:w w:val="9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Phòng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cháy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</w:t>
      </w:r>
      <w:r w:rsidRPr="008E31C8">
        <w:rPr>
          <w:b/>
          <w:spacing w:val="-2"/>
          <w:sz w:val="26"/>
          <w:szCs w:val="26"/>
        </w:rPr>
        <w:t>ữ</w:t>
      </w:r>
      <w:r w:rsidRPr="008E31C8">
        <w:rPr>
          <w:b/>
          <w:sz w:val="26"/>
          <w:szCs w:val="26"/>
        </w:rPr>
        <w:t>a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w w:val="99"/>
          <w:sz w:val="26"/>
          <w:szCs w:val="26"/>
        </w:rPr>
        <w:t>cháy</w:t>
      </w:r>
    </w:p>
    <w:p w14:paraId="635E6242" w14:textId="77777777" w:rsidR="006B3890" w:rsidRPr="008E31C8" w:rsidRDefault="002579C7" w:rsidP="008B3BD1">
      <w:pPr>
        <w:spacing w:before="120" w:after="120" w:line="240" w:lineRule="atLeast"/>
        <w:ind w:right="5657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Quy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định,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quy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phạm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tiêu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chuẩn:</w:t>
      </w:r>
    </w:p>
    <w:p w14:paraId="374908EB" w14:textId="77777777" w:rsidR="006B3890" w:rsidRPr="008E31C8" w:rsidRDefault="002579C7" w:rsidP="008B3BD1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Đảm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nổ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CVN3254 -1989; Lắp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 cháy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 ở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 c</w:t>
      </w:r>
      <w:r w:rsidRPr="008E31C8">
        <w:rPr>
          <w:spacing w:val="-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xảy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nạn,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nạn cháy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lân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6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quanh.</w:t>
      </w:r>
    </w:p>
    <w:p w14:paraId="3731E25B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nổ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l</w:t>
      </w:r>
      <w:r w:rsidRPr="008E31C8">
        <w:rPr>
          <w:sz w:val="26"/>
          <w:szCs w:val="26"/>
        </w:rPr>
        <w:t>à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v</w:t>
      </w:r>
      <w:r w:rsidRPr="008E31C8">
        <w:rPr>
          <w:sz w:val="26"/>
          <w:szCs w:val="26"/>
        </w:rPr>
        <w:t>ấn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vì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vậy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hân viên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đây:</w:t>
      </w:r>
    </w:p>
    <w:p w14:paraId="68ECC7AE" w14:textId="77777777" w:rsidR="006B3890" w:rsidRPr="008E31C8" w:rsidRDefault="002579C7" w:rsidP="008B3BD1">
      <w:pPr>
        <w:spacing w:before="120" w:after="120" w:line="240" w:lineRule="atLeast"/>
        <w:ind w:right="194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Không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mang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dễ 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5"/>
          <w:sz w:val="26"/>
          <w:szCs w:val="26"/>
        </w:rPr>
        <w:t>à</w:t>
      </w:r>
      <w:r w:rsidRPr="008E31C8">
        <w:rPr>
          <w:sz w:val="26"/>
          <w:szCs w:val="26"/>
        </w:rPr>
        <w:t>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38CDB8F4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Không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hút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thuốc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biển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cấm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cấm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hút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thuốc. </w:t>
      </w: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điện.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="000E18ED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riên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nghỉ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z w:val="26"/>
          <w:szCs w:val="26"/>
        </w:rPr>
        <w:t>úc ra về 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ngắt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dao.</w:t>
      </w:r>
    </w:p>
    <w:p w14:paraId="0D65B278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5"/>
          <w:sz w:val="26"/>
          <w:szCs w:val="26"/>
        </w:rPr>
        <w:t>a</w:t>
      </w:r>
      <w:r w:rsidRPr="008E31C8">
        <w:rPr>
          <w:sz w:val="26"/>
          <w:szCs w:val="26"/>
        </w:rPr>
        <w:t>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che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dễ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 thì 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sau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cử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canh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càng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lúc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</w:t>
      </w:r>
      <w:r w:rsidRPr="008E31C8">
        <w:rPr>
          <w:spacing w:val="-5"/>
          <w:sz w:val="26"/>
          <w:szCs w:val="26"/>
        </w:rPr>
        <w:t>ỉ</w:t>
      </w:r>
      <w:r w:rsidRPr="008E31C8">
        <w:rPr>
          <w:sz w:val="26"/>
          <w:szCs w:val="26"/>
        </w:rPr>
        <w:t>.</w:t>
      </w:r>
    </w:p>
    <w:p w14:paraId="0BEC287C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dễ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riêng 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sắp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xếp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 quy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kho 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nhắc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nhở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mọi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5"/>
          <w:sz w:val="26"/>
          <w:szCs w:val="26"/>
        </w:rPr>
        <w:t>à</w:t>
      </w:r>
      <w:r w:rsidRPr="008E31C8">
        <w:rPr>
          <w:sz w:val="26"/>
          <w:szCs w:val="26"/>
        </w:rPr>
        <w:t>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nà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7A8E1DC0" w14:textId="5730F321" w:rsidR="00CA296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Mọi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luôn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 cháy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nếu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thấy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kịp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b</w:t>
      </w:r>
      <w:r w:rsidRPr="008E31C8">
        <w:rPr>
          <w:sz w:val="26"/>
          <w:szCs w:val="26"/>
        </w:rPr>
        <w:t>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lãnh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mọi 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biết,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nhanh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chóng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tiện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dập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tắt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đám 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7A8E1DC1" w14:textId="77777777" w:rsidR="00CA2960" w:rsidRPr="008E31C8" w:rsidRDefault="002579C7" w:rsidP="008B3BD1">
      <w:pPr>
        <w:spacing w:before="120" w:after="120" w:line="240" w:lineRule="atLeast"/>
        <w:ind w:right="7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Không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5"/>
          <w:sz w:val="26"/>
          <w:szCs w:val="26"/>
        </w:rPr>
        <w:t>á</w:t>
      </w:r>
      <w:r w:rsidRPr="008E31C8">
        <w:rPr>
          <w:sz w:val="26"/>
          <w:szCs w:val="26"/>
        </w:rPr>
        <w:t>y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trang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đích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khác. Cán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k</w:t>
      </w:r>
      <w:r w:rsidRPr="008E31C8">
        <w:rPr>
          <w:sz w:val="26"/>
          <w:szCs w:val="26"/>
        </w:rPr>
        <w:t>hen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ai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vi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tuỳ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</w:p>
    <w:p w14:paraId="5656AC11" w14:textId="77777777" w:rsidR="006B3890" w:rsidRPr="008E31C8" w:rsidRDefault="002579C7" w:rsidP="008B3BD1">
      <w:pPr>
        <w:spacing w:before="120" w:after="120" w:line="240" w:lineRule="atLeast"/>
        <w:ind w:right="344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bị kỷ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xử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luật.</w:t>
      </w:r>
    </w:p>
    <w:p w14:paraId="6667E27D" w14:textId="77777777" w:rsidR="006B3890" w:rsidRPr="008E31C8" w:rsidRDefault="002579C7" w:rsidP="008B3BD1">
      <w:pPr>
        <w:spacing w:before="120" w:after="120" w:line="240" w:lineRule="atLeast"/>
        <w:ind w:right="1003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giải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pháp,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pháp,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trang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thiết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bị ph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ơng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tiện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phòng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chống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cháy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nổ:</w:t>
      </w:r>
    </w:p>
    <w:p w14:paraId="4D11BAFB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rên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háy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nổ,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nằm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 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vệ sinh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4774E836" w14:textId="77777777" w:rsidR="006B3890" w:rsidRPr="008E31C8" w:rsidRDefault="002579C7" w:rsidP="008B3BD1">
      <w:pPr>
        <w:spacing w:before="120" w:after="120" w:line="240" w:lineRule="atLeast"/>
        <w:ind w:right="8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Chỉ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 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chịu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nhi</w:t>
      </w:r>
      <w:r w:rsidRPr="008E31C8">
        <w:rPr>
          <w:spacing w:val="5"/>
          <w:sz w:val="26"/>
          <w:szCs w:val="26"/>
        </w:rPr>
        <w:t>ệ</w:t>
      </w:r>
      <w:r w:rsidRPr="008E31C8">
        <w:rPr>
          <w:sz w:val="26"/>
          <w:szCs w:val="26"/>
        </w:rPr>
        <w:t>m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5"/>
          <w:sz w:val="26"/>
          <w:szCs w:val="26"/>
        </w:rPr>
        <w:t>ề</w:t>
      </w:r>
      <w:r w:rsidRPr="008E31C8">
        <w:rPr>
          <w:sz w:val="26"/>
          <w:szCs w:val="26"/>
        </w:rPr>
        <w:t>u 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mà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5"/>
          <w:sz w:val="26"/>
          <w:szCs w:val="26"/>
        </w:rPr>
        <w:t>ì</w:t>
      </w:r>
      <w:r w:rsidRPr="008E31C8">
        <w:rPr>
          <w:sz w:val="26"/>
          <w:szCs w:val="26"/>
        </w:rPr>
        <w:t>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trách.</w:t>
      </w:r>
    </w:p>
    <w:p w14:paraId="096982A2" w14:textId="77777777" w:rsidR="006B3890" w:rsidRPr="008E31C8" w:rsidRDefault="002579C7" w:rsidP="008B3BD1">
      <w:pPr>
        <w:spacing w:before="120" w:after="120" w:line="240" w:lineRule="atLeast"/>
        <w:ind w:right="6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Thành lập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PCCC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chọn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này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học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huấn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luyện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PCCC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(Báo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 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nghiệp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dạy).</w:t>
      </w:r>
    </w:p>
    <w:p w14:paraId="04ECF61B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và đại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ty có kế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 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triển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và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 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674F82A1" w14:textId="77777777" w:rsidR="006B3890" w:rsidRPr="008E31C8" w:rsidRDefault="002579C7" w:rsidP="008B3BD1">
      <w:pPr>
        <w:spacing w:before="120" w:after="120" w:line="240" w:lineRule="atLeast"/>
        <w:ind w:right="77" w:firstLine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hoả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MF8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Văn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 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kho và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nguy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cắt</w:t>
      </w:r>
      <w:r w:rsidRPr="008E31C8">
        <w:rPr>
          <w:spacing w:val="-2"/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</w:p>
    <w:p w14:paraId="0C224A46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rên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hoả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ở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 dễ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xảy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ổ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họng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hỏa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-5"/>
          <w:sz w:val="26"/>
          <w:szCs w:val="26"/>
        </w:rPr>
        <w:t>ế</w:t>
      </w:r>
      <w:r w:rsidRPr="008E31C8">
        <w:rPr>
          <w:sz w:val="26"/>
          <w:szCs w:val="26"/>
        </w:rPr>
        <w:t>.</w:t>
      </w:r>
    </w:p>
    <w:p w14:paraId="3FF3D6D0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Cấm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pháo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mang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nổ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 không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đun nấu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4072F416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có số điện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thoại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ủ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an 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hoả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kịp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khi có hoả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hoạn.</w:t>
      </w:r>
    </w:p>
    <w:p w14:paraId="5ADE132A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Thành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huấn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kỳ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 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771249EB" w14:textId="77777777" w:rsidR="006B3890" w:rsidRPr="008E31C8" w:rsidRDefault="002579C7" w:rsidP="008B3BD1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đôn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 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  <w:r w:rsidR="000E18ED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thông: Đảm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xe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háy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xe 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có sự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cố cháy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xảy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ra.</w:t>
      </w:r>
    </w:p>
    <w:p w14:paraId="20F8C96C" w14:textId="77777777" w:rsidR="006B3890" w:rsidRPr="008E31C8" w:rsidRDefault="002579C7" w:rsidP="008B3BD1">
      <w:pPr>
        <w:spacing w:before="120" w:after="120" w:line="240" w:lineRule="atLeast"/>
        <w:ind w:right="8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Nguồn 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hoả: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giếng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khoan,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x</w:t>
      </w:r>
      <w:r w:rsidRPr="008E31C8">
        <w:rPr>
          <w:sz w:val="26"/>
          <w:szCs w:val="26"/>
        </w:rPr>
        <w:t>e chở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c.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 cấp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u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chở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nghiệp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c.</w:t>
      </w:r>
    </w:p>
    <w:p w14:paraId="2B58FBF8" w14:textId="77777777" w:rsidR="006B3890" w:rsidRPr="008E31C8" w:rsidRDefault="002579C7" w:rsidP="008B3BD1">
      <w:pPr>
        <w:spacing w:before="120" w:after="120" w:line="240" w:lineRule="atLeast"/>
        <w:ind w:right="288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bể </w:t>
      </w:r>
      <w:proofErr w:type="gramStart"/>
      <w:r w:rsidRPr="008E31C8">
        <w:rPr>
          <w:sz w:val="26"/>
          <w:szCs w:val="26"/>
        </w:rPr>
        <w:t>cát</w:t>
      </w:r>
      <w:r w:rsidRPr="008E31C8">
        <w:rPr>
          <w:spacing w:val="2"/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proofErr w:type="gramEnd"/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khẩn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</w:p>
    <w:p w14:paraId="7C7314C1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PCCC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 ra một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số 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án 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 cháy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nguyên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tắc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sau:</w:t>
      </w:r>
    </w:p>
    <w:p w14:paraId="5E21AC1C" w14:textId="77777777" w:rsidR="006B3890" w:rsidRPr="008E31C8" w:rsidRDefault="002579C7" w:rsidP="008B3BD1">
      <w:pPr>
        <w:spacing w:before="120" w:after="120" w:line="240" w:lineRule="atLeast"/>
        <w:ind w:right="8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Đánh kẻng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gọi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thoại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c</w:t>
      </w:r>
      <w:r w:rsidRPr="008E31C8">
        <w:rPr>
          <w:spacing w:val="5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chuy</w:t>
      </w:r>
      <w:r w:rsidRPr="008E31C8">
        <w:rPr>
          <w:spacing w:val="5"/>
          <w:sz w:val="26"/>
          <w:szCs w:val="26"/>
        </w:rPr>
        <w:t>ê</w:t>
      </w:r>
      <w:r w:rsidRPr="008E31C8">
        <w:rPr>
          <w:sz w:val="26"/>
          <w:szCs w:val="26"/>
        </w:rPr>
        <w:t>n nghiệp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an tỉnh.</w:t>
      </w:r>
    </w:p>
    <w:p w14:paraId="6746BE9E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Cắt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xảy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 trinh sát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nắm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 diễn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đám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 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nạn, triển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khai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kẻ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 sơ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hở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trộm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cắp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tài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sản.</w:t>
      </w:r>
    </w:p>
    <w:p w14:paraId="43110E14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Tổ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tài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 khoảng c</w:t>
      </w:r>
      <w:r w:rsidRPr="008E31C8">
        <w:rPr>
          <w:spacing w:val="-5"/>
          <w:sz w:val="26"/>
          <w:szCs w:val="26"/>
        </w:rPr>
        <w:t>á</w:t>
      </w:r>
      <w:r w:rsidRPr="008E31C8">
        <w:rPr>
          <w:sz w:val="26"/>
          <w:szCs w:val="26"/>
        </w:rPr>
        <w:t>ch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ngăn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lây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lan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sang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quanh.</w:t>
      </w:r>
    </w:p>
    <w:p w14:paraId="0A98D862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xảy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nổ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(xe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nghiệp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đến)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5"/>
          <w:sz w:val="26"/>
          <w:szCs w:val="26"/>
        </w:rPr>
        <w:t>u</w:t>
      </w:r>
      <w:r w:rsidRPr="008E31C8">
        <w:rPr>
          <w:sz w:val="26"/>
          <w:szCs w:val="26"/>
        </w:rPr>
        <w:t>y 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là 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1763F12D" w14:textId="77777777" w:rsidR="006B3890" w:rsidRPr="008E31C8" w:rsidRDefault="002579C7" w:rsidP="008B3BD1">
      <w:pPr>
        <w:spacing w:before="120" w:after="120" w:line="240" w:lineRule="atLeast"/>
        <w:ind w:right="3071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Tổ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</w:t>
      </w:r>
      <w:r w:rsidRPr="008E31C8">
        <w:rPr>
          <w:b/>
          <w:spacing w:val="-2"/>
          <w:sz w:val="26"/>
          <w:szCs w:val="26"/>
        </w:rPr>
        <w:t>ứ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bộ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máy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quản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lý hệ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thống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phòng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5"/>
          <w:sz w:val="26"/>
          <w:szCs w:val="26"/>
        </w:rPr>
        <w:t>h</w:t>
      </w:r>
      <w:r w:rsidRPr="008E31C8">
        <w:rPr>
          <w:b/>
          <w:sz w:val="26"/>
          <w:szCs w:val="26"/>
        </w:rPr>
        <w:t>ống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cháy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nổ:</w:t>
      </w:r>
    </w:p>
    <w:p w14:paraId="23324F40" w14:textId="77777777" w:rsidR="006B389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vệ: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Nghe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kẻng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tổ 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v</w:t>
      </w:r>
      <w:r w:rsidRPr="008E31C8">
        <w:rPr>
          <w:sz w:val="26"/>
          <w:szCs w:val="26"/>
        </w:rPr>
        <w:t>ệ cắt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xảy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 ch</w:t>
      </w:r>
      <w:r w:rsidRPr="008E31C8">
        <w:rPr>
          <w:spacing w:val="5"/>
          <w:sz w:val="26"/>
          <w:szCs w:val="26"/>
        </w:rPr>
        <w:t>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triển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khai chốt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tài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sản, phát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z w:val="26"/>
          <w:szCs w:val="26"/>
        </w:rPr>
        <w:t>ám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5"/>
          <w:sz w:val="26"/>
          <w:szCs w:val="26"/>
        </w:rPr>
        <w:t>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Mở cổng 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5"/>
          <w:sz w:val="26"/>
          <w:szCs w:val="26"/>
        </w:rPr>
        <w:t>à</w:t>
      </w:r>
      <w:r w:rsidRPr="008E31C8">
        <w:rPr>
          <w:sz w:val="26"/>
          <w:szCs w:val="26"/>
        </w:rPr>
        <w:t>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 vụ,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 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có nhiệm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Nắm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ì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diễn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đám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 cho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khám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nghiệm, kết luận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776959AF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Tổ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cháy: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Nghe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kẻng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động,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khẩn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lấy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 cụ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nhanh chóng tiến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bình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khí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CO2,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bình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bột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 cụ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dập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tắt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đám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đám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áy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lan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sang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quanh.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Khi 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ngũ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5"/>
          <w:sz w:val="26"/>
          <w:szCs w:val="26"/>
        </w:rPr>
        <w:t>á</w:t>
      </w:r>
      <w:r w:rsidRPr="008E31C8">
        <w:rPr>
          <w:sz w:val="26"/>
          <w:szCs w:val="26"/>
        </w:rPr>
        <w:t>y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 hình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diễn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đám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giao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5"/>
          <w:sz w:val="26"/>
          <w:szCs w:val="26"/>
        </w:rPr>
        <w:t>ô</w:t>
      </w:r>
      <w:r w:rsidRPr="008E31C8">
        <w:rPr>
          <w:sz w:val="26"/>
          <w:szCs w:val="26"/>
        </w:rPr>
        <w:t>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 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trao quyền chỉ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 nghiệp,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tục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nghi</w:t>
      </w:r>
      <w:r w:rsidRPr="008E31C8">
        <w:rPr>
          <w:spacing w:val="-5"/>
          <w:sz w:val="26"/>
          <w:szCs w:val="26"/>
        </w:rPr>
        <w:t>ệ</w:t>
      </w:r>
      <w:r w:rsidRPr="008E31C8">
        <w:rPr>
          <w:sz w:val="26"/>
          <w:szCs w:val="26"/>
        </w:rPr>
        <w:t>p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1F56D0D5" w14:textId="77777777" w:rsidR="006B3890" w:rsidRPr="008E31C8" w:rsidRDefault="002579C7" w:rsidP="008B3BD1">
      <w:pPr>
        <w:spacing w:before="120" w:after="120" w:line="240" w:lineRule="atLeast"/>
        <w:ind w:right="6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ng: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Nghe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kẻng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b</w:t>
      </w:r>
      <w:r w:rsidRPr="008E31C8">
        <w:rPr>
          <w:sz w:val="26"/>
          <w:szCs w:val="26"/>
        </w:rPr>
        <w:t>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tổ 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mang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cụ 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sập</w:t>
      </w:r>
      <w:r w:rsidRPr="008E31C8">
        <w:rPr>
          <w:spacing w:val="-2"/>
          <w:sz w:val="26"/>
          <w:szCs w:val="26"/>
        </w:rPr>
        <w:t>,</w:t>
      </w:r>
      <w:r w:rsidRPr="008E31C8">
        <w:rPr>
          <w:spacing w:val="2"/>
          <w:sz w:val="26"/>
          <w:szCs w:val="26"/>
        </w:rPr>
        <w:t>.</w:t>
      </w:r>
      <w:r w:rsidRPr="008E31C8">
        <w:rPr>
          <w:spacing w:val="-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xảy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 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tổ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 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nạn,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pacing w:val="2"/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r w:rsidRPr="008E31C8">
        <w:rPr>
          <w:spacing w:val="-18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đám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khói,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khí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cho mọi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có biện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độc.</w:t>
      </w:r>
    </w:p>
    <w:p w14:paraId="7A8E1DF2" w14:textId="43967959" w:rsidR="00CA2960" w:rsidRPr="008E31C8" w:rsidRDefault="002579C7" w:rsidP="003A588E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Ban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PCCC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dập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ắ</w:t>
      </w:r>
      <w:r w:rsidRPr="008E31C8">
        <w:rPr>
          <w:sz w:val="26"/>
          <w:szCs w:val="26"/>
        </w:rPr>
        <w:t>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đám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cháy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hậu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do cháy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ra,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rút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kinh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a,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bổ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sung</w:t>
      </w:r>
      <w:r w:rsidR="003A588E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còn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yếu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án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5"/>
          <w:sz w:val="26"/>
          <w:szCs w:val="26"/>
        </w:rPr>
        <w:t>á</w:t>
      </w:r>
      <w:r w:rsidRPr="008E31C8">
        <w:rPr>
          <w:sz w:val="26"/>
          <w:szCs w:val="26"/>
        </w:rPr>
        <w:t>y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chỗ.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lãnh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khen 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 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 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tích,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kỷ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 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tinh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 gây ra 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7A8E1DF3" w14:textId="77777777" w:rsidR="00CA296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5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2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Đề</w:t>
      </w:r>
      <w:r w:rsidRPr="008E31C8">
        <w:rPr>
          <w:b/>
          <w:spacing w:val="2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xuất</w:t>
      </w:r>
      <w:r w:rsidRPr="008E31C8">
        <w:rPr>
          <w:b/>
          <w:spacing w:val="2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nhân</w:t>
      </w:r>
      <w:r w:rsidRPr="008E31C8">
        <w:rPr>
          <w:b/>
          <w:spacing w:val="2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sự</w:t>
      </w:r>
      <w:r w:rsidRPr="008E31C8">
        <w:rPr>
          <w:b/>
          <w:spacing w:val="2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trong</w:t>
      </w:r>
      <w:r w:rsidRPr="008E31C8">
        <w:rPr>
          <w:b/>
          <w:spacing w:val="2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ban</w:t>
      </w:r>
      <w:r w:rsidRPr="008E31C8">
        <w:rPr>
          <w:b/>
          <w:spacing w:val="2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chỉ</w:t>
      </w:r>
      <w:r w:rsidRPr="008E31C8">
        <w:rPr>
          <w:b/>
          <w:spacing w:val="2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huy</w:t>
      </w:r>
      <w:r w:rsidRPr="008E31C8">
        <w:rPr>
          <w:b/>
          <w:spacing w:val="2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2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5"/>
          <w:sz w:val="26"/>
          <w:szCs w:val="26"/>
        </w:rPr>
        <w:t>r</w:t>
      </w:r>
      <w:r w:rsidRPr="008E31C8">
        <w:rPr>
          <w:b/>
          <w:sz w:val="26"/>
          <w:szCs w:val="26"/>
        </w:rPr>
        <w:t>ình</w:t>
      </w:r>
      <w:r w:rsidRPr="008E31C8">
        <w:rPr>
          <w:b/>
          <w:spacing w:val="2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có</w:t>
      </w:r>
      <w:r w:rsidRPr="008E31C8">
        <w:rPr>
          <w:b/>
          <w:spacing w:val="2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</w:t>
      </w:r>
      <w:r w:rsidRPr="008E31C8">
        <w:rPr>
          <w:b/>
          <w:spacing w:val="-2"/>
          <w:sz w:val="26"/>
          <w:szCs w:val="26"/>
        </w:rPr>
        <w:t>ứ</w:t>
      </w:r>
      <w:r w:rsidRPr="008E31C8">
        <w:rPr>
          <w:b/>
          <w:sz w:val="26"/>
          <w:szCs w:val="26"/>
        </w:rPr>
        <w:t>ng</w:t>
      </w:r>
      <w:r w:rsidRPr="008E31C8">
        <w:rPr>
          <w:b/>
          <w:spacing w:val="1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nhận</w:t>
      </w:r>
      <w:r w:rsidRPr="008E31C8">
        <w:rPr>
          <w:b/>
          <w:spacing w:val="2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huấn</w:t>
      </w:r>
      <w:r w:rsidRPr="008E31C8">
        <w:rPr>
          <w:b/>
          <w:spacing w:val="2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luyện</w:t>
      </w:r>
    </w:p>
    <w:p w14:paraId="7A8E1DF4" w14:textId="77777777" w:rsidR="00CA2960" w:rsidRPr="008E31C8" w:rsidRDefault="002579C7" w:rsidP="008B3BD1">
      <w:pPr>
        <w:spacing w:before="120" w:after="120" w:line="240" w:lineRule="atLeast"/>
        <w:ind w:right="7971"/>
        <w:jc w:val="both"/>
        <w:rPr>
          <w:sz w:val="26"/>
          <w:szCs w:val="26"/>
        </w:rPr>
      </w:pPr>
      <w:r w:rsidRPr="008E31C8">
        <w:rPr>
          <w:b/>
          <w:w w:val="99"/>
          <w:sz w:val="26"/>
          <w:szCs w:val="26"/>
        </w:rPr>
        <w:t>PCCC.</w:t>
      </w:r>
    </w:p>
    <w:p w14:paraId="7A8E1DF5" w14:textId="77777777" w:rsidR="00CA2960" w:rsidRPr="008E31C8" w:rsidRDefault="002579C7" w:rsidP="008B3BD1">
      <w:pPr>
        <w:spacing w:before="120" w:after="120" w:line="240" w:lineRule="atLeast"/>
        <w:ind w:right="22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tôi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có đề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b</w:t>
      </w:r>
      <w:r w:rsidRPr="008E31C8">
        <w:rPr>
          <w:sz w:val="26"/>
          <w:szCs w:val="26"/>
        </w:rPr>
        <w:t>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Nguyễn</w:t>
      </w:r>
    </w:p>
    <w:p w14:paraId="584973E0" w14:textId="77777777" w:rsidR="006B3890" w:rsidRPr="008E31C8" w:rsidRDefault="002579C7" w:rsidP="008B3BD1">
      <w:pPr>
        <w:spacing w:before="120" w:after="120" w:line="240" w:lineRule="atLeast"/>
        <w:ind w:right="163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Huy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Thảo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Du có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huấn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luyện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PC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(đính</w:t>
      </w:r>
      <w:r w:rsidRPr="008E31C8">
        <w:rPr>
          <w:i/>
          <w:spacing w:val="-3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kèm</w:t>
      </w:r>
      <w:r w:rsidRPr="008E31C8">
        <w:rPr>
          <w:i/>
          <w:spacing w:val="-2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hồ</w:t>
      </w:r>
      <w:r w:rsidRPr="008E31C8">
        <w:rPr>
          <w:i/>
          <w:spacing w:val="-1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sơ</w:t>
      </w:r>
      <w:r w:rsidRPr="008E31C8">
        <w:rPr>
          <w:i/>
          <w:spacing w:val="-4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tài</w:t>
      </w:r>
      <w:r w:rsidRPr="008E31C8">
        <w:rPr>
          <w:i/>
          <w:spacing w:val="-1"/>
          <w:sz w:val="26"/>
          <w:szCs w:val="26"/>
        </w:rPr>
        <w:t xml:space="preserve"> </w:t>
      </w:r>
      <w:r w:rsidRPr="008E31C8">
        <w:rPr>
          <w:i/>
          <w:sz w:val="26"/>
          <w:szCs w:val="26"/>
        </w:rPr>
        <w:t>liệu)</w:t>
      </w:r>
    </w:p>
    <w:p w14:paraId="7A8E1DF9" w14:textId="16B5D217" w:rsidR="00CA2960" w:rsidRPr="008E31C8" w:rsidRDefault="002579C7" w:rsidP="008B3BD1">
      <w:pPr>
        <w:spacing w:before="120" w:after="120" w:line="240" w:lineRule="atLeast"/>
        <w:ind w:right="7034"/>
        <w:jc w:val="both"/>
        <w:rPr>
          <w:sz w:val="26"/>
          <w:szCs w:val="26"/>
        </w:rPr>
      </w:pPr>
      <w:r w:rsidRPr="008E31C8">
        <w:rPr>
          <w:b/>
          <w:w w:val="99"/>
          <w:sz w:val="26"/>
          <w:szCs w:val="26"/>
        </w:rPr>
        <w:t>5</w:t>
      </w:r>
      <w:r w:rsidRPr="008E31C8">
        <w:rPr>
          <w:b/>
          <w:spacing w:val="2"/>
          <w:w w:val="99"/>
          <w:sz w:val="26"/>
          <w:szCs w:val="26"/>
        </w:rPr>
        <w:t>.</w:t>
      </w:r>
      <w:r w:rsidRPr="008E31C8">
        <w:rPr>
          <w:b/>
          <w:w w:val="99"/>
          <w:sz w:val="26"/>
          <w:szCs w:val="26"/>
        </w:rPr>
        <w:t>3.</w:t>
      </w:r>
      <w:r w:rsidRPr="008E31C8">
        <w:rPr>
          <w:b/>
          <w:spacing w:val="-23"/>
          <w:w w:val="9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Vệ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sinh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môi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w w:val="99"/>
          <w:sz w:val="26"/>
          <w:szCs w:val="26"/>
        </w:rPr>
        <w:t>tr</w:t>
      </w:r>
      <w:r w:rsidRPr="008E31C8">
        <w:rPr>
          <w:b/>
          <w:spacing w:val="-2"/>
          <w:w w:val="99"/>
          <w:sz w:val="26"/>
          <w:szCs w:val="26"/>
        </w:rPr>
        <w:t>ư</w:t>
      </w:r>
      <w:r w:rsidRPr="008E31C8">
        <w:rPr>
          <w:b/>
          <w:w w:val="99"/>
          <w:sz w:val="26"/>
          <w:szCs w:val="26"/>
        </w:rPr>
        <w:t>ờng</w:t>
      </w:r>
    </w:p>
    <w:p w14:paraId="52142C38" w14:textId="77777777" w:rsidR="006B3890" w:rsidRPr="008E31C8" w:rsidRDefault="002579C7" w:rsidP="008B3BD1">
      <w:pPr>
        <w:spacing w:before="120" w:after="120" w:line="240" w:lineRule="atLeast"/>
        <w:ind w:right="5383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giảm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thiểu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tiếng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ồn:</w:t>
      </w:r>
    </w:p>
    <w:p w14:paraId="532DFAB7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thiểu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ồn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móc,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tiện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sẽ 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pháp: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trí 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máy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móc 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lý sao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 thể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triệt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cộng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 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ồn,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bôi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 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 chuyển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động.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 kỳ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 tra,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iệu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cân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móc, 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mài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mòn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bôi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hận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thế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kịp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. Định kỳ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 tra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ồn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>h</w:t>
      </w:r>
      <w:r w:rsidRPr="008E31C8">
        <w:rPr>
          <w:sz w:val="26"/>
          <w:szCs w:val="26"/>
        </w:rPr>
        <w:t>iết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2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móc</w:t>
      </w:r>
      <w:r w:rsidRPr="008E31C8">
        <w:rPr>
          <w:spacing w:val="2"/>
          <w:sz w:val="26"/>
          <w:szCs w:val="26"/>
        </w:rPr>
        <w:t>,.</w:t>
      </w:r>
      <w:r w:rsidRPr="008E31C8">
        <w:rPr>
          <w:spacing w:val="-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proofErr w:type="gramEnd"/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ồn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 cho phép thì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 âm.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dụng động </w:t>
      </w:r>
      <w:r w:rsidRPr="008E31C8">
        <w:rPr>
          <w:sz w:val="26"/>
          <w:szCs w:val="26"/>
        </w:rPr>
        <w:lastRenderedPageBreak/>
        <w:t>cơ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nổ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thế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 động cơ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điện.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rồng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cây xanh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khuôn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và </w:t>
      </w:r>
      <w:r w:rsidRPr="008E31C8">
        <w:rPr>
          <w:spacing w:val="-5"/>
          <w:sz w:val="26"/>
          <w:szCs w:val="26"/>
        </w:rPr>
        <w:t>x</w:t>
      </w:r>
      <w:r w:rsidRPr="008E31C8">
        <w:rPr>
          <w:sz w:val="26"/>
          <w:szCs w:val="26"/>
        </w:rPr>
        <w:t>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rào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giảm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thiểu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lan toả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ồn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ra bên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.</w:t>
      </w:r>
    </w:p>
    <w:p w14:paraId="06DE7CCC" w14:textId="77777777" w:rsidR="006B3890" w:rsidRPr="008E31C8" w:rsidRDefault="002579C7" w:rsidP="008B3BD1">
      <w:pPr>
        <w:spacing w:before="120" w:after="120" w:line="240" w:lineRule="atLeast"/>
        <w:ind w:right="6885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Giảm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thiểu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 xml:space="preserve">bụi, </w:t>
      </w:r>
      <w:r w:rsidRPr="008E31C8">
        <w:rPr>
          <w:b/>
          <w:sz w:val="26"/>
          <w:szCs w:val="26"/>
        </w:rPr>
        <w:t>khói:</w:t>
      </w:r>
    </w:p>
    <w:p w14:paraId="770EDBAF" w14:textId="77777777" w:rsidR="006B3890" w:rsidRPr="008E31C8" w:rsidRDefault="002579C7" w:rsidP="008B3BD1">
      <w:pPr>
        <w:spacing w:before="120" w:after="120" w:line="240" w:lineRule="atLeast"/>
        <w:ind w:right="6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Xử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khói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bụi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khí,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z w:val="26"/>
          <w:szCs w:val="26"/>
        </w:rPr>
        <w:t>ý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bụi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 quá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phun s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n: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hút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phun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n, thổi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màng 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hấp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thụ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khí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bụi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2"/>
          <w:sz w:val="26"/>
          <w:szCs w:val="26"/>
        </w:rPr>
        <w:t>ơ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. Thiết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bu</w:t>
      </w:r>
      <w:r w:rsidRPr="008E31C8">
        <w:rPr>
          <w:spacing w:val="-5"/>
          <w:sz w:val="26"/>
          <w:szCs w:val="26"/>
        </w:rPr>
        <w:t>ồ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hai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ngăn,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tấm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phun 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xuyên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màng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chảy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tục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bụi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hấp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thụ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 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>ơ</w:t>
      </w:r>
      <w:r w:rsidRPr="008E31C8">
        <w:rPr>
          <w:sz w:val="26"/>
          <w:szCs w:val="26"/>
        </w:rPr>
        <w:t>.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gom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q</w:t>
      </w:r>
      <w:r w:rsidRPr="008E31C8">
        <w:rPr>
          <w:sz w:val="26"/>
          <w:szCs w:val="26"/>
        </w:rPr>
        <w:t>ua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bể lắng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tuần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Khí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 sau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màng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sẽ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rồi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ố</w:t>
      </w:r>
      <w:r w:rsidRPr="008E31C8">
        <w:rPr>
          <w:spacing w:val="11"/>
          <w:sz w:val="26"/>
          <w:szCs w:val="26"/>
        </w:rPr>
        <w:t>n</w:t>
      </w:r>
      <w:r w:rsidRPr="008E31C8">
        <w:rPr>
          <w:sz w:val="26"/>
          <w:szCs w:val="26"/>
        </w:rPr>
        <w:t>g khói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 ngoài.</w:t>
      </w:r>
    </w:p>
    <w:p w14:paraId="2E8242A8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Áp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 biện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 thu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bụi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 nguy cơ phát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tán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bụi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xung quanh,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 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cuộc sống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cộng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bụi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 thiểu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ô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nhiễm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có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6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bạt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che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thi công,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rào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tôn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che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chắn.</w:t>
      </w:r>
    </w:p>
    <w:p w14:paraId="698ED911" w14:textId="77777777" w:rsidR="006B3890" w:rsidRPr="008E31C8" w:rsidRDefault="002579C7" w:rsidP="008B3BD1">
      <w:pPr>
        <w:spacing w:before="120" w:after="120" w:line="240" w:lineRule="atLeast"/>
        <w:ind w:right="6055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Giảm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thiểu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rung,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chấn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động:</w:t>
      </w:r>
    </w:p>
    <w:p w14:paraId="62B7EB6F" w14:textId="77777777" w:rsidR="006B3890" w:rsidRPr="008E31C8" w:rsidRDefault="002579C7" w:rsidP="008B3BD1">
      <w:pPr>
        <w:spacing w:before="120" w:after="120" w:line="240" w:lineRule="atLeast"/>
        <w:ind w:right="75" w:firstLine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móc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có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suất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nhằm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 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rung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quanh.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 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xe có tải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hù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phép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giao thông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án.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sử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3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proofErr w:type="gramEnd"/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 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nổ,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điện.</w:t>
      </w:r>
    </w:p>
    <w:p w14:paraId="4DC30D7D" w14:textId="08BD56CF" w:rsidR="00806C0A" w:rsidRPr="008E31C8" w:rsidRDefault="002579C7" w:rsidP="008B3BD1">
      <w:pPr>
        <w:spacing w:before="120" w:after="120" w:line="240" w:lineRule="atLeast"/>
        <w:ind w:right="6046"/>
        <w:jc w:val="both"/>
        <w:rPr>
          <w:b/>
          <w:sz w:val="26"/>
          <w:szCs w:val="26"/>
        </w:rPr>
      </w:pPr>
      <w:r w:rsidRPr="008E31C8">
        <w:rPr>
          <w:b/>
          <w:sz w:val="26"/>
          <w:szCs w:val="26"/>
        </w:rPr>
        <w:t>Kiểm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soát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ớc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thải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loại:</w:t>
      </w:r>
    </w:p>
    <w:p w14:paraId="0A7ECBA1" w14:textId="77777777" w:rsidR="006B3890" w:rsidRPr="008E31C8" w:rsidRDefault="002579C7" w:rsidP="008B3BD1">
      <w:pPr>
        <w:spacing w:before="120" w:after="120" w:line="240" w:lineRule="atLeast"/>
        <w:ind w:right="75" w:firstLine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Xử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luồng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dòng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thải: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sinh,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tắm,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nhà ăn (n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hoạt),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chảy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tràn,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gom,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vào hệ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riêng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xử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lý,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đó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chảy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</w:t>
      </w:r>
      <w:r w:rsidRPr="008E31C8">
        <w:rPr>
          <w:spacing w:val="4"/>
          <w:sz w:val="26"/>
          <w:szCs w:val="26"/>
        </w:rPr>
        <w:t>h</w:t>
      </w:r>
      <w:r w:rsidRPr="008E31C8">
        <w:rPr>
          <w:sz w:val="26"/>
          <w:szCs w:val="26"/>
        </w:rPr>
        <w:t>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thoát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chung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c.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 ra,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còn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 kỳ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5"/>
          <w:sz w:val="26"/>
          <w:szCs w:val="26"/>
        </w:rPr>
        <w:t>a</w:t>
      </w:r>
      <w:r w:rsidRPr="008E31C8">
        <w:rPr>
          <w:sz w:val="26"/>
          <w:szCs w:val="26"/>
        </w:rPr>
        <w:t>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nạo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vét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6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cống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rãnh,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hố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-5"/>
          <w:sz w:val="26"/>
          <w:szCs w:val="26"/>
        </w:rPr>
        <w:t>a</w:t>
      </w:r>
      <w:r w:rsidRPr="008E31C8">
        <w:rPr>
          <w:sz w:val="26"/>
          <w:szCs w:val="26"/>
        </w:rPr>
        <w:t>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thải. Kiểm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hóc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 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thế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nâng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kịp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8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. Không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xâm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thoát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c.</w:t>
      </w:r>
    </w:p>
    <w:p w14:paraId="77D2B3D2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Xử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xuất: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ô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nhiễm chủ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yếu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rắn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lơ l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ng,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cát,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bụi, sỏ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, một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kim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nặ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bột</w:t>
      </w:r>
      <w:r w:rsidRPr="008E31C8">
        <w:rPr>
          <w:spacing w:val="-1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sắt</w:t>
      </w:r>
      <w:r w:rsidRPr="008E31C8">
        <w:rPr>
          <w:spacing w:val="2"/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>.</w:t>
      </w:r>
      <w:r w:rsidRPr="008E31C8">
        <w:rPr>
          <w:spacing w:val="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proofErr w:type="gramEnd"/>
    </w:p>
    <w:p w14:paraId="212DADDF" w14:textId="77777777" w:rsidR="006B3890" w:rsidRPr="008E31C8" w:rsidRDefault="002579C7" w:rsidP="008B3BD1">
      <w:pPr>
        <w:spacing w:before="120" w:after="120" w:line="240" w:lineRule="atLeast"/>
        <w:ind w:right="706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chảy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tràn:</w:t>
      </w:r>
    </w:p>
    <w:p w14:paraId="679C60D0" w14:textId="77777777" w:rsidR="006B389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Để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giữ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gìn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 xml:space="preserve">c, </w:t>
      </w:r>
      <w:r w:rsidRPr="008E31C8">
        <w:rPr>
          <w:spacing w:val="2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xuyên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 tốt: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rãnh,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hố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ga,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gom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cặn bã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vét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kỳ,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quét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dọn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sạch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sẽ,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chất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gom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 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thùng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rác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cộng.</w:t>
      </w:r>
    </w:p>
    <w:p w14:paraId="26AD5729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chảy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hố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ga,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5"/>
          <w:sz w:val="26"/>
          <w:szCs w:val="26"/>
        </w:rPr>
        <w:t>à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rác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rồi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thoát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ra ngoài đổ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thoát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chung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c.</w:t>
      </w:r>
    </w:p>
    <w:p w14:paraId="1E1424D0" w14:textId="77777777" w:rsidR="006B3890" w:rsidRPr="008E31C8" w:rsidRDefault="002579C7" w:rsidP="008B3BD1">
      <w:pPr>
        <w:spacing w:before="120" w:after="120" w:line="240" w:lineRule="atLeast"/>
        <w:ind w:right="6324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Kiểm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soát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rác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thải,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vệ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sinh</w:t>
      </w:r>
    </w:p>
    <w:p w14:paraId="12459E2E" w14:textId="77777777" w:rsidR="006B3890" w:rsidRPr="008E31C8" w:rsidRDefault="002579C7" w:rsidP="008B3BD1">
      <w:pPr>
        <w:spacing w:before="120" w:after="120" w:line="240" w:lineRule="atLeast"/>
        <w:ind w:right="5514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Kiểm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soát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rò rỉ dầu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</w:t>
      </w:r>
      <w:r w:rsidRPr="008E31C8">
        <w:rPr>
          <w:b/>
          <w:spacing w:val="-4"/>
          <w:sz w:val="26"/>
          <w:szCs w:val="26"/>
        </w:rPr>
        <w:t>ỡ</w:t>
      </w:r>
      <w:r w:rsidRPr="008E31C8">
        <w:rPr>
          <w:b/>
          <w:sz w:val="26"/>
          <w:szCs w:val="26"/>
        </w:rPr>
        <w:t>, hoá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chất:</w:t>
      </w:r>
    </w:p>
    <w:p w14:paraId="3DE5488F" w14:textId="77777777" w:rsidR="006B3890" w:rsidRPr="008E31C8" w:rsidRDefault="002579C7" w:rsidP="008B3BD1">
      <w:pPr>
        <w:spacing w:before="120" w:after="120" w:line="240" w:lineRule="atLeast"/>
        <w:ind w:right="64" w:firstLine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nghiêm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ngặt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5"/>
          <w:sz w:val="26"/>
          <w:szCs w:val="26"/>
        </w:rPr>
        <w:t>ụ</w:t>
      </w:r>
      <w:r w:rsidRPr="008E31C8">
        <w:rPr>
          <w:sz w:val="26"/>
          <w:szCs w:val="26"/>
        </w:rPr>
        <w:t>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go</w:t>
      </w:r>
      <w:r w:rsidRPr="008E31C8">
        <w:rPr>
          <w:spacing w:val="-5"/>
          <w:sz w:val="26"/>
          <w:szCs w:val="26"/>
        </w:rPr>
        <w:t>m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lý 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dầu m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, hoá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.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tu</w:t>
      </w:r>
      <w:r w:rsidRPr="008E31C8">
        <w:rPr>
          <w:spacing w:val="-5"/>
          <w:sz w:val="26"/>
          <w:szCs w:val="26"/>
        </w:rPr>
        <w:t>â</w:t>
      </w:r>
      <w:r w:rsidRPr="008E31C8">
        <w:rPr>
          <w:sz w:val="26"/>
          <w:szCs w:val="26"/>
        </w:rPr>
        <w:t>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 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phẩm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gom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 để thất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thoát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ra môi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16C187E0" w14:textId="77777777" w:rsidR="006B3890" w:rsidRPr="008E31C8" w:rsidRDefault="002579C7" w:rsidP="008B3BD1">
      <w:pPr>
        <w:spacing w:before="120" w:after="120" w:line="240" w:lineRule="atLeast"/>
        <w:ind w:right="7024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Kiểm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soát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chất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thải:</w:t>
      </w:r>
    </w:p>
    <w:p w14:paraId="41CBBC26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lastRenderedPageBreak/>
        <w:t>T</w:t>
      </w:r>
      <w:r w:rsidRPr="008E31C8">
        <w:rPr>
          <w:sz w:val="26"/>
          <w:szCs w:val="26"/>
        </w:rPr>
        <w:t>uyệt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rắn,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hoá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5"/>
          <w:sz w:val="26"/>
          <w:szCs w:val="26"/>
        </w:rPr>
        <w:t>ù</w:t>
      </w:r>
      <w:r w:rsidRPr="008E31C8">
        <w:rPr>
          <w:sz w:val="26"/>
          <w:szCs w:val="26"/>
        </w:rPr>
        <w:t>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(Nhất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dầu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xe má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công)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4FB13ED8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Bố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trí 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bể tự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trợ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và bố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trí tổ lao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 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tránh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ô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nhiễm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quanh.</w:t>
      </w:r>
    </w:p>
    <w:p w14:paraId="7A8E1E1F" w14:textId="6949CFAE" w:rsidR="00CA2960" w:rsidRPr="008E31C8" w:rsidRDefault="002579C7" w:rsidP="008B3BD1">
      <w:pPr>
        <w:spacing w:before="120" w:after="120" w:line="240" w:lineRule="atLeast"/>
        <w:ind w:right="484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Không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phế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7A8E1E20" w14:textId="77777777" w:rsidR="00CA2960" w:rsidRPr="008E31C8" w:rsidRDefault="002579C7" w:rsidP="008B3BD1">
      <w:pPr>
        <w:spacing w:before="120" w:after="120" w:line="240" w:lineRule="atLeast"/>
        <w:ind w:right="6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phế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om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định. Các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phế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thùng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r</w:t>
      </w:r>
      <w:r w:rsidRPr="008E31C8">
        <w:rPr>
          <w:spacing w:val="-5"/>
          <w:sz w:val="26"/>
          <w:szCs w:val="26"/>
        </w:rPr>
        <w:t>á</w:t>
      </w:r>
      <w:r w:rsidRPr="008E31C8">
        <w:rPr>
          <w:sz w:val="26"/>
          <w:szCs w:val="26"/>
        </w:rPr>
        <w:t>c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cuối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</w:p>
    <w:p w14:paraId="7B3B38FE" w14:textId="77777777" w:rsidR="006B3890" w:rsidRPr="008E31C8" w:rsidRDefault="002579C7" w:rsidP="008B3BD1">
      <w:pPr>
        <w:spacing w:before="120" w:after="120" w:line="240" w:lineRule="atLeast"/>
        <w:ind w:right="60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đem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trí.</w:t>
      </w:r>
    </w:p>
    <w:p w14:paraId="2A4E62D8" w14:textId="77777777" w:rsidR="006B3890" w:rsidRPr="008E31C8" w:rsidRDefault="002579C7" w:rsidP="008B3BD1">
      <w:pPr>
        <w:spacing w:before="120" w:after="120" w:line="240" w:lineRule="atLeast"/>
        <w:ind w:right="4266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Nhà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vệ sinh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của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nhân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trên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ờ</w:t>
      </w:r>
      <w:r w:rsidRPr="008E31C8">
        <w:rPr>
          <w:b/>
          <w:spacing w:val="-4"/>
          <w:sz w:val="26"/>
          <w:szCs w:val="26"/>
        </w:rPr>
        <w:t>n</w:t>
      </w:r>
      <w:r w:rsidRPr="008E31C8">
        <w:rPr>
          <w:b/>
          <w:sz w:val="26"/>
          <w:szCs w:val="26"/>
        </w:rPr>
        <w:t>g:</w:t>
      </w:r>
    </w:p>
    <w:p w14:paraId="2E984786" w14:textId="77777777" w:rsidR="006B389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công 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bố 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03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nhà vệ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(02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na</w:t>
      </w:r>
      <w:r w:rsidRPr="008E31C8">
        <w:rPr>
          <w:spacing w:val="-5"/>
          <w:sz w:val="26"/>
          <w:szCs w:val="26"/>
        </w:rPr>
        <w:t>m</w:t>
      </w:r>
      <w:r w:rsidRPr="008E31C8">
        <w:rPr>
          <w:sz w:val="26"/>
          <w:szCs w:val="26"/>
        </w:rPr>
        <w:t>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01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),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 chuẩn,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trí tại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(chi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xem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ng),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6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c.</w:t>
      </w:r>
    </w:p>
    <w:p w14:paraId="0C26010D" w14:textId="77777777" w:rsidR="006B3890" w:rsidRPr="008E31C8" w:rsidRDefault="002579C7" w:rsidP="008B3BD1">
      <w:pPr>
        <w:spacing w:before="120" w:after="120" w:line="240" w:lineRule="atLeast"/>
        <w:ind w:right="83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Biện</w:t>
      </w:r>
      <w:r w:rsidRPr="008E31C8">
        <w:rPr>
          <w:b/>
          <w:spacing w:val="1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1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vận</w:t>
      </w:r>
      <w:r w:rsidRPr="008E31C8">
        <w:rPr>
          <w:b/>
          <w:spacing w:val="1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chuyển</w:t>
      </w:r>
      <w:r w:rsidRPr="008E31C8">
        <w:rPr>
          <w:b/>
          <w:spacing w:val="1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đất</w:t>
      </w:r>
      <w:r w:rsidRPr="008E31C8">
        <w:rPr>
          <w:b/>
          <w:spacing w:val="1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</w:t>
      </w:r>
      <w:r w:rsidRPr="008E31C8">
        <w:rPr>
          <w:b/>
          <w:spacing w:val="-2"/>
          <w:sz w:val="26"/>
          <w:szCs w:val="26"/>
        </w:rPr>
        <w:t>ừ</w:t>
      </w:r>
      <w:r w:rsidRPr="008E31C8">
        <w:rPr>
          <w:b/>
          <w:sz w:val="26"/>
          <w:szCs w:val="26"/>
        </w:rPr>
        <w:t>a,</w:t>
      </w:r>
      <w:r w:rsidRPr="008E31C8">
        <w:rPr>
          <w:b/>
          <w:spacing w:val="1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phế</w:t>
      </w:r>
      <w:r w:rsidRPr="008E31C8">
        <w:rPr>
          <w:b/>
          <w:spacing w:val="1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thải,</w:t>
      </w:r>
      <w:r w:rsidRPr="008E31C8">
        <w:rPr>
          <w:b/>
          <w:spacing w:val="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vật</w:t>
      </w:r>
      <w:r w:rsidRPr="008E31C8">
        <w:rPr>
          <w:b/>
          <w:spacing w:val="1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liệu</w:t>
      </w:r>
      <w:r w:rsidRPr="008E31C8">
        <w:rPr>
          <w:b/>
          <w:spacing w:val="1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xây</w:t>
      </w:r>
      <w:r w:rsidRPr="008E31C8">
        <w:rPr>
          <w:b/>
          <w:spacing w:val="1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</w:t>
      </w:r>
      <w:r w:rsidRPr="008E31C8">
        <w:rPr>
          <w:b/>
          <w:spacing w:val="-2"/>
          <w:sz w:val="26"/>
          <w:szCs w:val="26"/>
        </w:rPr>
        <w:t>ự</w:t>
      </w:r>
      <w:r w:rsidRPr="008E31C8">
        <w:rPr>
          <w:b/>
          <w:sz w:val="26"/>
          <w:szCs w:val="26"/>
        </w:rPr>
        <w:t>ng</w:t>
      </w:r>
      <w:r w:rsidRPr="008E31C8">
        <w:rPr>
          <w:b/>
          <w:spacing w:val="1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đảm</w:t>
      </w:r>
      <w:r w:rsidRPr="008E31C8">
        <w:rPr>
          <w:b/>
          <w:spacing w:val="1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bảo</w:t>
      </w:r>
      <w:r w:rsidRPr="008E31C8">
        <w:rPr>
          <w:b/>
          <w:spacing w:val="1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vệ</w:t>
      </w:r>
      <w:r w:rsidRPr="008E31C8">
        <w:rPr>
          <w:b/>
          <w:spacing w:val="1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sinh</w:t>
      </w:r>
      <w:r w:rsidRPr="008E31C8">
        <w:rPr>
          <w:b/>
          <w:spacing w:val="1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môi</w:t>
      </w:r>
      <w:r w:rsidR="00153DC5" w:rsidRPr="008E31C8">
        <w:rPr>
          <w:b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ờng:</w:t>
      </w:r>
    </w:p>
    <w:p w14:paraId="7937EE0A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Tại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chú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 chống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ồn,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bụi.</w:t>
      </w:r>
    </w:p>
    <w:p w14:paraId="6DD5989C" w14:textId="77777777" w:rsidR="006B3890" w:rsidRPr="008E31C8" w:rsidRDefault="002579C7" w:rsidP="008B3BD1">
      <w:pPr>
        <w:spacing w:before="120" w:after="120" w:line="240" w:lineRule="atLeast"/>
        <w:ind w:right="6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 có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che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đậy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chở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trá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r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vãi,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bụi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 đến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 đi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 dân,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 vệ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như r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xe,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lau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chùi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bám bụi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bẩn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 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theo 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của  Nhà</w:t>
      </w:r>
      <w:proofErr w:type="gramEnd"/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thầu.</w:t>
      </w:r>
    </w:p>
    <w:p w14:paraId="6CC0F753" w14:textId="77777777" w:rsidR="006B3890" w:rsidRPr="008E31C8" w:rsidRDefault="002579C7" w:rsidP="008B3BD1">
      <w:pPr>
        <w:spacing w:before="120" w:after="120" w:line="240" w:lineRule="atLeast"/>
        <w:ind w:right="7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Tập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 theo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(Cung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diễn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ngày), 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ồ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ạt,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a.</w:t>
      </w:r>
    </w:p>
    <w:p w14:paraId="14718785" w14:textId="77777777" w:rsidR="006B3890" w:rsidRPr="008E31C8" w:rsidRDefault="002579C7" w:rsidP="008B3BD1">
      <w:pPr>
        <w:spacing w:before="120" w:after="120" w:line="240" w:lineRule="atLeast"/>
        <w:ind w:right="7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dùng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bụi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1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vệ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sinh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bánh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ô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tô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dính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b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r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sạch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xe chạy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quốc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lộ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đang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k</w:t>
      </w:r>
      <w:r w:rsidRPr="008E31C8">
        <w:rPr>
          <w:sz w:val="26"/>
          <w:szCs w:val="26"/>
        </w:rPr>
        <w:t>hai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thác.</w:t>
      </w:r>
    </w:p>
    <w:p w14:paraId="7A8E1E32" w14:textId="50136E0B" w:rsidR="00CA296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dự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án để 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sinh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quanh.</w:t>
      </w:r>
    </w:p>
    <w:p w14:paraId="7A8E1E33" w14:textId="77777777" w:rsidR="00CA2960" w:rsidRPr="008E31C8" w:rsidRDefault="002579C7" w:rsidP="008B3BD1">
      <w:pPr>
        <w:spacing w:before="120" w:after="120" w:line="240" w:lineRule="atLeast"/>
        <w:ind w:right="6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phế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om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thải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định. 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chạy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thử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là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</w:p>
    <w:p w14:paraId="11F48E99" w14:textId="77777777" w:rsidR="006B3890" w:rsidRPr="008E31C8" w:rsidRDefault="002579C7" w:rsidP="008B3BD1">
      <w:pPr>
        <w:spacing w:before="120" w:after="120" w:line="240" w:lineRule="atLeast"/>
        <w:ind w:right="386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bị còn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ồn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 khói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bụi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0305A72F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Không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xe và của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tuyến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xếp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thùng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xe và 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chằng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phủ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chắn.</w:t>
      </w:r>
    </w:p>
    <w:p w14:paraId="1EE87762" w14:textId="77777777" w:rsidR="006B3890" w:rsidRPr="008E31C8" w:rsidRDefault="002579C7" w:rsidP="008B3BD1">
      <w:pPr>
        <w:spacing w:before="120" w:after="120" w:line="240" w:lineRule="atLeast"/>
        <w:ind w:right="85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Huy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ộ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ồ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ạt gây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cản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ở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ách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tắc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thông.</w:t>
      </w:r>
    </w:p>
    <w:p w14:paraId="576D8B18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Không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giờ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chiều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tối.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xe 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 ở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tố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xe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tay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nghề,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tốt.</w:t>
      </w:r>
    </w:p>
    <w:p w14:paraId="7A8E1E3C" w14:textId="3D6B461D" w:rsidR="00CA2960" w:rsidRPr="008E31C8" w:rsidRDefault="002579C7" w:rsidP="008B3BD1">
      <w:pPr>
        <w:spacing w:before="120" w:after="120" w:line="240" w:lineRule="atLeast"/>
        <w:ind w:right="1035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vệ sinh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7A8E1E40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w w:val="99"/>
          <w:sz w:val="26"/>
          <w:szCs w:val="26"/>
        </w:rPr>
        <w:t>5</w:t>
      </w:r>
      <w:r w:rsidRPr="008E31C8">
        <w:rPr>
          <w:b/>
          <w:spacing w:val="2"/>
          <w:w w:val="99"/>
          <w:sz w:val="26"/>
          <w:szCs w:val="26"/>
        </w:rPr>
        <w:t>.</w:t>
      </w:r>
      <w:r w:rsidRPr="008E31C8">
        <w:rPr>
          <w:b/>
          <w:w w:val="99"/>
          <w:sz w:val="26"/>
          <w:szCs w:val="26"/>
        </w:rPr>
        <w:t>4.</w:t>
      </w:r>
      <w:r w:rsidRPr="008E31C8">
        <w:rPr>
          <w:b/>
          <w:spacing w:val="-23"/>
          <w:w w:val="99"/>
          <w:sz w:val="26"/>
          <w:szCs w:val="26"/>
        </w:rPr>
        <w:t xml:space="preserve"> </w:t>
      </w:r>
      <w:proofErr w:type="gramStart"/>
      <w:r w:rsidRPr="008E31C8">
        <w:rPr>
          <w:b/>
          <w:sz w:val="26"/>
          <w:szCs w:val="26"/>
        </w:rPr>
        <w:t>An</w:t>
      </w:r>
      <w:proofErr w:type="gramEnd"/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điện</w:t>
      </w:r>
    </w:p>
    <w:p w14:paraId="7A8E1E41" w14:textId="77777777" w:rsidR="00CA2960" w:rsidRPr="008E31C8" w:rsidRDefault="002579C7" w:rsidP="008B3BD1">
      <w:pPr>
        <w:spacing w:before="120" w:after="120" w:line="240" w:lineRule="atLeast"/>
        <w:ind w:right="60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thiểu,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sau: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uân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an to</w:t>
      </w:r>
      <w:r w:rsidRPr="008E31C8">
        <w:rPr>
          <w:spacing w:val="-5"/>
          <w:sz w:val="26"/>
          <w:szCs w:val="26"/>
        </w:rPr>
        <w:t>à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điện.</w:t>
      </w:r>
    </w:p>
    <w:p w14:paraId="0EB085E8" w14:textId="77777777" w:rsidR="006B3890" w:rsidRPr="008E31C8" w:rsidRDefault="002579C7" w:rsidP="008B3BD1">
      <w:pPr>
        <w:spacing w:before="120" w:after="120" w:line="240" w:lineRule="atLeast"/>
        <w:ind w:right="67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Các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trang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kiến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tắc,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nội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 điện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áp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quan,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doanh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hiệp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sở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chuẩn,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 luật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.</w:t>
      </w:r>
    </w:p>
    <w:p w14:paraId="508C7FE0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rang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lịch,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tài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ệu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 quản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chặt chẽ, cập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đủ.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trí 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trang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đầy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 thiết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bị,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cố,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>o</w:t>
      </w:r>
      <w:r w:rsidRPr="008E31C8">
        <w:rPr>
          <w:sz w:val="26"/>
          <w:szCs w:val="26"/>
        </w:rPr>
        <w:t>àn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thuộc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ngành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pacing w:val="8"/>
          <w:sz w:val="26"/>
          <w:szCs w:val="26"/>
        </w:rPr>
        <w:t>l</w:t>
      </w:r>
      <w:r w:rsidRPr="008E31C8">
        <w:rPr>
          <w:sz w:val="26"/>
          <w:szCs w:val="26"/>
        </w:rPr>
        <w:t>iên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quan,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5"/>
          <w:sz w:val="26"/>
          <w:szCs w:val="26"/>
        </w:rPr>
        <w:t>ộ</w:t>
      </w:r>
      <w:r w:rsidRPr="008E31C8">
        <w:rPr>
          <w:sz w:val="26"/>
          <w:szCs w:val="26"/>
        </w:rPr>
        <w:t>i</w:t>
      </w:r>
      <w:r w:rsidR="00153DC5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sổ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ký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5"/>
          <w:sz w:val="26"/>
          <w:szCs w:val="26"/>
        </w:rPr>
        <w:t>à</w:t>
      </w:r>
      <w:r w:rsidRPr="008E31C8">
        <w:rPr>
          <w:sz w:val="26"/>
          <w:szCs w:val="26"/>
        </w:rPr>
        <w:t>nh,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ụ</w:t>
      </w:r>
      <w:r w:rsidRPr="008E31C8">
        <w:rPr>
          <w:sz w:val="26"/>
          <w:szCs w:val="26"/>
        </w:rPr>
        <w:t>,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trang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hộ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 cá 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cụ 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định.</w:t>
      </w:r>
    </w:p>
    <w:p w14:paraId="46425B9D" w14:textId="77777777" w:rsidR="006B389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Nối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kim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ủ</w:t>
      </w:r>
      <w:r w:rsidRPr="008E31C8">
        <w:rPr>
          <w:sz w:val="26"/>
          <w:szCs w:val="26"/>
        </w:rPr>
        <w:t>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>h</w:t>
      </w:r>
      <w:r w:rsidRPr="008E31C8">
        <w:rPr>
          <w:sz w:val="26"/>
          <w:szCs w:val="26"/>
        </w:rPr>
        <w:t>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kim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kim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lo</w:t>
      </w:r>
      <w:r w:rsidRPr="008E31C8">
        <w:rPr>
          <w:spacing w:val="-5"/>
          <w:sz w:val="26"/>
          <w:szCs w:val="26"/>
        </w:rPr>
        <w:t>ạ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trang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. Nối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“không”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là 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kim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lúc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có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 bị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 kim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 hoặc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 kim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 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đã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nguồn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điện.</w:t>
      </w:r>
    </w:p>
    <w:p w14:paraId="50C2C416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Biển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là 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ữ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dấu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có 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áp đặt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kiến trúc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cụ điện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báo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tránh khỏi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nguy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5"/>
          <w:sz w:val="26"/>
          <w:szCs w:val="26"/>
        </w:rPr>
        <w:t>à</w:t>
      </w:r>
      <w:r w:rsidRPr="008E31C8">
        <w:rPr>
          <w:sz w:val="26"/>
          <w:szCs w:val="26"/>
        </w:rPr>
        <w:t>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đi qua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8"/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đó.</w:t>
      </w:r>
    </w:p>
    <w:p w14:paraId="0BCA5338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cán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bộ,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v</w:t>
      </w:r>
      <w:r w:rsidRPr="008E31C8">
        <w:rPr>
          <w:sz w:val="26"/>
          <w:szCs w:val="26"/>
        </w:rPr>
        <w:t>iệc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ki</w:t>
      </w:r>
      <w:r w:rsidRPr="008E31C8">
        <w:rPr>
          <w:spacing w:val="5"/>
          <w:sz w:val="26"/>
          <w:szCs w:val="26"/>
        </w:rPr>
        <w:t>ệ</w:t>
      </w:r>
      <w:r w:rsidRPr="008E31C8">
        <w:rPr>
          <w:sz w:val="26"/>
          <w:szCs w:val="26"/>
        </w:rPr>
        <w:t>n sau:</w:t>
      </w:r>
    </w:p>
    <w:p w14:paraId="11C4EDCB" w14:textId="77777777" w:rsidR="006B3890" w:rsidRPr="008E31C8" w:rsidRDefault="002579C7" w:rsidP="008B3BD1">
      <w:pPr>
        <w:spacing w:before="120" w:after="120" w:line="240" w:lineRule="atLeast"/>
        <w:ind w:right="8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Có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tuổi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khoẻ,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 mắc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bệnh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5"/>
          <w:sz w:val="26"/>
          <w:szCs w:val="26"/>
        </w:rPr>
        <w:t>ầ</w:t>
      </w:r>
      <w:r w:rsidRPr="008E31C8">
        <w:rPr>
          <w:sz w:val="26"/>
          <w:szCs w:val="26"/>
        </w:rPr>
        <w:t>n kinh,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tim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mạch;</w:t>
      </w:r>
    </w:p>
    <w:p w14:paraId="5F7568B1" w14:textId="77777777" w:rsidR="006B3890" w:rsidRPr="008E31C8" w:rsidRDefault="002579C7" w:rsidP="008B3BD1">
      <w:pPr>
        <w:spacing w:before="120" w:after="120" w:line="240" w:lineRule="atLeast"/>
        <w:ind w:right="244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chuyên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môn,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ngành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nghề;</w:t>
      </w:r>
    </w:p>
    <w:p w14:paraId="21A8428D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huấn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luyện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hạch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ạ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thẻ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quy 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hành.</w:t>
      </w:r>
    </w:p>
    <w:p w14:paraId="271B7271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nghiêm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sách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 về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hộ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 quyền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động.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 đảm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 kiện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cụ, 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cá nhân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xúc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điện.</w:t>
      </w:r>
    </w:p>
    <w:p w14:paraId="57B29FF6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rình,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phạm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điện;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hiện và </w:t>
      </w:r>
      <w:r w:rsidRPr="008E31C8">
        <w:rPr>
          <w:sz w:val="26"/>
          <w:szCs w:val="26"/>
        </w:rPr>
        <w:t>khắc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kịp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sót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tồn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vị.</w:t>
      </w:r>
    </w:p>
    <w:p w14:paraId="7CA011E7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Tổ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nghiên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u,</w:t>
      </w:r>
      <w:r w:rsidRPr="008E31C8">
        <w:rPr>
          <w:spacing w:val="-1"/>
          <w:sz w:val="26"/>
          <w:szCs w:val="26"/>
        </w:rPr>
        <w:t xml:space="preserve"> ứ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nghệ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sản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nhằm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nâng cao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số an 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5DD056C9" w14:textId="77777777" w:rsidR="006B3890" w:rsidRPr="008E31C8" w:rsidRDefault="002579C7" w:rsidP="008B3BD1">
      <w:pPr>
        <w:spacing w:before="120" w:after="120" w:line="240" w:lineRule="atLeast"/>
        <w:ind w:right="6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Khi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xảy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cố,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tai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nạn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nhanh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hóng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áp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 cần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cấp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nạn,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nhẹ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thiệt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p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tổ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tích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nhân, kiểm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điểm,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nhiệm,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tìm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19"/>
          <w:sz w:val="26"/>
          <w:szCs w:val="26"/>
        </w:rPr>
        <w:t xml:space="preserve"> </w:t>
      </w:r>
      <w:r w:rsidRPr="008E31C8">
        <w:rPr>
          <w:sz w:val="26"/>
          <w:szCs w:val="26"/>
        </w:rPr>
        <w:t>nguyên</w:t>
      </w:r>
      <w:r w:rsidRPr="008E31C8">
        <w:rPr>
          <w:spacing w:val="-20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quan,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 phòng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a,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ngăn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chặn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cố,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tai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nạn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diễn.</w:t>
      </w:r>
    </w:p>
    <w:p w14:paraId="77E9D54C" w14:textId="77777777" w:rsidR="006B3890" w:rsidRPr="008E31C8" w:rsidRDefault="002579C7" w:rsidP="008B3BD1">
      <w:pPr>
        <w:spacing w:before="120" w:after="120" w:line="240" w:lineRule="atLeast"/>
        <w:ind w:right="107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kê 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dõi,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5"/>
          <w:sz w:val="26"/>
          <w:szCs w:val="26"/>
        </w:rPr>
        <w:t xml:space="preserve"> s</w:t>
      </w:r>
      <w:r w:rsidRPr="008E31C8">
        <w:rPr>
          <w:sz w:val="26"/>
          <w:szCs w:val="26"/>
        </w:rPr>
        <w:t>ự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cố,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tai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nạn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định.</w:t>
      </w:r>
    </w:p>
    <w:p w14:paraId="7A8E1E5E" w14:textId="5152FE12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w w:val="99"/>
          <w:sz w:val="26"/>
          <w:szCs w:val="26"/>
        </w:rPr>
        <w:t>5</w:t>
      </w:r>
      <w:r w:rsidRPr="008E31C8">
        <w:rPr>
          <w:b/>
          <w:spacing w:val="2"/>
          <w:w w:val="99"/>
          <w:sz w:val="26"/>
          <w:szCs w:val="26"/>
        </w:rPr>
        <w:t>.</w:t>
      </w:r>
      <w:r w:rsidRPr="008E31C8">
        <w:rPr>
          <w:b/>
          <w:w w:val="99"/>
          <w:sz w:val="26"/>
          <w:szCs w:val="26"/>
        </w:rPr>
        <w:t>5.</w:t>
      </w:r>
      <w:r w:rsidRPr="008E31C8">
        <w:rPr>
          <w:b/>
          <w:spacing w:val="-23"/>
          <w:w w:val="99"/>
          <w:sz w:val="26"/>
          <w:szCs w:val="26"/>
        </w:rPr>
        <w:t xml:space="preserve"> </w:t>
      </w:r>
      <w:proofErr w:type="gramStart"/>
      <w:r w:rsidRPr="008E31C8">
        <w:rPr>
          <w:b/>
          <w:sz w:val="26"/>
          <w:szCs w:val="26"/>
        </w:rPr>
        <w:t>An</w:t>
      </w:r>
      <w:proofErr w:type="gramEnd"/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giao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thông</w:t>
      </w:r>
    </w:p>
    <w:p w14:paraId="7A8E1E5F" w14:textId="77777777" w:rsidR="00CA2960" w:rsidRPr="008E31C8" w:rsidRDefault="002579C7" w:rsidP="008B3BD1">
      <w:pPr>
        <w:spacing w:before="120" w:after="120" w:line="240" w:lineRule="atLeast"/>
        <w:ind w:right="4255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5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5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Biện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pháp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đảm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bảo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an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toàn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giao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thông</w:t>
      </w:r>
    </w:p>
    <w:p w14:paraId="2D003A3A" w14:textId="77777777" w:rsidR="006B3890" w:rsidRPr="008E31C8" w:rsidRDefault="002579C7" w:rsidP="008B3BD1">
      <w:pPr>
        <w:spacing w:before="120" w:after="120" w:line="240" w:lineRule="atLeast"/>
        <w:ind w:right="6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rằng: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 trong suốt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là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bắt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buộc đối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 khi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công trình,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5"/>
          <w:sz w:val="26"/>
          <w:szCs w:val="26"/>
        </w:rPr>
        <w:t>ả</w:t>
      </w:r>
      <w:r w:rsidRPr="008E31C8">
        <w:rPr>
          <w:sz w:val="26"/>
          <w:szCs w:val="26"/>
        </w:rPr>
        <w:t>i chấp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.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quyết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tốt,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3"/>
          <w:sz w:val="26"/>
          <w:szCs w:val="26"/>
        </w:rPr>
        <w:t>i</w:t>
      </w:r>
      <w:r w:rsidRPr="008E31C8">
        <w:rPr>
          <w:sz w:val="26"/>
          <w:szCs w:val="26"/>
        </w:rPr>
        <w:t>úp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triển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i.</w:t>
      </w:r>
    </w:p>
    <w:p w14:paraId="41C928E8" w14:textId="77777777" w:rsidR="006B3890" w:rsidRPr="008E31C8" w:rsidRDefault="002579C7" w:rsidP="008B3BD1">
      <w:pPr>
        <w:spacing w:before="120" w:after="120" w:line="240" w:lineRule="atLeast"/>
        <w:ind w:right="2099"/>
        <w:jc w:val="center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tổ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đây:</w:t>
      </w:r>
      <w:r w:rsidR="003345D6" w:rsidRPr="008E31C8">
        <w:rPr>
          <w:sz w:val="26"/>
          <w:szCs w:val="26"/>
        </w:rPr>
        <w:pict w14:anchorId="7A8E1F86">
          <v:shape id="_x0000_i1055" type="#_x0000_t75" style="width:359.25pt;height:210pt">
            <v:imagedata r:id="rId55" o:title=""/>
          </v:shape>
        </w:pict>
      </w:r>
    </w:p>
    <w:p w14:paraId="47186715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Chỉ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trình: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chịu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t</w:t>
      </w:r>
      <w:r w:rsidRPr="008E31C8">
        <w:rPr>
          <w:sz w:val="26"/>
          <w:szCs w:val="26"/>
        </w:rPr>
        <w:t>rách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>o</w:t>
      </w:r>
      <w:r w:rsidRPr="008E31C8">
        <w:rPr>
          <w:sz w:val="26"/>
          <w:szCs w:val="26"/>
        </w:rPr>
        <w:t>àn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gói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đó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5"/>
          <w:sz w:val="26"/>
          <w:szCs w:val="26"/>
        </w:rPr>
        <w:t>ấ</w:t>
      </w:r>
      <w:r w:rsidRPr="008E31C8">
        <w:rPr>
          <w:sz w:val="26"/>
          <w:szCs w:val="26"/>
        </w:rPr>
        <w:t>n đề 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suốt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rình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và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g.</w:t>
      </w:r>
    </w:p>
    <w:p w14:paraId="7332D912" w14:textId="77777777" w:rsidR="006B3890" w:rsidRPr="008E31C8" w:rsidRDefault="002579C7" w:rsidP="008B3BD1">
      <w:pPr>
        <w:spacing w:before="120" w:after="120" w:line="240" w:lineRule="atLeast"/>
        <w:ind w:right="338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thông,</w:t>
      </w:r>
      <w:r w:rsidRPr="008E31C8">
        <w:rPr>
          <w:spacing w:val="-7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z w:val="26"/>
          <w:szCs w:val="26"/>
        </w:rPr>
        <w:t xml:space="preserve">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vụ:</w:t>
      </w:r>
    </w:p>
    <w:p w14:paraId="5536646E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Lập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5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 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 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.</w:t>
      </w:r>
    </w:p>
    <w:p w14:paraId="2B7E408F" w14:textId="77777777" w:rsidR="006B3890" w:rsidRPr="008E31C8" w:rsidRDefault="002579C7" w:rsidP="008B3BD1">
      <w:pPr>
        <w:spacing w:before="120" w:after="120" w:line="240" w:lineRule="atLeast"/>
        <w:ind w:right="1217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thông,</w:t>
      </w:r>
      <w:r w:rsidRPr="008E31C8">
        <w:rPr>
          <w:spacing w:val="-3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z w:val="26"/>
          <w:szCs w:val="26"/>
        </w:rPr>
        <w:t xml:space="preserve"> to</w:t>
      </w:r>
      <w:r w:rsidRPr="008E31C8">
        <w:rPr>
          <w:spacing w:val="-5"/>
          <w:sz w:val="26"/>
          <w:szCs w:val="26"/>
        </w:rPr>
        <w:t>à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5C4D9196" w14:textId="77777777" w:rsidR="006B3890" w:rsidRPr="008E31C8" w:rsidRDefault="002579C7" w:rsidP="008B3BD1">
      <w:pPr>
        <w:spacing w:before="120" w:after="120" w:line="240" w:lineRule="atLeast"/>
        <w:ind w:right="8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Giám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sát,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 dẫn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thông,</w:t>
      </w:r>
      <w:r w:rsidRPr="008E31C8">
        <w:rPr>
          <w:spacing w:val="3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ng.</w:t>
      </w:r>
    </w:p>
    <w:p w14:paraId="6C0A1C30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Tham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cuộc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họ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 kỳ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 về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thông, </w:t>
      </w: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z w:val="26"/>
          <w:szCs w:val="26"/>
        </w:rPr>
        <w:t xml:space="preserve">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giúp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436E3446" w14:textId="77777777" w:rsidR="006B3890" w:rsidRPr="008E31C8" w:rsidRDefault="002579C7" w:rsidP="008B3BD1">
      <w:pPr>
        <w:spacing w:before="120" w:after="120" w:line="240" w:lineRule="atLeast"/>
        <w:ind w:right="146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Nhân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thông,</w:t>
      </w:r>
      <w:r w:rsidRPr="008E31C8">
        <w:rPr>
          <w:spacing w:val="-7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z w:val="26"/>
          <w:szCs w:val="26"/>
        </w:rPr>
        <w:t xml:space="preserve"> 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công:</w:t>
      </w:r>
    </w:p>
    <w:p w14:paraId="690CB85A" w14:textId="77777777" w:rsidR="006B3890" w:rsidRPr="008E31C8" w:rsidRDefault="002579C7" w:rsidP="008B3BD1">
      <w:pPr>
        <w:spacing w:before="120" w:after="120" w:line="240" w:lineRule="atLeast"/>
        <w:ind w:right="6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Mỗi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 biên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chế: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ả</w:t>
      </w:r>
      <w:r w:rsidRPr="008E31C8">
        <w:rPr>
          <w:sz w:val="26"/>
          <w:szCs w:val="26"/>
        </w:rPr>
        <w:t>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thông,</w:t>
      </w:r>
      <w:r w:rsidRPr="008E31C8">
        <w:rPr>
          <w:spacing w:val="-3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thông.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chịu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sự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ổ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thông,</w:t>
      </w:r>
      <w:r w:rsidRPr="008E31C8">
        <w:rPr>
          <w:spacing w:val="-3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 của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chịu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trách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triển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khai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p</w:t>
      </w:r>
      <w:r w:rsidRPr="008E31C8">
        <w:rPr>
          <w:sz w:val="26"/>
          <w:szCs w:val="26"/>
        </w:rPr>
        <w:t>hạm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vi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mà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mình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57141BC6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s</w:t>
      </w:r>
      <w:r w:rsidRPr="008E31C8">
        <w:rPr>
          <w:sz w:val="26"/>
          <w:szCs w:val="26"/>
        </w:rPr>
        <w:t>uốt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5"/>
          <w:sz w:val="26"/>
          <w:szCs w:val="26"/>
        </w:rPr>
        <w:t>ú</w:t>
      </w:r>
      <w:r w:rsidRPr="008E31C8">
        <w:rPr>
          <w:sz w:val="26"/>
          <w:szCs w:val="26"/>
        </w:rPr>
        <w:t>ng tôi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cam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luôn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sau:</w:t>
      </w:r>
    </w:p>
    <w:p w14:paraId="1560B163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có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cắm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báo,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 giao thông tại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thiết.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ràng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 tin 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trí dễ nhì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.</w:t>
      </w:r>
    </w:p>
    <w:p w14:paraId="54DF93DD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 triển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khai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 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bố trí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công: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lao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động, thiết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bị, máy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móc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phù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9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18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mặt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19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 vụ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 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chở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lúc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  <w:r w:rsidR="00153DC5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hà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xuyên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quyết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 công 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cụ thể, 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suốt.</w:t>
      </w:r>
    </w:p>
    <w:p w14:paraId="508EA793" w14:textId="77777777" w:rsidR="006B3890" w:rsidRPr="008E31C8" w:rsidRDefault="002579C7" w:rsidP="008B3BD1">
      <w:pPr>
        <w:spacing w:before="120" w:after="120" w:line="240" w:lineRule="atLeast"/>
        <w:ind w:right="8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Ban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 phối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chặt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chẽ,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Cảnh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quan.</w:t>
      </w:r>
    </w:p>
    <w:p w14:paraId="7A8E1E7E" w14:textId="7D521222" w:rsidR="00CA296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Nhà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cam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 trên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(kể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liệu),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-5"/>
          <w:sz w:val="26"/>
          <w:szCs w:val="26"/>
        </w:rPr>
        <w:t xml:space="preserve"> t</w:t>
      </w:r>
      <w:r w:rsidRPr="008E31C8">
        <w:rPr>
          <w:sz w:val="26"/>
          <w:szCs w:val="26"/>
        </w:rPr>
        <w:t>huê, 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kích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thùng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q</w:t>
      </w:r>
      <w:r w:rsidRPr="008E31C8">
        <w:rPr>
          <w:sz w:val="26"/>
          <w:szCs w:val="26"/>
        </w:rPr>
        <w:t>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(Có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cam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 kèm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theo).</w:t>
      </w:r>
    </w:p>
    <w:p w14:paraId="7A8E1E7F" w14:textId="77777777" w:rsidR="00CA2960" w:rsidRPr="008E31C8" w:rsidRDefault="002579C7" w:rsidP="008B3BD1">
      <w:pPr>
        <w:spacing w:before="120" w:after="120" w:line="240" w:lineRule="atLeast"/>
        <w:ind w:right="5099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5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5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2.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Tổ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</w:t>
      </w:r>
      <w:r w:rsidRPr="008E31C8">
        <w:rPr>
          <w:b/>
          <w:spacing w:val="-2"/>
          <w:sz w:val="26"/>
          <w:szCs w:val="26"/>
        </w:rPr>
        <w:t>ứ</w:t>
      </w:r>
      <w:r w:rsidRPr="008E31C8">
        <w:rPr>
          <w:b/>
          <w:sz w:val="26"/>
          <w:szCs w:val="26"/>
        </w:rPr>
        <w:t>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phân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luồng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giao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thông</w:t>
      </w:r>
    </w:p>
    <w:p w14:paraId="50D51859" w14:textId="77777777" w:rsidR="006B389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tăng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áp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 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 thiết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-5"/>
          <w:sz w:val="26"/>
          <w:szCs w:val="26"/>
        </w:rPr>
        <w:t>ị</w:t>
      </w:r>
      <w:r w:rsidRPr="008E31C8">
        <w:rPr>
          <w:sz w:val="26"/>
          <w:szCs w:val="26"/>
        </w:rPr>
        <w:t>.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 sẽ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gây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nguy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cơ mất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an toàn.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ả</w:t>
      </w:r>
      <w:r w:rsidRPr="008E31C8">
        <w:rPr>
          <w:sz w:val="26"/>
          <w:szCs w:val="26"/>
        </w:rPr>
        <w:t>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tối</w:t>
      </w:r>
      <w:r w:rsidRPr="008E31C8">
        <w:rPr>
          <w:spacing w:val="-1"/>
          <w:sz w:val="26"/>
          <w:szCs w:val="26"/>
        </w:rPr>
        <w:t xml:space="preserve"> ư</w:t>
      </w:r>
      <w:r w:rsidRPr="008E31C8">
        <w:rPr>
          <w:sz w:val="26"/>
          <w:szCs w:val="26"/>
        </w:rPr>
        <w:t>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nhấ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.</w:t>
      </w:r>
    </w:p>
    <w:p w14:paraId="61B0381E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lắp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cột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khu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 công.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có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hẩm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quyền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dẫn, phân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luồng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thông.</w:t>
      </w:r>
    </w:p>
    <w:p w14:paraId="26E7DBDA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Để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an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bộ,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cơ quan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ngành. Đặc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biệt là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hạn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 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 lại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dân.</w:t>
      </w:r>
    </w:p>
    <w:p w14:paraId="3E4A8135" w14:textId="77777777" w:rsidR="006B3890" w:rsidRPr="008E31C8" w:rsidRDefault="002579C7" w:rsidP="008B3BD1">
      <w:pPr>
        <w:spacing w:before="120" w:after="120" w:line="240" w:lineRule="atLeast"/>
        <w:ind w:right="68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rong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tuyến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luôn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 suốt,</w:t>
      </w:r>
      <w:r w:rsidRPr="008E31C8">
        <w:rPr>
          <w:spacing w:val="-5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toàn,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xấu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ến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lại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dân.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áp 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sau:</w:t>
      </w:r>
    </w:p>
    <w:p w14:paraId="357E56CD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lán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trại, kho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có hà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 rào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quanh,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ra 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vệ 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gác.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ra 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 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máy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móc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soát.</w:t>
      </w:r>
    </w:p>
    <w:p w14:paraId="4AFD1A9C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Bố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kỹ thuật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tuyến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ý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 hệ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báo,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khi thi 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đêm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6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vụ và tuyến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246F975A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trí cần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trí 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dẫn, 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trí nhân </w:t>
      </w:r>
      <w:r w:rsidRPr="008E31C8">
        <w:rPr>
          <w:sz w:val="26"/>
          <w:szCs w:val="26"/>
        </w:rPr>
        <w:t>viên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cờ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có kinh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3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túc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pacing w:val="5"/>
          <w:sz w:val="26"/>
          <w:szCs w:val="26"/>
        </w:rPr>
        <w:t>hâ</w:t>
      </w:r>
      <w:r w:rsidRPr="008E31C8">
        <w:rPr>
          <w:sz w:val="26"/>
          <w:szCs w:val="26"/>
        </w:rPr>
        <w:t>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luồng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tất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cả 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 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>h</w:t>
      </w:r>
      <w:r w:rsidRPr="008E31C8">
        <w:rPr>
          <w:sz w:val="26"/>
          <w:szCs w:val="26"/>
        </w:rPr>
        <w:t>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q</w:t>
      </w:r>
      <w:r w:rsidRPr="008E31C8">
        <w:rPr>
          <w:sz w:val="26"/>
          <w:szCs w:val="26"/>
        </w:rPr>
        <w:t>ua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tuyến.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 dẫn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9"/>
          <w:sz w:val="26"/>
          <w:szCs w:val="26"/>
        </w:rPr>
        <w:t>i</w:t>
      </w:r>
      <w:r w:rsidRPr="008E31C8">
        <w:rPr>
          <w:sz w:val="26"/>
          <w:szCs w:val="26"/>
        </w:rPr>
        <w:t>ao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thông,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trang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đầy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đủ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 cụ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ư băng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đeo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5"/>
          <w:sz w:val="26"/>
          <w:szCs w:val="26"/>
        </w:rPr>
        <w:t>a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cờ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hu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4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còi</w:t>
      </w:r>
      <w:r w:rsidRPr="008E31C8">
        <w:rPr>
          <w:spacing w:val="2"/>
          <w:sz w:val="26"/>
          <w:szCs w:val="26"/>
        </w:rPr>
        <w:t>,.</w:t>
      </w:r>
      <w:r w:rsidRPr="008E31C8">
        <w:rPr>
          <w:spacing w:val="-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proofErr w:type="gramEnd"/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huấn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nhiệm vụ,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hu</w:t>
      </w:r>
      <w:r w:rsidRPr="008E31C8">
        <w:rPr>
          <w:spacing w:val="5"/>
          <w:sz w:val="26"/>
          <w:szCs w:val="26"/>
        </w:rPr>
        <w:t>ố</w:t>
      </w:r>
      <w:r w:rsidRPr="008E31C8">
        <w:rPr>
          <w:sz w:val="26"/>
          <w:szCs w:val="26"/>
        </w:rPr>
        <w:t>ng xảy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ra.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duy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ho</w:t>
      </w:r>
      <w:r w:rsidRPr="008E31C8">
        <w:rPr>
          <w:spacing w:val="5"/>
          <w:sz w:val="26"/>
          <w:szCs w:val="26"/>
        </w:rPr>
        <w:t>ạ</w:t>
      </w:r>
      <w:r w:rsidRPr="008E31C8">
        <w:rPr>
          <w:sz w:val="26"/>
          <w:szCs w:val="26"/>
        </w:rPr>
        <w:t>t 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phận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này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mọi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</w:t>
      </w:r>
      <w:r w:rsidRPr="008E31C8">
        <w:rPr>
          <w:spacing w:val="-5"/>
          <w:sz w:val="26"/>
          <w:szCs w:val="26"/>
        </w:rPr>
        <w:t>m</w:t>
      </w:r>
      <w:r w:rsidRPr="008E31C8">
        <w:rPr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ệt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là 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9"/>
          <w:sz w:val="26"/>
          <w:szCs w:val="26"/>
        </w:rPr>
        <w:t>t</w:t>
      </w:r>
      <w:r w:rsidRPr="008E31C8">
        <w:rPr>
          <w:sz w:val="26"/>
          <w:szCs w:val="26"/>
        </w:rPr>
        <w:t>iết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xấ</w:t>
      </w:r>
      <w:r w:rsidRPr="008E31C8">
        <w:rPr>
          <w:spacing w:val="-5"/>
          <w:sz w:val="26"/>
          <w:szCs w:val="26"/>
        </w:rPr>
        <w:t>u</w:t>
      </w:r>
      <w:r w:rsidRPr="008E31C8">
        <w:rPr>
          <w:sz w:val="26"/>
          <w:szCs w:val="26"/>
        </w:rPr>
        <w:t>.</w:t>
      </w:r>
    </w:p>
    <w:p w14:paraId="1FAB6576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triển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chiều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dài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lý,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rào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luồng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báo hiệu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suốt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16D4A8AA" w14:textId="77777777" w:rsidR="006B3890" w:rsidRPr="008E31C8" w:rsidRDefault="002579C7" w:rsidP="008B3BD1">
      <w:pPr>
        <w:spacing w:before="120" w:after="120" w:line="240" w:lineRule="atLeast"/>
        <w:ind w:right="366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cầu, cống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i.</w:t>
      </w:r>
    </w:p>
    <w:p w14:paraId="6358E5E4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xong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(đảm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thông)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tháo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dỡ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="00153DC5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cũ,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</w:t>
      </w:r>
      <w:r w:rsidRPr="008E31C8">
        <w:rPr>
          <w:spacing w:val="-5"/>
          <w:sz w:val="26"/>
          <w:szCs w:val="26"/>
        </w:rPr>
        <w:t>m</w:t>
      </w:r>
      <w:r w:rsidRPr="008E31C8">
        <w:rPr>
          <w:sz w:val="26"/>
          <w:szCs w:val="26"/>
        </w:rPr>
        <w:t>.</w:t>
      </w:r>
    </w:p>
    <w:p w14:paraId="27910524" w14:textId="77777777" w:rsidR="006B3890" w:rsidRPr="008E31C8" w:rsidRDefault="002579C7" w:rsidP="008B3BD1">
      <w:pPr>
        <w:spacing w:before="120" w:after="120" w:line="240" w:lineRule="atLeast"/>
        <w:ind w:right="402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ừ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đoạn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cuốn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iếu.</w:t>
      </w:r>
    </w:p>
    <w:p w14:paraId="73DE448B" w14:textId="77777777" w:rsidR="006B3890" w:rsidRPr="008E31C8" w:rsidRDefault="002579C7" w:rsidP="008B3BD1">
      <w:pPr>
        <w:spacing w:before="120" w:after="120" w:line="240" w:lineRule="atLeast"/>
        <w:ind w:right="7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Tại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hố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đào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sâu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biển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rào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chắn,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ngày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cắm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>ờ</w:t>
      </w:r>
      <w:r w:rsidRPr="008E31C8">
        <w:rPr>
          <w:sz w:val="26"/>
          <w:szCs w:val="26"/>
        </w:rPr>
        <w:t>, ban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đêm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 đèn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bá</w:t>
      </w:r>
      <w:r w:rsidRPr="008E31C8">
        <w:rPr>
          <w:spacing w:val="-5"/>
          <w:sz w:val="26"/>
          <w:szCs w:val="26"/>
        </w:rPr>
        <w:t>o</w:t>
      </w:r>
      <w:r w:rsidRPr="008E31C8">
        <w:rPr>
          <w:sz w:val="26"/>
          <w:szCs w:val="26"/>
        </w:rPr>
        <w:t>, rào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chắn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q</w:t>
      </w:r>
      <w:r w:rsidRPr="008E31C8">
        <w:rPr>
          <w:sz w:val="26"/>
          <w:szCs w:val="26"/>
        </w:rPr>
        <w:t>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gỗ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có </w:t>
      </w:r>
      <w:r w:rsidRPr="008E31C8">
        <w:rPr>
          <w:spacing w:val="-5"/>
          <w:sz w:val="26"/>
          <w:szCs w:val="26"/>
        </w:rPr>
        <w:t>s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kẻ sọc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rõ ràng.</w:t>
      </w:r>
    </w:p>
    <w:p w14:paraId="24CD42D1" w14:textId="77777777" w:rsidR="006B3890" w:rsidRPr="008E31C8" w:rsidRDefault="002579C7" w:rsidP="008B3BD1">
      <w:pPr>
        <w:spacing w:before="120" w:after="120" w:line="240" w:lineRule="atLeast"/>
        <w:ind w:right="69"/>
        <w:jc w:val="both"/>
        <w:rPr>
          <w:sz w:val="26"/>
          <w:szCs w:val="26"/>
        </w:rPr>
      </w:pPr>
      <w:r w:rsidRPr="008E31C8">
        <w:rPr>
          <w:spacing w:val="-14"/>
          <w:sz w:val="26"/>
          <w:szCs w:val="26"/>
        </w:rPr>
        <w:t>V</w:t>
      </w:r>
      <w:r w:rsidRPr="008E31C8">
        <w:rPr>
          <w:sz w:val="26"/>
          <w:szCs w:val="26"/>
        </w:rPr>
        <w:t>iệc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điểm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đỗ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sẽ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bố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trí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ảnh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ì</w:t>
      </w:r>
      <w:r w:rsidRPr="008E31C8">
        <w:rPr>
          <w:sz w:val="26"/>
          <w:szCs w:val="26"/>
        </w:rPr>
        <w:t>nh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tuyến.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Luôn đảm 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sạch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dọn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r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vãi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tránh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lầy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có m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a.</w:t>
      </w:r>
    </w:p>
    <w:p w14:paraId="3041245C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i,</w:t>
      </w:r>
      <w:r w:rsidRPr="008E31C8">
        <w:rPr>
          <w:spacing w:val="-3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an</w:t>
      </w:r>
      <w:proofErr w:type="gramEnd"/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mỗi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đi qua khu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đang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7A8E1E9D" w14:textId="3A7832C9" w:rsidR="00CA296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nhắc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nhở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lái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</w:t>
      </w:r>
      <w:r w:rsidRPr="008E31C8">
        <w:rPr>
          <w:spacing w:val="-5"/>
          <w:sz w:val="26"/>
          <w:szCs w:val="26"/>
        </w:rPr>
        <w:t>e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lái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luật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giao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 phạm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vi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cũng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6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tập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liệu.</w:t>
      </w:r>
    </w:p>
    <w:p w14:paraId="7A8E1E9E" w14:textId="77777777" w:rsidR="00CA2960" w:rsidRPr="008E31C8" w:rsidRDefault="002579C7" w:rsidP="008B3BD1">
      <w:pPr>
        <w:spacing w:before="120" w:after="120" w:line="240" w:lineRule="atLeast"/>
        <w:ind w:right="2906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5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5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3.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Cam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kết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ơng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tiện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vận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chuyển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trên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ờng</w:t>
      </w:r>
    </w:p>
    <w:p w14:paraId="7A8E1E9F" w14:textId="77777777" w:rsidR="00CA296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cam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chuyển trên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(kể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cả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 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liệu),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-5"/>
          <w:sz w:val="26"/>
          <w:szCs w:val="26"/>
        </w:rPr>
        <w:t xml:space="preserve"> t</w:t>
      </w:r>
      <w:r w:rsidRPr="008E31C8">
        <w:rPr>
          <w:sz w:val="26"/>
          <w:szCs w:val="26"/>
        </w:rPr>
        <w:t>huê, m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tuân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thủ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kích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thùng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hàn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tải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trọng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q</w:t>
      </w:r>
      <w:r w:rsidRPr="008E31C8">
        <w:rPr>
          <w:sz w:val="26"/>
          <w:szCs w:val="26"/>
        </w:rPr>
        <w:t>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</w:p>
    <w:p w14:paraId="7A8E1EA4" w14:textId="07B9F3A8" w:rsidR="00CA2960" w:rsidRPr="008E31C8" w:rsidRDefault="002579C7" w:rsidP="008B3BD1">
      <w:pPr>
        <w:spacing w:before="120" w:after="120" w:line="240" w:lineRule="atLeast"/>
        <w:ind w:right="68" w:hanging="360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 xml:space="preserve">6. </w:t>
      </w:r>
      <w:r w:rsidRPr="008E31C8">
        <w:rPr>
          <w:b/>
          <w:spacing w:val="3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</w:t>
      </w:r>
      <w:r w:rsidRPr="008E31C8">
        <w:rPr>
          <w:b/>
          <w:sz w:val="26"/>
          <w:szCs w:val="26"/>
        </w:rPr>
        <w:t>ảo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hành</w:t>
      </w:r>
    </w:p>
    <w:p w14:paraId="7A8E1EA5" w14:textId="77777777" w:rsidR="00CA2960" w:rsidRPr="008E31C8" w:rsidRDefault="002579C7" w:rsidP="008B3BD1">
      <w:pPr>
        <w:spacing w:before="120" w:after="120" w:line="240" w:lineRule="atLeast"/>
        <w:ind w:right="6365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6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Thời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gian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</w:t>
      </w:r>
      <w:r w:rsidRPr="008E31C8">
        <w:rPr>
          <w:b/>
          <w:spacing w:val="1"/>
          <w:sz w:val="26"/>
          <w:szCs w:val="26"/>
        </w:rPr>
        <w:t>ả</w:t>
      </w:r>
      <w:r w:rsidRPr="008E31C8">
        <w:rPr>
          <w:b/>
          <w:sz w:val="26"/>
          <w:szCs w:val="26"/>
        </w:rPr>
        <w:t>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hành</w:t>
      </w:r>
    </w:p>
    <w:p w14:paraId="7A8E1EA7" w14:textId="3310DB34" w:rsidR="00CA2960" w:rsidRPr="008E31C8" w:rsidRDefault="002579C7" w:rsidP="008B3BD1">
      <w:pPr>
        <w:spacing w:before="120" w:after="120" w:line="240" w:lineRule="atLeast"/>
        <w:ind w:right="14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tôi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2"/>
          <w:sz w:val="26"/>
          <w:szCs w:val="26"/>
        </w:rPr>
        <w:t>đ</w:t>
      </w:r>
      <w:r w:rsidRPr="008E31C8">
        <w:rPr>
          <w:sz w:val="26"/>
          <w:szCs w:val="26"/>
        </w:rPr>
        <w:t>ề 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trình là </w:t>
      </w:r>
      <w:r w:rsidRPr="008E31C8">
        <w:rPr>
          <w:b/>
          <w:sz w:val="26"/>
          <w:szCs w:val="26"/>
        </w:rPr>
        <w:t>12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thán</w:t>
      </w:r>
      <w:r w:rsidRPr="008E31C8">
        <w:rPr>
          <w:b/>
          <w:spacing w:val="1"/>
          <w:sz w:val="26"/>
          <w:szCs w:val="26"/>
        </w:rPr>
        <w:t>g</w:t>
      </w:r>
      <w:r w:rsidRPr="008E31C8">
        <w:rPr>
          <w:sz w:val="26"/>
          <w:szCs w:val="26"/>
        </w:rPr>
        <w:t>.</w:t>
      </w:r>
      <w:r w:rsidRPr="008E31C8">
        <w:rPr>
          <w:spacing w:val="-7"/>
          <w:sz w:val="26"/>
          <w:szCs w:val="26"/>
        </w:rPr>
        <w:t xml:space="preserve"> </w:t>
      </w:r>
    </w:p>
    <w:p w14:paraId="7A8E1EA8" w14:textId="77777777" w:rsidR="00CA2960" w:rsidRPr="008E31C8" w:rsidRDefault="002579C7" w:rsidP="008B3BD1">
      <w:pPr>
        <w:spacing w:before="120" w:after="120" w:line="240" w:lineRule="atLeast"/>
        <w:ind w:right="4826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6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2.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Quy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bảo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hành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của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nhà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thầu</w:t>
      </w:r>
    </w:p>
    <w:p w14:paraId="7A8E1EA9" w14:textId="77777777" w:rsidR="00CA2960" w:rsidRPr="008E31C8" w:rsidRDefault="002579C7" w:rsidP="008B3BD1">
      <w:pPr>
        <w:spacing w:before="120" w:after="120" w:line="240" w:lineRule="atLeast"/>
        <w:ind w:right="10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tôi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cam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ất cả 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bị lắp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đặt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 trình và cam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thay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thế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vòng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02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ngày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6"/>
          <w:sz w:val="26"/>
          <w:szCs w:val="26"/>
        </w:rPr>
        <w:t>ư</w:t>
      </w:r>
      <w:r w:rsidRPr="008E31C8">
        <w:rPr>
          <w:sz w:val="26"/>
          <w:szCs w:val="26"/>
        </w:rPr>
        <w:t>.</w:t>
      </w:r>
    </w:p>
    <w:p w14:paraId="7A8E1EB4" w14:textId="77777777" w:rsidR="00CA296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  <w:sectPr w:rsidR="00CA2960" w:rsidRPr="008E31C8" w:rsidSect="003345D6">
          <w:headerReference w:type="default" r:id="rId56"/>
          <w:pgSz w:w="12240" w:h="15840"/>
          <w:pgMar w:top="851" w:right="851" w:bottom="851" w:left="1134" w:header="0" w:footer="0" w:gutter="0"/>
          <w:cols w:space="720"/>
        </w:sectPr>
      </w:pPr>
      <w:r w:rsidRPr="008E31C8">
        <w:rPr>
          <w:b/>
          <w:sz w:val="26"/>
          <w:szCs w:val="26"/>
        </w:rPr>
        <w:t>Sơ</w:t>
      </w:r>
      <w:r w:rsidRPr="008E31C8">
        <w:rPr>
          <w:b/>
          <w:spacing w:val="-5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đồ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thể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hiện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quy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trình</w:t>
      </w:r>
      <w:r w:rsidRPr="008E31C8">
        <w:rPr>
          <w:b/>
          <w:spacing w:val="-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giải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quyết</w:t>
      </w:r>
      <w:r w:rsidRPr="008E31C8">
        <w:rPr>
          <w:b/>
          <w:spacing w:val="-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tác</w:t>
      </w:r>
      <w:r w:rsidRPr="008E31C8">
        <w:rPr>
          <w:b/>
          <w:spacing w:val="-1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bảo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hành</w:t>
      </w:r>
      <w:r w:rsidRPr="008E31C8">
        <w:rPr>
          <w:b/>
          <w:spacing w:val="-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(t</w:t>
      </w:r>
      <w:r w:rsidRPr="008E31C8">
        <w:rPr>
          <w:b/>
          <w:spacing w:val="-4"/>
          <w:sz w:val="26"/>
          <w:szCs w:val="26"/>
        </w:rPr>
        <w:t>r</w:t>
      </w:r>
      <w:r w:rsidRPr="008E31C8">
        <w:rPr>
          <w:b/>
          <w:sz w:val="26"/>
          <w:szCs w:val="26"/>
        </w:rPr>
        <w:t>ong</w:t>
      </w:r>
      <w:r w:rsidRPr="008E31C8">
        <w:rPr>
          <w:b/>
          <w:spacing w:val="-10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vòng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02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ngày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khi</w:t>
      </w:r>
      <w:r w:rsidRPr="008E31C8">
        <w:rPr>
          <w:b/>
          <w:spacing w:val="-7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nhận đ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ợc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thông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báo)</w:t>
      </w:r>
    </w:p>
    <w:p w14:paraId="4C5F2EBA" w14:textId="77777777" w:rsidR="006B3890" w:rsidRPr="008E31C8" w:rsidRDefault="003345D6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pict w14:anchorId="7A8E1F87">
          <v:shape id="_x0000_i1056" type="#_x0000_t75" style="width:495pt;height:536.25pt">
            <v:imagedata r:id="rId57" o:title=""/>
          </v:shape>
        </w:pict>
      </w:r>
    </w:p>
    <w:p w14:paraId="5E1AF7CB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Thuyết</w:t>
      </w:r>
      <w:r w:rsidRPr="008E31C8">
        <w:rPr>
          <w:b/>
          <w:spacing w:val="-6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minh</w:t>
      </w:r>
    </w:p>
    <w:p w14:paraId="0989D6F0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pacing w:val="-5"/>
          <w:sz w:val="26"/>
          <w:szCs w:val="26"/>
        </w:rPr>
        <w:t>T</w:t>
      </w:r>
      <w:r w:rsidRPr="008E31C8">
        <w:rPr>
          <w:b/>
          <w:sz w:val="26"/>
          <w:szCs w:val="26"/>
        </w:rPr>
        <w:t>iếp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nhận:</w:t>
      </w:r>
    </w:p>
    <w:p w14:paraId="1899123F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Mọi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Văn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phòng.</w:t>
      </w:r>
    </w:p>
    <w:p w14:paraId="7A8E1EBD" w14:textId="704B6CC7" w:rsidR="00CA2960" w:rsidRPr="008E31C8" w:rsidRDefault="002579C7" w:rsidP="008B3BD1">
      <w:pPr>
        <w:spacing w:before="120" w:after="120" w:line="240" w:lineRule="atLeast"/>
        <w:ind w:right="56"/>
        <w:jc w:val="both"/>
        <w:rPr>
          <w:sz w:val="26"/>
          <w:szCs w:val="26"/>
        </w:rPr>
        <w:sectPr w:rsidR="00CA2960" w:rsidRPr="008E31C8" w:rsidSect="003345D6">
          <w:headerReference w:type="default" r:id="rId58"/>
          <w:pgSz w:w="12240" w:h="15840"/>
          <w:pgMar w:top="851" w:right="851" w:bottom="851" w:left="1134" w:header="0" w:footer="0" w:gutter="0"/>
          <w:cols w:space="720"/>
        </w:sectPr>
      </w:pPr>
      <w:r w:rsidRPr="008E31C8">
        <w:rPr>
          <w:sz w:val="26"/>
          <w:szCs w:val="26"/>
        </w:rPr>
        <w:t>Thông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2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18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2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phản</w:t>
      </w:r>
      <w:r w:rsidRPr="008E31C8">
        <w:rPr>
          <w:spacing w:val="16"/>
          <w:sz w:val="26"/>
          <w:szCs w:val="26"/>
        </w:rPr>
        <w:t xml:space="preserve"> </w:t>
      </w:r>
      <w:r w:rsidRPr="008E31C8">
        <w:rPr>
          <w:sz w:val="26"/>
          <w:szCs w:val="26"/>
        </w:rPr>
        <w:t>hồi</w:t>
      </w:r>
      <w:r w:rsidRPr="008E31C8">
        <w:rPr>
          <w:spacing w:val="23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17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khách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pacing w:val="2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qua</w:t>
      </w:r>
      <w:r w:rsidRPr="008E31C8">
        <w:rPr>
          <w:spacing w:val="2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9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 th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c: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gặp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giấy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báo,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thoại,</w:t>
      </w:r>
      <w:r w:rsidRPr="008E31C8">
        <w:rPr>
          <w:spacing w:val="-6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f</w:t>
      </w:r>
      <w:r w:rsidRPr="008E31C8">
        <w:rPr>
          <w:spacing w:val="-5"/>
          <w:sz w:val="26"/>
          <w:szCs w:val="26"/>
        </w:rPr>
        <w:t>a</w:t>
      </w:r>
      <w:r w:rsidRPr="008E31C8">
        <w:rPr>
          <w:sz w:val="26"/>
          <w:szCs w:val="26"/>
        </w:rPr>
        <w:t>x</w:t>
      </w:r>
      <w:r w:rsidRPr="008E31C8">
        <w:rPr>
          <w:spacing w:val="2"/>
          <w:sz w:val="26"/>
          <w:szCs w:val="26"/>
        </w:rPr>
        <w:t>,.</w:t>
      </w:r>
      <w:r w:rsidRPr="008E31C8">
        <w:rPr>
          <w:spacing w:val="-2"/>
          <w:sz w:val="26"/>
          <w:szCs w:val="26"/>
        </w:rPr>
        <w:t>.</w:t>
      </w:r>
      <w:r w:rsidRPr="008E31C8">
        <w:rPr>
          <w:sz w:val="26"/>
          <w:szCs w:val="26"/>
        </w:rPr>
        <w:t>.</w:t>
      </w:r>
      <w:proofErr w:type="gramEnd"/>
    </w:p>
    <w:p w14:paraId="6B41D72A" w14:textId="77777777" w:rsidR="006B3890" w:rsidRPr="008E31C8" w:rsidRDefault="002579C7" w:rsidP="008B3BD1">
      <w:pPr>
        <w:spacing w:before="120" w:after="120" w:line="240" w:lineRule="atLeast"/>
        <w:ind w:right="49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hàng:</w:t>
      </w:r>
    </w:p>
    <w:p w14:paraId="46F78CA6" w14:textId="77777777" w:rsidR="006B3890" w:rsidRPr="008E31C8" w:rsidRDefault="002579C7" w:rsidP="008B3BD1">
      <w:pPr>
        <w:spacing w:before="120" w:after="120" w:line="240" w:lineRule="atLeast"/>
        <w:ind w:right="41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Ghi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ầu</w:t>
      </w:r>
    </w:p>
    <w:p w14:paraId="41C7F8F2" w14:textId="77777777" w:rsidR="006B3890" w:rsidRPr="008E31C8" w:rsidRDefault="002579C7" w:rsidP="008B3BD1">
      <w:pPr>
        <w:spacing w:before="120" w:after="120" w:line="240" w:lineRule="atLeast"/>
        <w:ind w:right="154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rõ 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5"/>
          <w:sz w:val="26"/>
          <w:szCs w:val="26"/>
        </w:rPr>
        <w:t>ô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thiếu,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rõ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ràng.</w:t>
      </w:r>
    </w:p>
    <w:p w14:paraId="3D10B1A8" w14:textId="77777777" w:rsidR="006B3890" w:rsidRPr="008E31C8" w:rsidRDefault="002579C7" w:rsidP="008B3BD1">
      <w:pPr>
        <w:spacing w:before="120" w:after="120" w:line="240" w:lineRule="atLeast"/>
        <w:ind w:right="7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Ngoài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tin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ánh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còn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kỳ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(tháng, quý)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 nắm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sai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sót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111817AC" w14:textId="77777777" w:rsidR="006B3890" w:rsidRPr="008E31C8" w:rsidRDefault="002579C7" w:rsidP="008B3BD1">
      <w:pPr>
        <w:spacing w:before="120" w:after="120" w:line="240" w:lineRule="atLeast"/>
        <w:ind w:right="8267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Xem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xét:</w:t>
      </w:r>
    </w:p>
    <w:p w14:paraId="31346873" w14:textId="77777777" w:rsidR="006B3890" w:rsidRPr="008E31C8" w:rsidRDefault="002579C7" w:rsidP="008B3BD1">
      <w:pPr>
        <w:spacing w:before="120" w:after="120" w:line="240" w:lineRule="atLeast"/>
        <w:ind w:right="375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Phòng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tổ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c:</w:t>
      </w:r>
    </w:p>
    <w:p w14:paraId="23774EF0" w14:textId="77777777" w:rsidR="006B3890" w:rsidRPr="008E31C8" w:rsidRDefault="002579C7" w:rsidP="008B3BD1">
      <w:pPr>
        <w:spacing w:before="120" w:after="120" w:line="240" w:lineRule="atLeast"/>
        <w:ind w:right="468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Xem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xét, 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tài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liên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quan.</w:t>
      </w:r>
    </w:p>
    <w:p w14:paraId="7488A37B" w14:textId="77777777" w:rsidR="006B3890" w:rsidRPr="008E31C8" w:rsidRDefault="002579C7" w:rsidP="008B3BD1">
      <w:pPr>
        <w:spacing w:before="120" w:after="120" w:line="240" w:lineRule="atLeast"/>
        <w:ind w:right="179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tế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(tr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hiết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có </w:t>
      </w:r>
      <w:r w:rsidRPr="008E31C8">
        <w:rPr>
          <w:sz w:val="26"/>
          <w:szCs w:val="26"/>
        </w:rPr>
        <w:t>thể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biên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</w:t>
      </w:r>
      <w:r w:rsidRPr="008E31C8">
        <w:rPr>
          <w:spacing w:val="-5"/>
          <w:sz w:val="26"/>
          <w:szCs w:val="26"/>
        </w:rPr>
        <w:t>)</w:t>
      </w:r>
      <w:r w:rsidRPr="008E31C8">
        <w:rPr>
          <w:sz w:val="26"/>
          <w:szCs w:val="26"/>
        </w:rPr>
        <w:t>.</w:t>
      </w:r>
    </w:p>
    <w:p w14:paraId="2EDF59C0" w14:textId="77777777" w:rsidR="006B3890" w:rsidRPr="008E31C8" w:rsidRDefault="002579C7" w:rsidP="008B3BD1">
      <w:pPr>
        <w:spacing w:before="120" w:after="120" w:line="240" w:lineRule="atLeast"/>
        <w:ind w:right="6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nguyên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đánh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sai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ót,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xử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sai hỏng,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thiếu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sót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sau:</w:t>
      </w:r>
    </w:p>
    <w:p w14:paraId="664386F0" w14:textId="77777777" w:rsidR="006B3890" w:rsidRPr="008E31C8" w:rsidRDefault="002579C7" w:rsidP="008B3BD1">
      <w:pPr>
        <w:spacing w:before="120" w:after="120" w:line="240" w:lineRule="atLeast"/>
        <w:ind w:right="7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Đối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sót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nhỏ,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lẻ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tẻ,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ít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ả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 đến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tổ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triển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nga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5FA99738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Đối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hỏng,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thiếu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sót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n,</w:t>
      </w:r>
      <w:r w:rsidRPr="008E31C8">
        <w:rPr>
          <w:spacing w:val="15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tạp</w:t>
      </w:r>
      <w:r w:rsidRPr="008E31C8">
        <w:rPr>
          <w:spacing w:val="1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ả</w:t>
      </w:r>
      <w:r w:rsidRPr="008E31C8">
        <w:rPr>
          <w:sz w:val="26"/>
          <w:szCs w:val="26"/>
        </w:rPr>
        <w:t>nh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ở</w:t>
      </w:r>
      <w:r w:rsidRPr="008E31C8">
        <w:rPr>
          <w:sz w:val="26"/>
          <w:szCs w:val="26"/>
        </w:rPr>
        <w:t>ng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xấu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1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cần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 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án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phục.</w:t>
      </w:r>
    </w:p>
    <w:p w14:paraId="29744EFF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Đề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uỷ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quyền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duyệt.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thuê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tư vấn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ngoài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tham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nếu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tế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cầu.</w:t>
      </w:r>
    </w:p>
    <w:p w14:paraId="2CCE8923" w14:textId="77777777" w:rsidR="006B3890" w:rsidRPr="008E31C8" w:rsidRDefault="002579C7" w:rsidP="008B3BD1">
      <w:pPr>
        <w:spacing w:before="120" w:after="120" w:line="240" w:lineRule="atLeast"/>
        <w:ind w:right="633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Tổ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đầu:</w:t>
      </w:r>
    </w:p>
    <w:p w14:paraId="33F9F1DE" w14:textId="77777777" w:rsidR="006B3890" w:rsidRPr="008E31C8" w:rsidRDefault="002579C7" w:rsidP="008B3BD1">
      <w:pPr>
        <w:spacing w:before="120" w:after="120" w:line="240" w:lineRule="atLeast"/>
        <w:ind w:right="3893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sai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só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, hư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í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6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tạp:</w:t>
      </w:r>
    </w:p>
    <w:p w14:paraId="3F34B515" w14:textId="77777777" w:rsidR="006B3890" w:rsidRPr="008E31C8" w:rsidRDefault="002579C7" w:rsidP="008B3BD1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triển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khai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như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HSM</w:t>
      </w:r>
      <w:r w:rsidRPr="008E31C8">
        <w:rPr>
          <w:spacing w:val="-19"/>
          <w:sz w:val="26"/>
          <w:szCs w:val="26"/>
        </w:rPr>
        <w:t>T</w:t>
      </w:r>
      <w:r w:rsidRPr="008E31C8">
        <w:rPr>
          <w:sz w:val="26"/>
          <w:szCs w:val="26"/>
        </w:rPr>
        <w:t>.</w:t>
      </w:r>
    </w:p>
    <w:p w14:paraId="7A8E1EDC" w14:textId="21406A24" w:rsidR="00CA2960" w:rsidRPr="008E31C8" w:rsidRDefault="002579C7" w:rsidP="008B3BD1">
      <w:pPr>
        <w:spacing w:before="120" w:after="120" w:line="240" w:lineRule="atLeast"/>
        <w:ind w:right="182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dõi, 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đôn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r</w:t>
      </w:r>
      <w:r w:rsidRPr="008E31C8">
        <w:rPr>
          <w:sz w:val="26"/>
          <w:szCs w:val="26"/>
        </w:rPr>
        <w:t>ong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phục. Kinh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thầu.</w:t>
      </w:r>
    </w:p>
    <w:p w14:paraId="7A8E1EDD" w14:textId="77777777" w:rsidR="00CA296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Kết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tư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1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</w:p>
    <w:p w14:paraId="0EA37325" w14:textId="77777777" w:rsidR="006B3890" w:rsidRPr="008E31C8" w:rsidRDefault="002579C7" w:rsidP="008B3BD1">
      <w:pPr>
        <w:spacing w:before="120" w:after="120" w:line="240" w:lineRule="atLeast"/>
        <w:ind w:right="4479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Phòng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hoạch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và 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lãnh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45A0FA16" w14:textId="77777777" w:rsidR="006B3890" w:rsidRPr="008E31C8" w:rsidRDefault="002579C7" w:rsidP="008B3BD1">
      <w:pPr>
        <w:spacing w:before="120" w:after="120" w:line="240" w:lineRule="atLeast"/>
        <w:ind w:right="7096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Báo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khắc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phục:</w:t>
      </w:r>
    </w:p>
    <w:p w14:paraId="1D8816C1" w14:textId="77777777" w:rsidR="006B3890" w:rsidRPr="008E31C8" w:rsidRDefault="002579C7" w:rsidP="008B3BD1">
      <w:pPr>
        <w:spacing w:before="120" w:after="120" w:line="240" w:lineRule="atLeast"/>
        <w:ind w:right="2363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sai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só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, hư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nhiều,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>ạ</w:t>
      </w:r>
      <w:r w:rsidRPr="008E31C8">
        <w:rPr>
          <w:sz w:val="26"/>
          <w:szCs w:val="26"/>
        </w:rPr>
        <w:t>p, có tính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thống:</w:t>
      </w:r>
    </w:p>
    <w:p w14:paraId="7445266D" w14:textId="77777777" w:rsidR="006B3890" w:rsidRPr="008E31C8" w:rsidRDefault="002579C7" w:rsidP="008B3BD1">
      <w:pPr>
        <w:spacing w:before="120" w:after="120" w:line="240" w:lineRule="atLeast"/>
        <w:ind w:right="8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Phòng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chỉ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đạo,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đôn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phối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phục.</w:t>
      </w:r>
    </w:p>
    <w:p w14:paraId="34E031EC" w14:textId="77777777" w:rsidR="006B3890" w:rsidRPr="00DC5839" w:rsidRDefault="002579C7" w:rsidP="008B3BD1">
      <w:pPr>
        <w:spacing w:before="120" w:after="120" w:line="240" w:lineRule="atLeast"/>
        <w:ind w:right="71"/>
        <w:jc w:val="both"/>
        <w:rPr>
          <w:spacing w:val="5"/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triển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khai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(nếu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thiết)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nhằm hạn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thấp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nhất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 tiêu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sai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sót,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 gây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 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tổ 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lập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báo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cáo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biện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pháp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k</w:t>
      </w:r>
      <w:r w:rsidRPr="00DC5839">
        <w:rPr>
          <w:spacing w:val="5"/>
          <w:sz w:val="26"/>
          <w:szCs w:val="26"/>
        </w:rPr>
        <w:t>h</w:t>
      </w:r>
      <w:r w:rsidRPr="00DC5839">
        <w:rPr>
          <w:spacing w:val="5"/>
          <w:sz w:val="26"/>
          <w:szCs w:val="26"/>
        </w:rPr>
        <w:t>ắc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phục.</w:t>
      </w:r>
    </w:p>
    <w:p w14:paraId="718F6B8C" w14:textId="78124B75" w:rsidR="006B3890" w:rsidRPr="00DC5839" w:rsidRDefault="002579C7" w:rsidP="00DC5839">
      <w:pPr>
        <w:spacing w:before="120" w:after="120" w:line="240" w:lineRule="atLeast"/>
        <w:ind w:right="71"/>
        <w:jc w:val="both"/>
        <w:rPr>
          <w:spacing w:val="5"/>
          <w:sz w:val="26"/>
          <w:szCs w:val="26"/>
        </w:rPr>
      </w:pPr>
      <w:r w:rsidRPr="00DC5839">
        <w:rPr>
          <w:spacing w:val="5"/>
          <w:sz w:val="26"/>
          <w:szCs w:val="26"/>
        </w:rPr>
        <w:t>Báo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cáo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đ</w:t>
      </w:r>
      <w:r w:rsidRPr="00DC5839">
        <w:rPr>
          <w:spacing w:val="5"/>
          <w:sz w:val="26"/>
          <w:szCs w:val="26"/>
        </w:rPr>
        <w:t>ư</w:t>
      </w:r>
      <w:r w:rsidRPr="00DC5839">
        <w:rPr>
          <w:spacing w:val="5"/>
          <w:sz w:val="26"/>
          <w:szCs w:val="26"/>
        </w:rPr>
        <w:t>ợ</w:t>
      </w:r>
      <w:r w:rsidRPr="00DC5839">
        <w:rPr>
          <w:spacing w:val="5"/>
          <w:sz w:val="26"/>
          <w:szCs w:val="26"/>
        </w:rPr>
        <w:t>c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trình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Giám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đốc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hoặc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Ng</w:t>
      </w:r>
      <w:r w:rsidRPr="00DC5839">
        <w:rPr>
          <w:spacing w:val="5"/>
          <w:sz w:val="26"/>
          <w:szCs w:val="26"/>
        </w:rPr>
        <w:t>ư</w:t>
      </w:r>
      <w:r w:rsidRPr="00DC5839">
        <w:rPr>
          <w:spacing w:val="5"/>
          <w:sz w:val="26"/>
          <w:szCs w:val="26"/>
        </w:rPr>
        <w:t>ờ</w:t>
      </w:r>
      <w:r w:rsidRPr="00DC5839">
        <w:rPr>
          <w:spacing w:val="5"/>
          <w:sz w:val="26"/>
          <w:szCs w:val="26"/>
        </w:rPr>
        <w:t>i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đ</w:t>
      </w:r>
      <w:r w:rsidRPr="00DC5839">
        <w:rPr>
          <w:spacing w:val="5"/>
          <w:sz w:val="26"/>
          <w:szCs w:val="26"/>
        </w:rPr>
        <w:t>ư</w:t>
      </w:r>
      <w:r w:rsidRPr="00DC5839">
        <w:rPr>
          <w:spacing w:val="5"/>
          <w:sz w:val="26"/>
          <w:szCs w:val="26"/>
        </w:rPr>
        <w:t>ợ</w:t>
      </w:r>
      <w:r w:rsidRPr="00DC5839">
        <w:rPr>
          <w:spacing w:val="5"/>
          <w:sz w:val="26"/>
          <w:szCs w:val="26"/>
        </w:rPr>
        <w:t>c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uỷ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quyền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phê</w:t>
      </w:r>
      <w:r w:rsidRPr="00DC5839">
        <w:rPr>
          <w:spacing w:val="5"/>
          <w:sz w:val="26"/>
          <w:szCs w:val="26"/>
        </w:rPr>
        <w:t xml:space="preserve"> </w:t>
      </w:r>
      <w:proofErr w:type="gramStart"/>
      <w:r w:rsidRPr="00DC5839">
        <w:rPr>
          <w:spacing w:val="5"/>
          <w:sz w:val="26"/>
          <w:szCs w:val="26"/>
        </w:rPr>
        <w:t>duyệt.</w:t>
      </w:r>
      <w:r w:rsidRPr="00DC5839">
        <w:rPr>
          <w:spacing w:val="5"/>
          <w:sz w:val="26"/>
          <w:szCs w:val="26"/>
        </w:rPr>
        <w:t>T</w:t>
      </w:r>
      <w:r w:rsidRPr="00DC5839">
        <w:rPr>
          <w:spacing w:val="5"/>
          <w:sz w:val="26"/>
          <w:szCs w:val="26"/>
        </w:rPr>
        <w:t>rong</w:t>
      </w:r>
      <w:proofErr w:type="gramEnd"/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tr</w:t>
      </w:r>
      <w:r w:rsidRPr="00DC5839">
        <w:rPr>
          <w:spacing w:val="5"/>
          <w:sz w:val="26"/>
          <w:szCs w:val="26"/>
        </w:rPr>
        <w:t>ư</w:t>
      </w:r>
      <w:r w:rsidRPr="00DC5839">
        <w:rPr>
          <w:spacing w:val="5"/>
          <w:sz w:val="26"/>
          <w:szCs w:val="26"/>
        </w:rPr>
        <w:t>ờ</w:t>
      </w:r>
      <w:r w:rsidRPr="00DC5839">
        <w:rPr>
          <w:spacing w:val="5"/>
          <w:sz w:val="26"/>
          <w:szCs w:val="26"/>
        </w:rPr>
        <w:t>ng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h</w:t>
      </w:r>
      <w:r w:rsidRPr="00DC5839">
        <w:rPr>
          <w:spacing w:val="5"/>
          <w:sz w:val="26"/>
          <w:szCs w:val="26"/>
        </w:rPr>
        <w:t>ợ</w:t>
      </w:r>
      <w:r w:rsidRPr="00DC5839">
        <w:rPr>
          <w:spacing w:val="5"/>
          <w:sz w:val="26"/>
          <w:szCs w:val="26"/>
        </w:rPr>
        <w:t>p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cần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thiết,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báo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cáo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có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thể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đ</w:t>
      </w:r>
      <w:r w:rsidRPr="00DC5839">
        <w:rPr>
          <w:spacing w:val="5"/>
          <w:sz w:val="26"/>
          <w:szCs w:val="26"/>
        </w:rPr>
        <w:t>ư</w:t>
      </w:r>
      <w:r w:rsidRPr="00DC5839">
        <w:rPr>
          <w:spacing w:val="5"/>
          <w:sz w:val="26"/>
          <w:szCs w:val="26"/>
        </w:rPr>
        <w:t>ợ</w:t>
      </w:r>
      <w:r w:rsidRPr="00DC5839">
        <w:rPr>
          <w:spacing w:val="5"/>
          <w:sz w:val="26"/>
          <w:szCs w:val="26"/>
        </w:rPr>
        <w:t>c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đ</w:t>
      </w:r>
      <w:r w:rsidRPr="00DC5839">
        <w:rPr>
          <w:spacing w:val="5"/>
          <w:sz w:val="26"/>
          <w:szCs w:val="26"/>
        </w:rPr>
        <w:t>ư</w:t>
      </w:r>
      <w:r w:rsidRPr="00DC5839">
        <w:rPr>
          <w:spacing w:val="5"/>
          <w:sz w:val="26"/>
          <w:szCs w:val="26"/>
        </w:rPr>
        <w:t>a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ra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lấy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ý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kiến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đóng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góp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của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các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phòng ch</w:t>
      </w:r>
      <w:r w:rsidRPr="00DC5839">
        <w:rPr>
          <w:spacing w:val="5"/>
          <w:sz w:val="26"/>
          <w:szCs w:val="26"/>
        </w:rPr>
        <w:t>ứ</w:t>
      </w:r>
      <w:r w:rsidRPr="00DC5839">
        <w:rPr>
          <w:spacing w:val="5"/>
          <w:sz w:val="26"/>
          <w:szCs w:val="26"/>
        </w:rPr>
        <w:t>c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năng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hoặc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các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cá nhân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(chuyên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gia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hoặc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cán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bộ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chủ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chốt).</w:t>
      </w:r>
    </w:p>
    <w:p w14:paraId="73FC56A2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Phê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duyệt:</w:t>
      </w:r>
    </w:p>
    <w:p w14:paraId="7A8E1EED" w14:textId="03D7419A" w:rsidR="00CA2960" w:rsidRPr="00DC5839" w:rsidRDefault="002579C7" w:rsidP="00DC5839">
      <w:pPr>
        <w:spacing w:before="120" w:after="120" w:line="240" w:lineRule="atLeast"/>
        <w:ind w:right="71"/>
        <w:jc w:val="both"/>
        <w:rPr>
          <w:spacing w:val="5"/>
          <w:sz w:val="26"/>
          <w:szCs w:val="26"/>
        </w:rPr>
      </w:pPr>
      <w:r w:rsidRPr="00DC5839">
        <w:rPr>
          <w:spacing w:val="5"/>
          <w:sz w:val="26"/>
          <w:szCs w:val="26"/>
        </w:rPr>
        <w:t>Giám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đốc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hoặc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ng</w:t>
      </w:r>
      <w:r w:rsidRPr="00DC5839">
        <w:rPr>
          <w:spacing w:val="5"/>
          <w:sz w:val="26"/>
          <w:szCs w:val="26"/>
        </w:rPr>
        <w:t>ư</w:t>
      </w:r>
      <w:r w:rsidRPr="00DC5839">
        <w:rPr>
          <w:spacing w:val="5"/>
          <w:sz w:val="26"/>
          <w:szCs w:val="26"/>
        </w:rPr>
        <w:t>ờ</w:t>
      </w:r>
      <w:r w:rsidRPr="00DC5839">
        <w:rPr>
          <w:spacing w:val="5"/>
          <w:sz w:val="26"/>
          <w:szCs w:val="26"/>
        </w:rPr>
        <w:t>i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đ</w:t>
      </w:r>
      <w:r w:rsidRPr="00DC5839">
        <w:rPr>
          <w:spacing w:val="5"/>
          <w:sz w:val="26"/>
          <w:szCs w:val="26"/>
        </w:rPr>
        <w:t>ư</w:t>
      </w:r>
      <w:r w:rsidRPr="00DC5839">
        <w:rPr>
          <w:spacing w:val="5"/>
          <w:sz w:val="26"/>
          <w:szCs w:val="26"/>
        </w:rPr>
        <w:t>ợ</w:t>
      </w:r>
      <w:r w:rsidRPr="00DC5839">
        <w:rPr>
          <w:spacing w:val="5"/>
          <w:sz w:val="26"/>
          <w:szCs w:val="26"/>
        </w:rPr>
        <w:t>c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uỷ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quyền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xem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xét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và phê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duyệt. Nếu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báo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cáo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ch</w:t>
      </w:r>
      <w:r w:rsidRPr="00DC5839">
        <w:rPr>
          <w:spacing w:val="5"/>
          <w:sz w:val="26"/>
          <w:szCs w:val="26"/>
        </w:rPr>
        <w:t>ư</w:t>
      </w:r>
      <w:r w:rsidRPr="00DC5839">
        <w:rPr>
          <w:spacing w:val="5"/>
          <w:sz w:val="26"/>
          <w:szCs w:val="26"/>
        </w:rPr>
        <w:t>a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đạt,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phải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hoàn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chỉnh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lại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để</w:t>
      </w:r>
      <w:r w:rsidRPr="00DC5839">
        <w:rPr>
          <w:spacing w:val="5"/>
          <w:sz w:val="26"/>
          <w:szCs w:val="26"/>
        </w:rPr>
        <w:t xml:space="preserve"> p</w:t>
      </w:r>
      <w:r w:rsidRPr="00DC5839">
        <w:rPr>
          <w:spacing w:val="5"/>
          <w:sz w:val="26"/>
          <w:szCs w:val="26"/>
        </w:rPr>
        <w:t>hê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 xml:space="preserve">duyệt. </w:t>
      </w:r>
      <w:r w:rsidRPr="00DC5839">
        <w:rPr>
          <w:spacing w:val="5"/>
          <w:sz w:val="26"/>
          <w:szCs w:val="26"/>
        </w:rPr>
        <w:t>T</w:t>
      </w:r>
      <w:r w:rsidRPr="00DC5839">
        <w:rPr>
          <w:spacing w:val="5"/>
          <w:sz w:val="26"/>
          <w:szCs w:val="26"/>
        </w:rPr>
        <w:t>riển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khai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th</w:t>
      </w:r>
      <w:r w:rsidRPr="00DC5839">
        <w:rPr>
          <w:spacing w:val="5"/>
          <w:sz w:val="26"/>
          <w:szCs w:val="26"/>
        </w:rPr>
        <w:t>ự</w:t>
      </w:r>
      <w:r w:rsidRPr="00DC5839">
        <w:rPr>
          <w:spacing w:val="5"/>
          <w:sz w:val="26"/>
          <w:szCs w:val="26"/>
        </w:rPr>
        <w:t>c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hiện:</w:t>
      </w:r>
    </w:p>
    <w:p w14:paraId="66F6A168" w14:textId="77777777" w:rsidR="006B3890" w:rsidRPr="00DC5839" w:rsidRDefault="002579C7" w:rsidP="00DC5839">
      <w:pPr>
        <w:spacing w:before="120" w:after="120" w:line="240" w:lineRule="atLeast"/>
        <w:ind w:right="71"/>
        <w:jc w:val="both"/>
        <w:rPr>
          <w:spacing w:val="5"/>
          <w:sz w:val="26"/>
          <w:szCs w:val="26"/>
        </w:rPr>
      </w:pPr>
      <w:r w:rsidRPr="00DC5839">
        <w:rPr>
          <w:spacing w:val="5"/>
          <w:sz w:val="26"/>
          <w:szCs w:val="26"/>
        </w:rPr>
        <w:t>Đ</w:t>
      </w:r>
      <w:r w:rsidRPr="00DC5839">
        <w:rPr>
          <w:spacing w:val="5"/>
          <w:sz w:val="26"/>
          <w:szCs w:val="26"/>
        </w:rPr>
        <w:t>ơ</w:t>
      </w:r>
      <w:r w:rsidRPr="00DC5839">
        <w:rPr>
          <w:spacing w:val="5"/>
          <w:sz w:val="26"/>
          <w:szCs w:val="26"/>
        </w:rPr>
        <w:t>n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vị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thi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công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triển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khai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hoạt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động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khắc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phục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theo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báo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cáo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đã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đ</w:t>
      </w:r>
      <w:r w:rsidRPr="00DC5839">
        <w:rPr>
          <w:spacing w:val="5"/>
          <w:sz w:val="26"/>
          <w:szCs w:val="26"/>
        </w:rPr>
        <w:t>ư</w:t>
      </w:r>
      <w:r w:rsidRPr="00DC5839">
        <w:rPr>
          <w:spacing w:val="5"/>
          <w:sz w:val="26"/>
          <w:szCs w:val="26"/>
        </w:rPr>
        <w:t>ợ</w:t>
      </w:r>
      <w:r w:rsidRPr="00DC5839">
        <w:rPr>
          <w:spacing w:val="5"/>
          <w:sz w:val="26"/>
          <w:szCs w:val="26"/>
        </w:rPr>
        <w:t>c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lãnh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đạo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phê</w:t>
      </w:r>
      <w:r w:rsidRPr="00DC5839">
        <w:rPr>
          <w:spacing w:val="5"/>
          <w:sz w:val="26"/>
          <w:szCs w:val="26"/>
        </w:rPr>
        <w:t xml:space="preserve"> </w:t>
      </w:r>
      <w:r w:rsidRPr="00DC5839">
        <w:rPr>
          <w:spacing w:val="5"/>
          <w:sz w:val="26"/>
          <w:szCs w:val="26"/>
        </w:rPr>
        <w:t>duyệt</w:t>
      </w:r>
    </w:p>
    <w:p w14:paraId="1126CDAC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Phòng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sát, 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6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hiện.</w:t>
      </w:r>
    </w:p>
    <w:p w14:paraId="392CF3D9" w14:textId="77777777" w:rsidR="006B3890" w:rsidRPr="008E31C8" w:rsidRDefault="002579C7" w:rsidP="008B3BD1">
      <w:pPr>
        <w:spacing w:before="120" w:after="120" w:line="240" w:lineRule="atLeast"/>
        <w:ind w:right="74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ho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khách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hàng,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tư nội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dung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kế hoạch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.</w:t>
      </w:r>
    </w:p>
    <w:p w14:paraId="7A8E1EF4" w14:textId="2511DBE0" w:rsidR="00CA2960" w:rsidRPr="008E31C8" w:rsidRDefault="002579C7" w:rsidP="008B3BD1">
      <w:pPr>
        <w:spacing w:before="120" w:after="120" w:line="240" w:lineRule="atLeast"/>
        <w:ind w:right="3063"/>
        <w:jc w:val="both"/>
        <w:rPr>
          <w:sz w:val="26"/>
          <w:szCs w:val="26"/>
        </w:rPr>
      </w:pP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khai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đã đ</w:t>
      </w:r>
      <w:r w:rsidRPr="008E31C8">
        <w:rPr>
          <w:spacing w:val="-6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phê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duyệt. Kinh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phí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toàn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thầu.</w:t>
      </w:r>
    </w:p>
    <w:p w14:paraId="41335A7D" w14:textId="77777777" w:rsidR="006B3890" w:rsidRPr="008E31C8" w:rsidRDefault="002579C7" w:rsidP="008B3BD1">
      <w:pPr>
        <w:spacing w:before="120" w:after="120" w:line="240" w:lineRule="atLeast"/>
        <w:ind w:right="7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quả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-5"/>
          <w:sz w:val="26"/>
          <w:szCs w:val="26"/>
        </w:rPr>
        <w:t>à</w:t>
      </w:r>
      <w:r w:rsidRPr="008E31C8">
        <w:rPr>
          <w:sz w:val="26"/>
          <w:szCs w:val="26"/>
        </w:rPr>
        <w:t>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thành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văn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bản 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quy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proofErr w:type="gramStart"/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.</w:t>
      </w:r>
      <w:proofErr w:type="gramEnd"/>
    </w:p>
    <w:p w14:paraId="1C47313F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Kết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thúc:</w:t>
      </w:r>
    </w:p>
    <w:p w14:paraId="7A8E1EF9" w14:textId="58966255" w:rsidR="00CA2960" w:rsidRPr="008E31C8" w:rsidRDefault="002579C7" w:rsidP="008B3BD1">
      <w:pPr>
        <w:spacing w:before="120" w:after="120" w:line="240" w:lineRule="atLeast"/>
        <w:ind w:right="314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tài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phục. Phòng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thuật:</w:t>
      </w:r>
    </w:p>
    <w:p w14:paraId="13858B4C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thập,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vị tham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hoạt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hành.</w:t>
      </w:r>
    </w:p>
    <w:p w14:paraId="6F2AD44F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Tổng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p,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sắp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xế</w:t>
      </w:r>
      <w:r w:rsidRPr="008E31C8">
        <w:rPr>
          <w:spacing w:val="-5"/>
          <w:sz w:val="26"/>
          <w:szCs w:val="26"/>
        </w:rPr>
        <w:t>p</w:t>
      </w:r>
      <w:r w:rsidRPr="008E31C8">
        <w:rPr>
          <w:sz w:val="26"/>
          <w:szCs w:val="26"/>
        </w:rPr>
        <w:t>,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trữ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.</w:t>
      </w:r>
    </w:p>
    <w:p w14:paraId="7A8E1EFE" w14:textId="2555FF2B" w:rsidR="00CA2960" w:rsidRPr="008E31C8" w:rsidRDefault="002579C7" w:rsidP="008B3BD1">
      <w:pPr>
        <w:spacing w:before="120" w:after="120" w:line="240" w:lineRule="atLeast"/>
        <w:ind w:right="71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+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Lập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cáo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tổng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tổ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tổng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r</w:t>
      </w:r>
      <w:r w:rsidRPr="008E31C8">
        <w:rPr>
          <w:spacing w:val="-5"/>
          <w:sz w:val="26"/>
          <w:szCs w:val="26"/>
        </w:rPr>
        <w:t>ú</w:t>
      </w:r>
      <w:r w:rsidRPr="008E31C8">
        <w:rPr>
          <w:sz w:val="26"/>
          <w:szCs w:val="26"/>
        </w:rPr>
        <w:t>t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kinh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nghiệm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công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lãnh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đạo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.</w:t>
      </w:r>
    </w:p>
    <w:p w14:paraId="7A8E1EFF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  <w:sectPr w:rsidR="00CA2960" w:rsidRPr="008E31C8" w:rsidSect="003345D6">
          <w:headerReference w:type="default" r:id="rId59"/>
          <w:pgSz w:w="12240" w:h="15840"/>
          <w:pgMar w:top="851" w:right="851" w:bottom="851" w:left="1134" w:header="0" w:footer="0" w:gutter="0"/>
          <w:cols w:space="720"/>
        </w:sectPr>
      </w:pPr>
      <w:r w:rsidRPr="008E31C8">
        <w:rPr>
          <w:b/>
          <w:sz w:val="26"/>
          <w:szCs w:val="26"/>
        </w:rPr>
        <w:t>6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1</w:t>
      </w:r>
      <w:r w:rsidRPr="008E31C8">
        <w:rPr>
          <w:b/>
          <w:spacing w:val="2"/>
          <w:sz w:val="26"/>
          <w:szCs w:val="26"/>
        </w:rPr>
        <w:t>.</w:t>
      </w:r>
      <w:r w:rsidRPr="008E31C8">
        <w:rPr>
          <w:b/>
          <w:sz w:val="26"/>
          <w:szCs w:val="26"/>
        </w:rPr>
        <w:t>3.</w:t>
      </w:r>
      <w:r w:rsidRPr="008E31C8">
        <w:rPr>
          <w:b/>
          <w:spacing w:val="6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Quy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trình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bảo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</w:t>
      </w:r>
      <w:bookmarkStart w:id="0" w:name="_GoBack"/>
      <w:bookmarkEnd w:id="0"/>
    </w:p>
    <w:p w14:paraId="0F69133C" w14:textId="77777777" w:rsidR="006B3890" w:rsidRPr="008E31C8" w:rsidRDefault="003345D6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pict w14:anchorId="7A8E1F88">
          <v:shape id="_x0000_i1057" type="#_x0000_t75" style="width:495pt;height:512.25pt">
            <v:imagedata r:id="rId60" o:title=""/>
          </v:shape>
        </w:pict>
      </w:r>
    </w:p>
    <w:p w14:paraId="32298C64" w14:textId="77777777" w:rsidR="006B389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Hồ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sơ,</w:t>
      </w:r>
      <w:r w:rsidRPr="008E31C8">
        <w:rPr>
          <w:b/>
          <w:spacing w:val="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tài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liệ</w:t>
      </w:r>
      <w:r w:rsidRPr="008E31C8">
        <w:rPr>
          <w:b/>
          <w:spacing w:val="-5"/>
          <w:sz w:val="26"/>
          <w:szCs w:val="26"/>
        </w:rPr>
        <w:t>u</w:t>
      </w:r>
      <w:r w:rsidRPr="008E31C8">
        <w:rPr>
          <w:b/>
          <w:sz w:val="26"/>
          <w:szCs w:val="26"/>
        </w:rPr>
        <w:t>,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phục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vụ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công</w:t>
      </w:r>
      <w:r w:rsidRPr="008E31C8">
        <w:rPr>
          <w:b/>
          <w:spacing w:val="-8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tác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bảo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</w:t>
      </w:r>
    </w:p>
    <w:p w14:paraId="7A8E1F04" w14:textId="6D535D27" w:rsidR="00CA296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Hồ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</w:p>
    <w:p w14:paraId="7A8E1F06" w14:textId="77777777" w:rsidR="00CA296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Hồ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hoàn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xây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(hồ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</w:t>
      </w:r>
      <w:r w:rsidRPr="008E31C8">
        <w:rPr>
          <w:sz w:val="26"/>
          <w:szCs w:val="26"/>
        </w:rPr>
        <w:t>háp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lý và tài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quản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lý chất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ng); Sổ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dõi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vận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>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trình;</w:t>
      </w:r>
    </w:p>
    <w:p w14:paraId="7A8E1F07" w14:textId="77777777" w:rsidR="00CA296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Quy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 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z w:val="26"/>
          <w:szCs w:val="26"/>
        </w:rPr>
        <w:t>ự</w:t>
      </w:r>
      <w:r w:rsidRPr="008E31C8">
        <w:rPr>
          <w:sz w:val="26"/>
          <w:szCs w:val="26"/>
        </w:rPr>
        <w:t>ng;</w:t>
      </w:r>
    </w:p>
    <w:p w14:paraId="7A8E1F0A" w14:textId="1F99C0B9" w:rsidR="00CA296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Hồ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tài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kỳ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ho</w:t>
      </w:r>
      <w:r w:rsidRPr="008E31C8">
        <w:rPr>
          <w:sz w:val="26"/>
          <w:szCs w:val="26"/>
        </w:rPr>
        <w:t>ặ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phận,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hạng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mục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="00BA6B5C"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gian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khai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trình;</w:t>
      </w:r>
    </w:p>
    <w:p w14:paraId="7A8E1F0C" w14:textId="77777777" w:rsidR="00CA296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Lý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lịch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 catalogue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</w:t>
      </w:r>
      <w:r w:rsidRPr="008E31C8">
        <w:rPr>
          <w:sz w:val="26"/>
          <w:szCs w:val="26"/>
        </w:rPr>
        <w:t>ị</w:t>
      </w:r>
      <w:r w:rsidRPr="008E31C8">
        <w:rPr>
          <w:sz w:val="26"/>
          <w:szCs w:val="26"/>
        </w:rPr>
        <w:t>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máy;</w:t>
      </w:r>
    </w:p>
    <w:p w14:paraId="7A8E1F0E" w14:textId="77777777" w:rsidR="00CA296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tiêu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chuẩn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trình;</w:t>
      </w:r>
    </w:p>
    <w:p w14:paraId="1FA8B297" w14:textId="77777777" w:rsidR="006B3890" w:rsidRPr="008E31C8" w:rsidRDefault="002579C7" w:rsidP="008B3BD1">
      <w:pPr>
        <w:spacing w:before="120" w:after="120" w:line="240" w:lineRule="atLeast"/>
        <w:ind w:right="76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Hồ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z w:val="26"/>
          <w:szCs w:val="26"/>
        </w:rPr>
        <w:t>,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tài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vụ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z w:val="26"/>
          <w:szCs w:val="26"/>
        </w:rPr>
        <w:t>ư</w:t>
      </w:r>
      <w:r w:rsidRPr="008E31C8">
        <w:rPr>
          <w:sz w:val="26"/>
          <w:szCs w:val="26"/>
        </w:rPr>
        <w:t>u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giữ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bổ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sung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kịp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thay đổi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77ADA7FB" w14:textId="77777777" w:rsidR="006B3890" w:rsidRPr="008E31C8" w:rsidRDefault="002579C7" w:rsidP="008B3BD1">
      <w:pPr>
        <w:spacing w:before="120" w:after="120" w:line="240" w:lineRule="atLeast"/>
        <w:ind w:right="7624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Yêu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cầu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chung</w:t>
      </w:r>
    </w:p>
    <w:p w14:paraId="55B88C83" w14:textId="77777777" w:rsidR="006B3890" w:rsidRPr="008E31C8" w:rsidRDefault="002579C7" w:rsidP="008B3BD1">
      <w:pPr>
        <w:spacing w:before="120" w:after="120" w:line="240" w:lineRule="atLeast"/>
        <w:ind w:right="75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Mọi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suốt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tuổi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thọ thiết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kế. Các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 từ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ngay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</w:t>
      </w:r>
      <w:r w:rsidRPr="008E31C8">
        <w:rPr>
          <w:spacing w:val="-5"/>
          <w:sz w:val="26"/>
          <w:szCs w:val="26"/>
        </w:rPr>
        <w:t>g</w:t>
      </w:r>
      <w:r w:rsidRPr="008E31C8">
        <w:rPr>
          <w:sz w:val="26"/>
          <w:szCs w:val="26"/>
        </w:rPr>
        <w:t>.</w:t>
      </w:r>
    </w:p>
    <w:p w14:paraId="74867EF1" w14:textId="77777777" w:rsidR="006B3890" w:rsidRPr="008E31C8" w:rsidRDefault="002579C7" w:rsidP="008B3BD1">
      <w:pPr>
        <w:spacing w:before="120" w:after="120" w:line="240" w:lineRule="atLeast"/>
        <w:ind w:right="7442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Nội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dung</w:t>
      </w:r>
      <w:r w:rsidRPr="008E31C8">
        <w:rPr>
          <w:b/>
          <w:spacing w:val="-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bảo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trì</w:t>
      </w:r>
    </w:p>
    <w:p w14:paraId="7EBF6D70" w14:textId="77777777" w:rsidR="006B3890" w:rsidRPr="008E31C8" w:rsidRDefault="002579C7" w:rsidP="008B3BD1">
      <w:pPr>
        <w:spacing w:before="120" w:after="120" w:line="240" w:lineRule="atLeast"/>
        <w:ind w:right="294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Công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 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nội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dung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đây:</w:t>
      </w:r>
    </w:p>
    <w:p w14:paraId="3413ADB7" w14:textId="77777777" w:rsidR="006B3890" w:rsidRPr="008E31C8" w:rsidRDefault="002579C7" w:rsidP="008B3BD1">
      <w:pPr>
        <w:spacing w:before="120" w:after="120" w:line="240" w:lineRule="atLeast"/>
        <w:ind w:right="3954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*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tra: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gồm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đây:</w:t>
      </w:r>
    </w:p>
    <w:p w14:paraId="113B9740" w14:textId="77777777" w:rsidR="006B3890" w:rsidRPr="008E31C8" w:rsidRDefault="002579C7" w:rsidP="008B3BD1">
      <w:pPr>
        <w:spacing w:before="120" w:after="120" w:line="240" w:lineRule="atLeast"/>
        <w:ind w:right="76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đầu: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khảo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b</w:t>
      </w:r>
      <w:r w:rsidRPr="008E31C8">
        <w:rPr>
          <w:sz w:val="26"/>
          <w:szCs w:val="26"/>
        </w:rPr>
        <w:t>ằng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quan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(nhìn,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gõ,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nghe)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 các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tiện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xem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xét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>oàn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pacing w:val="4"/>
          <w:sz w:val="26"/>
          <w:szCs w:val="26"/>
        </w:rPr>
        <w:t>s</w:t>
      </w:r>
      <w:r w:rsidRPr="008E31C8">
        <w:rPr>
          <w:sz w:val="26"/>
          <w:szCs w:val="26"/>
        </w:rPr>
        <w:t>ai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sót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 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 sau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so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kế. Từ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đó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ngay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đảm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 công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a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vào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kế.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 tra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ban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 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xây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i,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đang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tồn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tại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 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xong.</w:t>
      </w:r>
    </w:p>
    <w:p w14:paraId="6F08CC9A" w14:textId="77777777" w:rsidR="006B3890" w:rsidRPr="008E31C8" w:rsidRDefault="002579C7" w:rsidP="008B3BD1">
      <w:pPr>
        <w:spacing w:before="120" w:after="120" w:line="240" w:lineRule="atLeast"/>
        <w:ind w:right="8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xuyên: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5"/>
          <w:sz w:val="26"/>
          <w:szCs w:val="26"/>
        </w:rPr>
        <w:t>à</w:t>
      </w:r>
      <w:r w:rsidRPr="008E31C8">
        <w:rPr>
          <w:sz w:val="26"/>
          <w:szCs w:val="26"/>
        </w:rPr>
        <w:t>y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xem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xét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mắt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 các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ph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kịp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8"/>
          <w:sz w:val="26"/>
          <w:szCs w:val="26"/>
        </w:rPr>
        <w:t xml:space="preserve"> </w:t>
      </w:r>
      <w:r w:rsidRPr="008E31C8">
        <w:rPr>
          <w:sz w:val="26"/>
          <w:szCs w:val="26"/>
        </w:rPr>
        <w:t>dấu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n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t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nẻ.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xuy</w:t>
      </w:r>
      <w:r w:rsidRPr="008E31C8">
        <w:rPr>
          <w:spacing w:val="5"/>
          <w:sz w:val="26"/>
          <w:szCs w:val="26"/>
        </w:rPr>
        <w:t>ê</w:t>
      </w:r>
      <w:r w:rsidRPr="008E31C8">
        <w:rPr>
          <w:sz w:val="26"/>
          <w:szCs w:val="26"/>
        </w:rPr>
        <w:t>n là bắt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buộc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đối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mọi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479F7327" w14:textId="77777777" w:rsidR="006B3890" w:rsidRPr="008E31C8" w:rsidRDefault="002579C7" w:rsidP="008B3BD1">
      <w:pPr>
        <w:spacing w:before="120" w:after="120" w:line="240" w:lineRule="atLeast"/>
        <w:ind w:right="69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kỳ: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khảo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5"/>
          <w:sz w:val="26"/>
          <w:szCs w:val="26"/>
        </w:rPr>
        <w:t>ì</w:t>
      </w:r>
      <w:r w:rsidRPr="008E31C8">
        <w:rPr>
          <w:sz w:val="26"/>
          <w:szCs w:val="26"/>
        </w:rPr>
        <w:t>nh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kỳ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 dấu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hiệu cần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m.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kỳ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6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mọi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trong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đó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kỳ kiểm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tuổi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thọ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pacing w:val="9"/>
          <w:sz w:val="26"/>
          <w:szCs w:val="26"/>
        </w:rPr>
        <w:t>đ</w:t>
      </w:r>
      <w:r w:rsidRPr="008E31C8">
        <w:rPr>
          <w:sz w:val="26"/>
          <w:szCs w:val="26"/>
        </w:rPr>
        <w:t>iều kiện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môi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làm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78DEE008" w14:textId="77777777" w:rsidR="006B3890" w:rsidRPr="008E31C8" w:rsidRDefault="002579C7" w:rsidP="008B3BD1">
      <w:pPr>
        <w:spacing w:before="120" w:after="120" w:line="240" w:lineRule="atLeast"/>
        <w:ind w:right="69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bất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ng: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kh</w:t>
      </w:r>
      <w:r w:rsidRPr="008E31C8">
        <w:rPr>
          <w:spacing w:val="5"/>
          <w:sz w:val="26"/>
          <w:szCs w:val="26"/>
        </w:rPr>
        <w:t>ả</w:t>
      </w:r>
      <w:r w:rsidRPr="008E31C8">
        <w:rPr>
          <w:sz w:val="26"/>
          <w:szCs w:val="26"/>
        </w:rPr>
        <w:t>o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sát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đánh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g</w:t>
      </w:r>
      <w:r w:rsidRPr="008E31C8">
        <w:rPr>
          <w:sz w:val="26"/>
          <w:szCs w:val="26"/>
        </w:rPr>
        <w:t>iá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hỏ</w:t>
      </w:r>
      <w:r w:rsidRPr="008E31C8">
        <w:rPr>
          <w:spacing w:val="5"/>
          <w:sz w:val="26"/>
          <w:szCs w:val="26"/>
        </w:rPr>
        <w:t>n</w:t>
      </w:r>
      <w:r w:rsidRPr="008E31C8">
        <w:rPr>
          <w:sz w:val="26"/>
          <w:szCs w:val="26"/>
        </w:rPr>
        <w:t>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xuất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(n</w:t>
      </w:r>
      <w:r w:rsidRPr="008E31C8">
        <w:rPr>
          <w:spacing w:val="5"/>
          <w:sz w:val="26"/>
          <w:szCs w:val="26"/>
        </w:rPr>
        <w:t>h</w:t>
      </w:r>
      <w:r w:rsidRPr="008E31C8">
        <w:rPr>
          <w:sz w:val="26"/>
          <w:szCs w:val="26"/>
        </w:rPr>
        <w:t xml:space="preserve">ư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gió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bão,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lũ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lụ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đ</w:t>
      </w:r>
      <w:r w:rsidRPr="008E31C8">
        <w:rPr>
          <w:sz w:val="26"/>
          <w:szCs w:val="26"/>
        </w:rPr>
        <w:t>ất,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va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đập,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chá</w:t>
      </w:r>
      <w:r w:rsidRPr="008E31C8">
        <w:rPr>
          <w:spacing w:val="-19"/>
          <w:sz w:val="26"/>
          <w:szCs w:val="26"/>
        </w:rPr>
        <w:t>y</w:t>
      </w:r>
      <w:r w:rsidRPr="008E31C8">
        <w:rPr>
          <w:sz w:val="26"/>
          <w:szCs w:val="26"/>
        </w:rPr>
        <w:t>,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-19"/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..</w:t>
      </w:r>
      <w:r w:rsidRPr="008E31C8">
        <w:rPr>
          <w:sz w:val="26"/>
          <w:szCs w:val="26"/>
        </w:rPr>
        <w:t>).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bất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đi liền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.</w:t>
      </w:r>
    </w:p>
    <w:p w14:paraId="6E6A12DF" w14:textId="77777777" w:rsidR="006B3890" w:rsidRPr="008E31C8" w:rsidRDefault="002579C7" w:rsidP="008B3BD1">
      <w:pPr>
        <w:spacing w:before="120" w:after="120" w:line="240" w:lineRule="atLeast"/>
        <w:ind w:right="8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Theo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dõi: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ghi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5"/>
          <w:sz w:val="26"/>
          <w:szCs w:val="26"/>
        </w:rPr>
        <w:t>é</w:t>
      </w:r>
      <w:r w:rsidRPr="008E31C8">
        <w:rPr>
          <w:sz w:val="26"/>
          <w:szCs w:val="26"/>
        </w:rPr>
        <w:t>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xuyên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tình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cấu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bằng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t</w:t>
      </w:r>
      <w:r w:rsidRPr="008E31C8">
        <w:rPr>
          <w:spacing w:val="4"/>
          <w:sz w:val="26"/>
          <w:szCs w:val="26"/>
        </w:rPr>
        <w:t>h</w:t>
      </w:r>
      <w:r w:rsidRPr="008E31C8">
        <w:rPr>
          <w:sz w:val="26"/>
          <w:szCs w:val="26"/>
        </w:rPr>
        <w:t>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5"/>
          <w:sz w:val="26"/>
          <w:szCs w:val="26"/>
        </w:rPr>
        <w:t>õ</w:t>
      </w:r>
      <w:r w:rsidRPr="008E31C8">
        <w:rPr>
          <w:sz w:val="26"/>
          <w:szCs w:val="26"/>
        </w:rPr>
        <w:t>i đã đặt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sẵn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lúc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công.</w:t>
      </w:r>
    </w:p>
    <w:p w14:paraId="3924E9FA" w14:textId="77777777" w:rsidR="006B3890" w:rsidRPr="008E31C8" w:rsidRDefault="002579C7" w:rsidP="008B3BD1">
      <w:pPr>
        <w:spacing w:before="120" w:after="120" w:line="240" w:lineRule="atLeast"/>
        <w:ind w:right="72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Kiểm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tiết: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khảo sát,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đánh giá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 nhằm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đáp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trê</w:t>
      </w:r>
      <w:r w:rsidRPr="008E31C8">
        <w:rPr>
          <w:spacing w:val="-5"/>
          <w:sz w:val="26"/>
          <w:szCs w:val="26"/>
        </w:rPr>
        <w:t>n</w:t>
      </w:r>
      <w:r w:rsidRPr="008E31C8">
        <w:rPr>
          <w:sz w:val="26"/>
          <w:szCs w:val="26"/>
        </w:rPr>
        <w:t>.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-5"/>
          <w:sz w:val="26"/>
          <w:szCs w:val="26"/>
        </w:rPr>
        <w:t>i</w:t>
      </w:r>
      <w:r w:rsidRPr="008E31C8">
        <w:rPr>
          <w:sz w:val="26"/>
          <w:szCs w:val="26"/>
        </w:rPr>
        <w:t>ểm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tra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đi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liền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việc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 cơ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và đi 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5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5"/>
          <w:sz w:val="26"/>
          <w:szCs w:val="26"/>
        </w:rPr>
        <w:t>c</w:t>
      </w:r>
      <w:r w:rsidRPr="008E31C8">
        <w:rPr>
          <w:sz w:val="26"/>
          <w:szCs w:val="26"/>
        </w:rPr>
        <w:t>ụ thể. Quan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hệ gi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</w:t>
      </w:r>
      <w:r w:rsidRPr="008E31C8">
        <w:rPr>
          <w:spacing w:val="8"/>
          <w:sz w:val="26"/>
          <w:szCs w:val="26"/>
        </w:rPr>
        <w:t>n</w:t>
      </w:r>
      <w:r w:rsidRPr="008E31C8">
        <w:rPr>
          <w:sz w:val="26"/>
          <w:szCs w:val="26"/>
        </w:rPr>
        <w:t>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tra và 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trên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đồ.</w:t>
      </w:r>
    </w:p>
    <w:p w14:paraId="4A88FE58" w14:textId="77777777" w:rsidR="006B3890" w:rsidRPr="008E31C8" w:rsidRDefault="002579C7" w:rsidP="008B3BD1">
      <w:pPr>
        <w:spacing w:before="120" w:after="120" w:line="240" w:lineRule="atLeast"/>
        <w:ind w:right="7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Phân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tích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xuống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cấp: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pacing w:val="-10"/>
          <w:sz w:val="26"/>
          <w:szCs w:val="26"/>
        </w:rPr>
        <w:t>T</w:t>
      </w:r>
      <w:r w:rsidRPr="008E31C8">
        <w:rPr>
          <w:sz w:val="26"/>
          <w:szCs w:val="26"/>
        </w:rPr>
        <w:t>rên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ở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số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l</w:t>
      </w:r>
      <w:r w:rsidRPr="008E31C8">
        <w:rPr>
          <w:sz w:val="26"/>
          <w:szCs w:val="26"/>
        </w:rPr>
        <w:t>iệu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tra,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xem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xuống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 đang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xẩy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ra 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nào.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đó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xác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ng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quyết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khắc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phục.</w:t>
      </w:r>
    </w:p>
    <w:p w14:paraId="5B4CB3A0" w14:textId="68ECA915" w:rsidR="006B3890" w:rsidRPr="008E31C8" w:rsidRDefault="002579C7" w:rsidP="006D17B4">
      <w:pPr>
        <w:spacing w:before="120" w:after="120" w:line="240" w:lineRule="atLeast"/>
        <w:ind w:right="7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Đánh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tốc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xuống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cấp: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Sau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khi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phân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tích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chế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xuống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thì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đánh</w:t>
      </w:r>
      <w:r w:rsidR="006D17B4">
        <w:rPr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xem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tốc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xuống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đã 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5"/>
          <w:sz w:val="26"/>
          <w:szCs w:val="26"/>
        </w:rPr>
        <w:t>â</w:t>
      </w:r>
      <w:r w:rsidRPr="008E31C8">
        <w:rPr>
          <w:sz w:val="26"/>
          <w:szCs w:val="26"/>
        </w:rPr>
        <w:t>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và 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nào, hoặc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phá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d</w:t>
      </w:r>
      <w:r w:rsidRPr="008E31C8">
        <w:rPr>
          <w:spacing w:val="2"/>
          <w:sz w:val="26"/>
          <w:szCs w:val="26"/>
        </w:rPr>
        <w:t>ỡ</w:t>
      </w:r>
      <w:r w:rsidRPr="008E31C8">
        <w:rPr>
          <w:sz w:val="26"/>
          <w:szCs w:val="26"/>
        </w:rPr>
        <w:t>.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Cơ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sở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đánh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xuống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là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năng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 cấu.</w:t>
      </w:r>
    </w:p>
    <w:p w14:paraId="1AFD2F01" w14:textId="77777777" w:rsidR="006B3890" w:rsidRPr="008E31C8" w:rsidRDefault="002579C7" w:rsidP="008B3BD1">
      <w:pPr>
        <w:spacing w:before="120" w:after="120" w:line="240" w:lineRule="atLeast"/>
        <w:ind w:right="77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Xác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định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giải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pháp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a: Xuất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phát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phải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để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giải pháp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cụ thể.</w:t>
      </w:r>
    </w:p>
    <w:p w14:paraId="0C6D4B86" w14:textId="77777777" w:rsidR="006B3890" w:rsidRPr="008E31C8" w:rsidRDefault="002579C7" w:rsidP="008B3BD1">
      <w:pPr>
        <w:spacing w:before="120" w:after="120" w:line="240" w:lineRule="atLeast"/>
        <w:ind w:right="68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a: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gồm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quá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</w:t>
      </w:r>
      <w:r w:rsidRPr="008E31C8">
        <w:rPr>
          <w:spacing w:val="9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 kết cấu. Theo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độ,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t</w:t>
      </w:r>
      <w:r w:rsidRPr="008E31C8">
        <w:rPr>
          <w:sz w:val="26"/>
          <w:szCs w:val="26"/>
        </w:rPr>
        <w:t>rì,</w:t>
      </w:r>
      <w:r w:rsidRPr="008E31C8">
        <w:rPr>
          <w:spacing w:val="7"/>
          <w:sz w:val="26"/>
          <w:szCs w:val="26"/>
        </w:rPr>
        <w:t xml:space="preserve"> </w:t>
      </w:r>
      <w:r w:rsidRPr="008E31C8">
        <w:rPr>
          <w:sz w:val="26"/>
          <w:szCs w:val="26"/>
        </w:rPr>
        <w:t>Nhà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sẽ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đề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>suất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có thể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tự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ng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nội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dung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trì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nêu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5"/>
          <w:sz w:val="26"/>
          <w:szCs w:val="26"/>
        </w:rPr>
        <w:t>ê</w:t>
      </w:r>
      <w:r w:rsidRPr="008E31C8">
        <w:rPr>
          <w:sz w:val="26"/>
          <w:szCs w:val="26"/>
        </w:rPr>
        <w:t>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thuê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một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vị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chuyên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ngành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pacing w:val="3"/>
          <w:sz w:val="26"/>
          <w:szCs w:val="26"/>
        </w:rPr>
        <w:t>t</w:t>
      </w:r>
      <w:r w:rsidRPr="008E31C8">
        <w:rPr>
          <w:sz w:val="26"/>
          <w:szCs w:val="26"/>
        </w:rPr>
        <w:t>hiết kế 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hiện.</w:t>
      </w:r>
    </w:p>
    <w:p w14:paraId="75C639E3" w14:textId="77777777" w:rsidR="006B3890" w:rsidRPr="008E31C8" w:rsidRDefault="002579C7" w:rsidP="008B3BD1">
      <w:pPr>
        <w:spacing w:before="120" w:after="120" w:line="240" w:lineRule="atLeast"/>
        <w:ind w:right="5835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>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dạng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hư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hỏng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của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kết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cấu:</w:t>
      </w:r>
    </w:p>
    <w:p w14:paraId="30DA098E" w14:textId="77777777" w:rsidR="006B3890" w:rsidRPr="008E31C8" w:rsidRDefault="002579C7" w:rsidP="008B3BD1">
      <w:pPr>
        <w:spacing w:before="120" w:after="120" w:line="240" w:lineRule="atLeast"/>
        <w:ind w:right="2391"/>
        <w:jc w:val="both"/>
        <w:rPr>
          <w:sz w:val="26"/>
          <w:szCs w:val="26"/>
        </w:rPr>
      </w:pPr>
      <w:r w:rsidRPr="008E31C8">
        <w:rPr>
          <w:sz w:val="26"/>
          <w:szCs w:val="26"/>
        </w:rPr>
        <w:lastRenderedPageBreak/>
        <w:t>Hư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sai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sót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thuộc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về thiết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kế,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thi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công,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sử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dụng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trình;</w:t>
      </w:r>
    </w:p>
    <w:p w14:paraId="3FAFA8BA" w14:textId="77777777" w:rsidR="006B3890" w:rsidRPr="008E31C8" w:rsidRDefault="002579C7" w:rsidP="008B3BD1">
      <w:pPr>
        <w:spacing w:before="120" w:after="120" w:line="240" w:lineRule="atLeast"/>
        <w:ind w:right="4913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-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do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nguyên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nhân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lún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nền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móng;</w:t>
      </w:r>
    </w:p>
    <w:p w14:paraId="7A8E1F37" w14:textId="350C9B54" w:rsidR="00CA2960" w:rsidRPr="00AF12E3" w:rsidRDefault="002579C7" w:rsidP="00AF12E3">
      <w:pPr>
        <w:spacing w:before="120" w:after="120" w:line="240" w:lineRule="atLeast"/>
        <w:ind w:right="82" w:firstLine="720"/>
        <w:jc w:val="both"/>
        <w:rPr>
          <w:spacing w:val="-1"/>
          <w:sz w:val="26"/>
          <w:szCs w:val="26"/>
        </w:rPr>
      </w:pPr>
      <w:r w:rsidRPr="00AF12E3">
        <w:rPr>
          <w:spacing w:val="-1"/>
          <w:sz w:val="26"/>
          <w:szCs w:val="26"/>
        </w:rPr>
        <w:t>Hư</w:t>
      </w:r>
      <w:r w:rsidRPr="00AF12E3">
        <w:rPr>
          <w:spacing w:val="-1"/>
          <w:sz w:val="26"/>
          <w:szCs w:val="26"/>
        </w:rPr>
        <w:t xml:space="preserve"> </w:t>
      </w:r>
      <w:r w:rsidRPr="00AF12E3">
        <w:rPr>
          <w:spacing w:val="-1"/>
          <w:sz w:val="26"/>
          <w:szCs w:val="26"/>
        </w:rPr>
        <w:t>hỏng</w:t>
      </w:r>
      <w:r w:rsidRPr="00AF12E3">
        <w:rPr>
          <w:spacing w:val="-1"/>
          <w:sz w:val="26"/>
          <w:szCs w:val="26"/>
        </w:rPr>
        <w:t xml:space="preserve"> </w:t>
      </w:r>
      <w:r w:rsidRPr="00AF12E3">
        <w:rPr>
          <w:spacing w:val="-1"/>
          <w:sz w:val="26"/>
          <w:szCs w:val="26"/>
        </w:rPr>
        <w:t>do</w:t>
      </w:r>
      <w:r w:rsidRPr="008E31C8">
        <w:rPr>
          <w:spacing w:val="-1"/>
          <w:sz w:val="26"/>
          <w:szCs w:val="26"/>
        </w:rPr>
        <w:t xml:space="preserve"> </w:t>
      </w:r>
      <w:r w:rsidRPr="00AF12E3">
        <w:rPr>
          <w:spacing w:val="-1"/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AF12E3">
        <w:rPr>
          <w:spacing w:val="-1"/>
          <w:sz w:val="26"/>
          <w:szCs w:val="26"/>
        </w:rPr>
        <w:t>động</w:t>
      </w:r>
      <w:r w:rsidRPr="00AF12E3">
        <w:rPr>
          <w:spacing w:val="-1"/>
          <w:sz w:val="26"/>
          <w:szCs w:val="26"/>
        </w:rPr>
        <w:t xml:space="preserve"> </w:t>
      </w:r>
      <w:r w:rsidRPr="00AF12E3">
        <w:rPr>
          <w:spacing w:val="-1"/>
          <w:sz w:val="26"/>
          <w:szCs w:val="26"/>
        </w:rPr>
        <w:t>của</w:t>
      </w:r>
      <w:r w:rsidRPr="00AF12E3">
        <w:rPr>
          <w:spacing w:val="-1"/>
          <w:sz w:val="26"/>
          <w:szCs w:val="26"/>
        </w:rPr>
        <w:t xml:space="preserve"> </w:t>
      </w:r>
      <w:r w:rsidRPr="00AF12E3">
        <w:rPr>
          <w:spacing w:val="-1"/>
          <w:sz w:val="26"/>
          <w:szCs w:val="26"/>
        </w:rPr>
        <w:t>các</w:t>
      </w:r>
      <w:r w:rsidRPr="00AF12E3">
        <w:rPr>
          <w:spacing w:val="-1"/>
          <w:sz w:val="26"/>
          <w:szCs w:val="26"/>
        </w:rPr>
        <w:t xml:space="preserve"> </w:t>
      </w:r>
      <w:r w:rsidRPr="00AF12E3">
        <w:rPr>
          <w:spacing w:val="-1"/>
          <w:sz w:val="26"/>
          <w:szCs w:val="26"/>
        </w:rPr>
        <w:t>yếu</w:t>
      </w:r>
      <w:r w:rsidRPr="00AF12E3">
        <w:rPr>
          <w:spacing w:val="-1"/>
          <w:sz w:val="26"/>
          <w:szCs w:val="26"/>
        </w:rPr>
        <w:t xml:space="preserve"> </w:t>
      </w:r>
      <w:r w:rsidRPr="00AF12E3">
        <w:rPr>
          <w:spacing w:val="-1"/>
          <w:sz w:val="26"/>
          <w:szCs w:val="26"/>
        </w:rPr>
        <w:t>tố khí</w:t>
      </w:r>
      <w:r w:rsidRPr="008E31C8">
        <w:rPr>
          <w:spacing w:val="-1"/>
          <w:sz w:val="26"/>
          <w:szCs w:val="26"/>
        </w:rPr>
        <w:t xml:space="preserve"> </w:t>
      </w:r>
      <w:r w:rsidRPr="00AF12E3">
        <w:rPr>
          <w:spacing w:val="-1"/>
          <w:sz w:val="26"/>
          <w:szCs w:val="26"/>
        </w:rPr>
        <w:t>hậu</w:t>
      </w:r>
      <w:r w:rsidRPr="00AF12E3">
        <w:rPr>
          <w:spacing w:val="-1"/>
          <w:sz w:val="26"/>
          <w:szCs w:val="26"/>
        </w:rPr>
        <w:t xml:space="preserve"> </w:t>
      </w:r>
      <w:r w:rsidRPr="00AF12E3">
        <w:rPr>
          <w:spacing w:val="-1"/>
          <w:sz w:val="26"/>
          <w:szCs w:val="26"/>
        </w:rPr>
        <w:t>n</w:t>
      </w:r>
      <w:r w:rsidRPr="00AF12E3">
        <w:rPr>
          <w:spacing w:val="-1"/>
          <w:sz w:val="26"/>
          <w:szCs w:val="26"/>
        </w:rPr>
        <w:t>ó</w:t>
      </w:r>
      <w:r w:rsidRPr="00AF12E3">
        <w:rPr>
          <w:spacing w:val="-1"/>
          <w:sz w:val="26"/>
          <w:szCs w:val="26"/>
        </w:rPr>
        <w:t>ng</w:t>
      </w:r>
      <w:r w:rsidRPr="00AF12E3">
        <w:rPr>
          <w:spacing w:val="-1"/>
          <w:sz w:val="26"/>
          <w:szCs w:val="26"/>
        </w:rPr>
        <w:t xml:space="preserve"> </w:t>
      </w:r>
      <w:r w:rsidRPr="00AF12E3">
        <w:rPr>
          <w:spacing w:val="-1"/>
          <w:sz w:val="26"/>
          <w:szCs w:val="26"/>
        </w:rPr>
        <w:t xml:space="preserve">ẩm; </w:t>
      </w:r>
    </w:p>
    <w:p w14:paraId="6B45D95B" w14:textId="77777777" w:rsidR="006B3890" w:rsidRPr="00AF12E3" w:rsidRDefault="002579C7" w:rsidP="00AF12E3">
      <w:pPr>
        <w:spacing w:before="120" w:after="120" w:line="240" w:lineRule="atLeast"/>
        <w:ind w:right="82" w:firstLine="720"/>
        <w:jc w:val="both"/>
        <w:rPr>
          <w:spacing w:val="-1"/>
          <w:sz w:val="26"/>
          <w:szCs w:val="26"/>
        </w:rPr>
      </w:pPr>
      <w:r w:rsidRPr="00AF12E3">
        <w:rPr>
          <w:spacing w:val="-1"/>
          <w:sz w:val="26"/>
          <w:szCs w:val="26"/>
        </w:rPr>
        <w:t>Hư</w:t>
      </w:r>
      <w:r w:rsidRPr="00AF12E3">
        <w:rPr>
          <w:spacing w:val="-1"/>
          <w:sz w:val="26"/>
          <w:szCs w:val="26"/>
        </w:rPr>
        <w:t xml:space="preserve"> </w:t>
      </w:r>
      <w:r w:rsidRPr="00AF12E3">
        <w:rPr>
          <w:spacing w:val="-1"/>
          <w:sz w:val="26"/>
          <w:szCs w:val="26"/>
        </w:rPr>
        <w:t>hỏng</w:t>
      </w:r>
      <w:r w:rsidRPr="00AF12E3">
        <w:rPr>
          <w:spacing w:val="-1"/>
          <w:sz w:val="26"/>
          <w:szCs w:val="26"/>
        </w:rPr>
        <w:t xml:space="preserve"> </w:t>
      </w:r>
      <w:r w:rsidRPr="00AF12E3">
        <w:rPr>
          <w:spacing w:val="-1"/>
          <w:sz w:val="26"/>
          <w:szCs w:val="26"/>
        </w:rPr>
        <w:t>do</w:t>
      </w:r>
      <w:r w:rsidRPr="008E31C8">
        <w:rPr>
          <w:spacing w:val="-1"/>
          <w:sz w:val="26"/>
          <w:szCs w:val="26"/>
        </w:rPr>
        <w:t xml:space="preserve"> </w:t>
      </w:r>
      <w:r w:rsidRPr="00AF12E3">
        <w:rPr>
          <w:spacing w:val="-1"/>
          <w:sz w:val="26"/>
          <w:szCs w:val="26"/>
        </w:rPr>
        <w:t>tác</w:t>
      </w:r>
      <w:r w:rsidRPr="008E31C8">
        <w:rPr>
          <w:spacing w:val="-1"/>
          <w:sz w:val="26"/>
          <w:szCs w:val="26"/>
        </w:rPr>
        <w:t xml:space="preserve"> </w:t>
      </w:r>
      <w:r w:rsidRPr="00AF12E3">
        <w:rPr>
          <w:spacing w:val="-1"/>
          <w:sz w:val="26"/>
          <w:szCs w:val="26"/>
        </w:rPr>
        <w:t>động</w:t>
      </w:r>
      <w:r w:rsidRPr="00AF12E3">
        <w:rPr>
          <w:spacing w:val="-1"/>
          <w:sz w:val="26"/>
          <w:szCs w:val="26"/>
        </w:rPr>
        <w:t xml:space="preserve"> </w:t>
      </w:r>
      <w:r w:rsidRPr="00AF12E3">
        <w:rPr>
          <w:spacing w:val="-1"/>
          <w:sz w:val="26"/>
          <w:szCs w:val="26"/>
        </w:rPr>
        <w:t>của</w:t>
      </w:r>
      <w:r w:rsidRPr="00AF12E3">
        <w:rPr>
          <w:spacing w:val="-1"/>
          <w:sz w:val="26"/>
          <w:szCs w:val="26"/>
        </w:rPr>
        <w:t xml:space="preserve"> </w:t>
      </w:r>
      <w:r w:rsidRPr="00AF12E3">
        <w:rPr>
          <w:spacing w:val="-1"/>
          <w:sz w:val="26"/>
          <w:szCs w:val="26"/>
        </w:rPr>
        <w:t>môi</w:t>
      </w:r>
      <w:r w:rsidRPr="00AF12E3">
        <w:rPr>
          <w:spacing w:val="-1"/>
          <w:sz w:val="26"/>
          <w:szCs w:val="26"/>
        </w:rPr>
        <w:t xml:space="preserve"> </w:t>
      </w:r>
      <w:r w:rsidRPr="00AF12E3">
        <w:rPr>
          <w:spacing w:val="-1"/>
          <w:sz w:val="26"/>
          <w:szCs w:val="26"/>
        </w:rPr>
        <w:t>tr</w:t>
      </w:r>
      <w:r w:rsidRPr="008E31C8">
        <w:rPr>
          <w:spacing w:val="-1"/>
          <w:sz w:val="26"/>
          <w:szCs w:val="26"/>
        </w:rPr>
        <w:t>ư</w:t>
      </w:r>
      <w:r w:rsidRPr="00AF12E3">
        <w:rPr>
          <w:spacing w:val="-1"/>
          <w:sz w:val="26"/>
          <w:szCs w:val="26"/>
        </w:rPr>
        <w:t>ờ</w:t>
      </w:r>
      <w:r w:rsidRPr="00AF12E3">
        <w:rPr>
          <w:spacing w:val="-1"/>
          <w:sz w:val="26"/>
          <w:szCs w:val="26"/>
        </w:rPr>
        <w:t>ng</w:t>
      </w:r>
      <w:r w:rsidRPr="00AF12E3">
        <w:rPr>
          <w:spacing w:val="-1"/>
          <w:sz w:val="26"/>
          <w:szCs w:val="26"/>
        </w:rPr>
        <w:t xml:space="preserve"> </w:t>
      </w:r>
      <w:r w:rsidRPr="00AF12E3">
        <w:rPr>
          <w:spacing w:val="-1"/>
          <w:sz w:val="26"/>
          <w:szCs w:val="26"/>
        </w:rPr>
        <w:t>xâm</w:t>
      </w:r>
      <w:r w:rsidRPr="00AF12E3">
        <w:rPr>
          <w:spacing w:val="-1"/>
          <w:sz w:val="26"/>
          <w:szCs w:val="26"/>
        </w:rPr>
        <w:t xml:space="preserve"> </w:t>
      </w:r>
      <w:r w:rsidRPr="00AF12E3">
        <w:rPr>
          <w:spacing w:val="-1"/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AF12E3">
        <w:rPr>
          <w:spacing w:val="-1"/>
          <w:sz w:val="26"/>
          <w:szCs w:val="26"/>
        </w:rPr>
        <w:t>c</w:t>
      </w:r>
      <w:r w:rsidRPr="00AF12E3">
        <w:rPr>
          <w:spacing w:val="-1"/>
          <w:sz w:val="26"/>
          <w:szCs w:val="26"/>
        </w:rPr>
        <w:t xml:space="preserve"> </w:t>
      </w:r>
      <w:r w:rsidRPr="00AF12E3">
        <w:rPr>
          <w:spacing w:val="-1"/>
          <w:sz w:val="26"/>
          <w:szCs w:val="26"/>
        </w:rPr>
        <w:t>công</w:t>
      </w:r>
      <w:r w:rsidRPr="00AF12E3">
        <w:rPr>
          <w:spacing w:val="-1"/>
          <w:sz w:val="26"/>
          <w:szCs w:val="26"/>
        </w:rPr>
        <w:t xml:space="preserve"> </w:t>
      </w:r>
      <w:r w:rsidRPr="00AF12E3">
        <w:rPr>
          <w:spacing w:val="-1"/>
          <w:sz w:val="26"/>
          <w:szCs w:val="26"/>
        </w:rPr>
        <w:t>nghiệp;</w:t>
      </w:r>
    </w:p>
    <w:p w14:paraId="5F16F8FE" w14:textId="77777777" w:rsidR="006B3890" w:rsidRPr="008E31C8" w:rsidRDefault="002579C7" w:rsidP="00AF12E3">
      <w:pPr>
        <w:spacing w:before="120" w:after="120" w:line="240" w:lineRule="atLeast"/>
        <w:ind w:right="8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Từ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mỗi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loại</w:t>
      </w:r>
      <w:r w:rsidRPr="008E31C8">
        <w:rPr>
          <w:spacing w:val="-16"/>
          <w:sz w:val="26"/>
          <w:szCs w:val="26"/>
        </w:rPr>
        <w:t xml:space="preserve"> </w:t>
      </w:r>
      <w:r w:rsidRPr="00AF12E3">
        <w:rPr>
          <w:spacing w:val="-1"/>
          <w:sz w:val="26"/>
          <w:szCs w:val="26"/>
        </w:rPr>
        <w:t>hình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nhận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biết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đ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c,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c</w:t>
      </w:r>
      <w:r w:rsidRPr="008E31C8">
        <w:rPr>
          <w:sz w:val="26"/>
          <w:szCs w:val="26"/>
        </w:rPr>
        <w:t>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và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ng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i</w:t>
      </w:r>
      <w:r w:rsidRPr="008E31C8">
        <w:rPr>
          <w:spacing w:val="-17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cần</w:t>
      </w:r>
      <w:r w:rsidRPr="008E31C8">
        <w:rPr>
          <w:spacing w:val="-16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ơ</w:t>
      </w:r>
      <w:r w:rsidRPr="008E31C8">
        <w:rPr>
          <w:sz w:val="26"/>
          <w:szCs w:val="26"/>
        </w:rPr>
        <w:t>ng trình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cụ</w:t>
      </w:r>
      <w:r w:rsidRPr="008E31C8">
        <w:rPr>
          <w:spacing w:val="-5"/>
          <w:sz w:val="26"/>
          <w:szCs w:val="26"/>
        </w:rPr>
        <w:t xml:space="preserve"> </w:t>
      </w:r>
      <w:r w:rsidRPr="008E31C8">
        <w:rPr>
          <w:sz w:val="26"/>
          <w:szCs w:val="26"/>
        </w:rPr>
        <w:t>thể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cho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tác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bảo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5"/>
          <w:sz w:val="26"/>
          <w:szCs w:val="26"/>
        </w:rPr>
        <w:t>ì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bao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gồm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từ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k</w:t>
      </w:r>
      <w:r w:rsidRPr="008E31C8">
        <w:rPr>
          <w:spacing w:val="-5"/>
          <w:sz w:val="26"/>
          <w:szCs w:val="26"/>
        </w:rPr>
        <w:t>h</w:t>
      </w:r>
      <w:r w:rsidRPr="008E31C8">
        <w:rPr>
          <w:sz w:val="26"/>
          <w:szCs w:val="26"/>
        </w:rPr>
        <w:t>âu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kiểm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tr</w:t>
      </w:r>
      <w:r w:rsidRPr="008E31C8">
        <w:rPr>
          <w:spacing w:val="-5"/>
          <w:sz w:val="26"/>
          <w:szCs w:val="26"/>
        </w:rPr>
        <w:t>a</w:t>
      </w:r>
      <w:r w:rsidRPr="008E31C8">
        <w:rPr>
          <w:sz w:val="26"/>
          <w:szCs w:val="26"/>
        </w:rPr>
        <w:t>,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đánh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giá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m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c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hư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hỏng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đến việc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s</w:t>
      </w:r>
      <w:r w:rsidRPr="008E31C8">
        <w:rPr>
          <w:spacing w:val="-1"/>
          <w:sz w:val="26"/>
          <w:szCs w:val="26"/>
        </w:rPr>
        <w:t>ử</w:t>
      </w:r>
      <w:r w:rsidRPr="008E31C8">
        <w:rPr>
          <w:sz w:val="26"/>
          <w:szCs w:val="26"/>
        </w:rPr>
        <w:t>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ữ</w:t>
      </w:r>
      <w:r w:rsidRPr="008E31C8">
        <w:rPr>
          <w:sz w:val="26"/>
          <w:szCs w:val="26"/>
        </w:rPr>
        <w:t>a,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gia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ờ</w:t>
      </w:r>
      <w:r w:rsidRPr="008E31C8">
        <w:rPr>
          <w:sz w:val="26"/>
          <w:szCs w:val="26"/>
        </w:rPr>
        <w:t>ng,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nâng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cấp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hoặc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phá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d</w:t>
      </w:r>
      <w:r w:rsidRPr="008E31C8">
        <w:rPr>
          <w:sz w:val="26"/>
          <w:szCs w:val="26"/>
        </w:rPr>
        <w:t>ỡ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công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trình.</w:t>
      </w:r>
    </w:p>
    <w:p w14:paraId="7A8E1F57" w14:textId="71AB98EF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sz w:val="26"/>
          <w:szCs w:val="26"/>
        </w:rPr>
        <w:t xml:space="preserve">7. </w:t>
      </w:r>
      <w:r w:rsidRPr="008E31C8">
        <w:rPr>
          <w:b/>
          <w:spacing w:val="34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yêu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cầu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khác.</w:t>
      </w:r>
    </w:p>
    <w:p w14:paraId="7A8E1F58" w14:textId="77777777" w:rsidR="00CA2960" w:rsidRPr="008E31C8" w:rsidRDefault="002579C7" w:rsidP="008B3BD1">
      <w:pPr>
        <w:spacing w:before="120" w:after="120" w:line="240" w:lineRule="atLeast"/>
        <w:jc w:val="both"/>
        <w:rPr>
          <w:sz w:val="26"/>
          <w:szCs w:val="26"/>
        </w:rPr>
      </w:pPr>
      <w:r w:rsidRPr="008E31C8">
        <w:rPr>
          <w:b/>
          <w:w w:val="99"/>
          <w:sz w:val="26"/>
          <w:szCs w:val="26"/>
        </w:rPr>
        <w:t>7</w:t>
      </w:r>
      <w:r w:rsidRPr="008E31C8">
        <w:rPr>
          <w:b/>
          <w:spacing w:val="2"/>
          <w:w w:val="99"/>
          <w:sz w:val="26"/>
          <w:szCs w:val="26"/>
        </w:rPr>
        <w:t>.</w:t>
      </w:r>
      <w:r w:rsidRPr="008E31C8">
        <w:rPr>
          <w:b/>
          <w:w w:val="99"/>
          <w:sz w:val="26"/>
          <w:szCs w:val="26"/>
        </w:rPr>
        <w:t>1.</w:t>
      </w:r>
      <w:r w:rsidRPr="008E31C8">
        <w:rPr>
          <w:b/>
          <w:spacing w:val="-23"/>
          <w:w w:val="99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Đối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với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các</w:t>
      </w:r>
      <w:r w:rsidRPr="008E31C8">
        <w:rPr>
          <w:b/>
          <w:spacing w:val="-2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t</w:t>
      </w:r>
      <w:r w:rsidRPr="008E31C8">
        <w:rPr>
          <w:b/>
          <w:spacing w:val="-2"/>
          <w:sz w:val="26"/>
          <w:szCs w:val="26"/>
        </w:rPr>
        <w:t>ư</w:t>
      </w:r>
      <w:r w:rsidRPr="008E31C8">
        <w:rPr>
          <w:b/>
          <w:sz w:val="26"/>
          <w:szCs w:val="26"/>
        </w:rPr>
        <w:t>,</w:t>
      </w:r>
      <w:r w:rsidRPr="008E31C8">
        <w:rPr>
          <w:b/>
          <w:spacing w:val="-3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vật</w:t>
      </w:r>
      <w:r w:rsidRPr="008E31C8">
        <w:rPr>
          <w:b/>
          <w:spacing w:val="-1"/>
          <w:sz w:val="26"/>
          <w:szCs w:val="26"/>
        </w:rPr>
        <w:t xml:space="preserve"> </w:t>
      </w:r>
      <w:r w:rsidRPr="008E31C8">
        <w:rPr>
          <w:b/>
          <w:sz w:val="26"/>
          <w:szCs w:val="26"/>
        </w:rPr>
        <w:t>liệu chính</w:t>
      </w:r>
    </w:p>
    <w:p w14:paraId="56193BC8" w14:textId="77777777" w:rsidR="006B3890" w:rsidRPr="008E31C8" w:rsidRDefault="002579C7" w:rsidP="00AF12E3">
      <w:pPr>
        <w:spacing w:before="120" w:after="120" w:line="240" w:lineRule="atLeast"/>
        <w:ind w:right="8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Đối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v</w:t>
      </w:r>
      <w:r w:rsidRPr="008E31C8">
        <w:rPr>
          <w:spacing w:val="2"/>
          <w:sz w:val="26"/>
          <w:szCs w:val="26"/>
        </w:rPr>
        <w:t>ớ</w:t>
      </w:r>
      <w:r w:rsidRPr="008E31C8">
        <w:rPr>
          <w:sz w:val="26"/>
          <w:szCs w:val="26"/>
        </w:rPr>
        <w:t>i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các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t</w:t>
      </w:r>
      <w:r w:rsidRPr="008E31C8">
        <w:rPr>
          <w:spacing w:val="-1"/>
          <w:sz w:val="26"/>
          <w:szCs w:val="26"/>
        </w:rPr>
        <w:t>ư</w:t>
      </w:r>
      <w:r w:rsidRPr="008E31C8">
        <w:rPr>
          <w:sz w:val="26"/>
          <w:szCs w:val="26"/>
        </w:rPr>
        <w:t>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vật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liệu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chính: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Bộ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LED;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Tủ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đèn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sáng kết </w:t>
      </w:r>
      <w:r w:rsidRPr="008E31C8">
        <w:rPr>
          <w:spacing w:val="5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nối  trung 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tâm;</w:t>
      </w:r>
      <w:r w:rsidRPr="008E31C8">
        <w:rPr>
          <w:spacing w:val="63"/>
          <w:sz w:val="26"/>
          <w:szCs w:val="26"/>
        </w:rPr>
        <w:t xml:space="preserve"> </w:t>
      </w:r>
      <w:r w:rsidRPr="008E31C8">
        <w:rPr>
          <w:sz w:val="26"/>
          <w:szCs w:val="26"/>
        </w:rPr>
        <w:t>Ống</w:t>
      </w:r>
      <w:r w:rsidRPr="008E31C8">
        <w:rPr>
          <w:spacing w:val="6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thép 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D70mm;</w:t>
      </w:r>
      <w:r w:rsidRPr="008E31C8">
        <w:rPr>
          <w:spacing w:val="58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Màn 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hình</w:t>
      </w:r>
      <w:r w:rsidRPr="008E31C8">
        <w:rPr>
          <w:spacing w:val="6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hiển 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thị  34  inch, 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Máy</w:t>
      </w:r>
      <w:r w:rsidRPr="008E31C8">
        <w:rPr>
          <w:spacing w:val="63"/>
          <w:sz w:val="26"/>
          <w:szCs w:val="26"/>
        </w:rPr>
        <w:t xml:space="preserve"> </w:t>
      </w:r>
      <w:r w:rsidRPr="008E31C8">
        <w:rPr>
          <w:sz w:val="26"/>
          <w:szCs w:val="26"/>
        </w:rPr>
        <w:t xml:space="preserve">tính </w:t>
      </w:r>
      <w:r w:rsidRPr="008E31C8">
        <w:rPr>
          <w:spacing w:val="4"/>
          <w:sz w:val="26"/>
          <w:szCs w:val="26"/>
        </w:rPr>
        <w:t xml:space="preserve"> </w:t>
      </w:r>
      <w:r w:rsidRPr="008E31C8">
        <w:rPr>
          <w:sz w:val="26"/>
          <w:szCs w:val="26"/>
        </w:rPr>
        <w:t>chủ (Server),</w:t>
      </w:r>
      <w:r w:rsidRPr="008E31C8">
        <w:rPr>
          <w:spacing w:val="-14"/>
          <w:sz w:val="26"/>
          <w:szCs w:val="26"/>
        </w:rPr>
        <w:t xml:space="preserve"> </w:t>
      </w:r>
      <w:r w:rsidRPr="008E31C8">
        <w:rPr>
          <w:sz w:val="26"/>
          <w:szCs w:val="26"/>
        </w:rPr>
        <w:t>Phần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mềm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giám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sát,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điều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khiển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hệ</w:t>
      </w:r>
      <w:r w:rsidRPr="008E31C8">
        <w:rPr>
          <w:spacing w:val="-9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4"/>
          <w:sz w:val="26"/>
          <w:szCs w:val="26"/>
        </w:rPr>
        <w:t>ố</w:t>
      </w:r>
      <w:r w:rsidRPr="008E31C8">
        <w:rPr>
          <w:sz w:val="26"/>
          <w:szCs w:val="26"/>
        </w:rPr>
        <w:t>ng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chiếu</w:t>
      </w:r>
      <w:r w:rsidRPr="008E31C8">
        <w:rPr>
          <w:spacing w:val="-13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sáng,</w:t>
      </w:r>
      <w:r w:rsidRPr="008E31C8">
        <w:rPr>
          <w:spacing w:val="-15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12"/>
          <w:sz w:val="26"/>
          <w:szCs w:val="26"/>
        </w:rPr>
        <w:t xml:space="preserve"> </w:t>
      </w:r>
      <w:r w:rsidRPr="008E31C8">
        <w:rPr>
          <w:sz w:val="26"/>
          <w:szCs w:val="26"/>
        </w:rPr>
        <w:t>bị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cảm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biến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ánh</w:t>
      </w:r>
      <w:r w:rsidRPr="008E31C8">
        <w:rPr>
          <w:spacing w:val="-11"/>
          <w:sz w:val="26"/>
          <w:szCs w:val="26"/>
        </w:rPr>
        <w:t xml:space="preserve"> </w:t>
      </w:r>
      <w:r w:rsidRPr="008E31C8">
        <w:rPr>
          <w:sz w:val="26"/>
          <w:szCs w:val="26"/>
        </w:rPr>
        <w:t>sáng đặc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tính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0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1"/>
          <w:sz w:val="26"/>
          <w:szCs w:val="26"/>
        </w:rPr>
        <w:t xml:space="preserve"> </w:t>
      </w:r>
      <w:r w:rsidRPr="008E31C8">
        <w:rPr>
          <w:sz w:val="26"/>
          <w:szCs w:val="26"/>
        </w:rPr>
        <w:t>kế phát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hành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cùng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pacing w:val="1"/>
          <w:sz w:val="26"/>
          <w:szCs w:val="26"/>
        </w:rPr>
        <w:t>E</w:t>
      </w:r>
      <w:r w:rsidRPr="008E31C8">
        <w:rPr>
          <w:sz w:val="26"/>
          <w:szCs w:val="26"/>
        </w:rPr>
        <w:t>-HSM</w:t>
      </w:r>
      <w:r w:rsidRPr="008E31C8">
        <w:rPr>
          <w:spacing w:val="-19"/>
          <w:sz w:val="26"/>
          <w:szCs w:val="26"/>
        </w:rPr>
        <w:t>T</w:t>
      </w:r>
      <w:r w:rsidRPr="008E31C8">
        <w:rPr>
          <w:sz w:val="26"/>
          <w:szCs w:val="26"/>
        </w:rPr>
        <w:t>.</w:t>
      </w:r>
    </w:p>
    <w:p w14:paraId="7A8E1F5D" w14:textId="67822772" w:rsidR="00CA2960" w:rsidRPr="008E31C8" w:rsidRDefault="002579C7" w:rsidP="00AF12E3">
      <w:pPr>
        <w:spacing w:before="120" w:after="120" w:line="240" w:lineRule="atLeast"/>
        <w:ind w:right="82" w:firstLine="720"/>
        <w:jc w:val="both"/>
        <w:rPr>
          <w:sz w:val="26"/>
          <w:szCs w:val="26"/>
        </w:rPr>
      </w:pPr>
      <w:r w:rsidRPr="008E31C8">
        <w:rPr>
          <w:sz w:val="26"/>
          <w:szCs w:val="26"/>
        </w:rPr>
        <w:t>Nhà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thầu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chúng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tôi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cam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kết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</w:t>
      </w:r>
      <w:r w:rsidRPr="008E31C8">
        <w:rPr>
          <w:spacing w:val="-1"/>
          <w:sz w:val="26"/>
          <w:szCs w:val="26"/>
        </w:rPr>
        <w:t>ự</w:t>
      </w:r>
      <w:r w:rsidRPr="008E31C8">
        <w:rPr>
          <w:sz w:val="26"/>
          <w:szCs w:val="26"/>
        </w:rPr>
        <w:t>c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hiện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cung cấp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đúng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tiến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độ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và đạt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chất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l</w:t>
      </w:r>
      <w:r w:rsidRPr="008E31C8">
        <w:rPr>
          <w:spacing w:val="-1"/>
          <w:sz w:val="26"/>
          <w:szCs w:val="26"/>
        </w:rPr>
        <w:t>ư</w:t>
      </w:r>
      <w:r w:rsidRPr="008E31C8">
        <w:rPr>
          <w:spacing w:val="2"/>
          <w:sz w:val="26"/>
          <w:szCs w:val="26"/>
        </w:rPr>
        <w:t>ợ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3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 kế</w:t>
      </w:r>
      <w:r w:rsidR="00D04188" w:rsidRPr="008E31C8">
        <w:rPr>
          <w:spacing w:val="14"/>
          <w:sz w:val="26"/>
          <w:szCs w:val="26"/>
        </w:rPr>
        <w:t>.</w:t>
      </w:r>
      <w:r w:rsidR="00AF12E3">
        <w:rPr>
          <w:spacing w:val="14"/>
          <w:sz w:val="26"/>
          <w:szCs w:val="26"/>
        </w:rPr>
        <w:t xml:space="preserve"> </w:t>
      </w:r>
      <w:r w:rsidRPr="008E31C8">
        <w:rPr>
          <w:sz w:val="26"/>
          <w:szCs w:val="26"/>
        </w:rPr>
        <w:t>Có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thông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số kỹ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z w:val="26"/>
          <w:szCs w:val="26"/>
        </w:rPr>
        <w:t>thuật</w:t>
      </w:r>
      <w:r w:rsidRPr="008E31C8">
        <w:rPr>
          <w:spacing w:val="-8"/>
          <w:sz w:val="26"/>
          <w:szCs w:val="26"/>
        </w:rPr>
        <w:t xml:space="preserve"> </w:t>
      </w:r>
      <w:r w:rsidRPr="008E31C8">
        <w:rPr>
          <w:sz w:val="26"/>
          <w:szCs w:val="26"/>
        </w:rPr>
        <w:t>đáp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yêu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cầu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của</w:t>
      </w:r>
      <w:r w:rsidRPr="008E31C8">
        <w:rPr>
          <w:spacing w:val="-7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6"/>
          <w:sz w:val="26"/>
          <w:szCs w:val="26"/>
        </w:rPr>
        <w:t xml:space="preserve"> </w:t>
      </w:r>
      <w:r w:rsidRPr="008E31C8">
        <w:rPr>
          <w:sz w:val="26"/>
          <w:szCs w:val="26"/>
        </w:rPr>
        <w:t>sơ</w:t>
      </w:r>
      <w:r w:rsidRPr="008E31C8">
        <w:rPr>
          <w:spacing w:val="2"/>
          <w:sz w:val="26"/>
          <w:szCs w:val="26"/>
        </w:rPr>
        <w:t xml:space="preserve"> </w:t>
      </w:r>
      <w:r w:rsidRPr="008E31C8">
        <w:rPr>
          <w:sz w:val="26"/>
          <w:szCs w:val="26"/>
        </w:rPr>
        <w:t>thiết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kế,</w:t>
      </w:r>
      <w:r w:rsidRPr="008E31C8">
        <w:rPr>
          <w:spacing w:val="-3"/>
          <w:sz w:val="26"/>
          <w:szCs w:val="26"/>
        </w:rPr>
        <w:t xml:space="preserve"> </w:t>
      </w:r>
      <w:r w:rsidRPr="008E31C8">
        <w:rPr>
          <w:sz w:val="26"/>
          <w:szCs w:val="26"/>
        </w:rPr>
        <w:t>kèm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theo</w:t>
      </w:r>
      <w:r w:rsidRPr="008E31C8">
        <w:rPr>
          <w:spacing w:val="-2"/>
          <w:sz w:val="26"/>
          <w:szCs w:val="26"/>
        </w:rPr>
        <w:t xml:space="preserve"> </w:t>
      </w:r>
      <w:r w:rsidRPr="008E31C8">
        <w:rPr>
          <w:sz w:val="26"/>
          <w:szCs w:val="26"/>
        </w:rPr>
        <w:t>hồ</w:t>
      </w:r>
      <w:r w:rsidRPr="008E31C8">
        <w:rPr>
          <w:spacing w:val="-1"/>
          <w:sz w:val="26"/>
          <w:szCs w:val="26"/>
        </w:rPr>
        <w:t xml:space="preserve"> </w:t>
      </w:r>
      <w:r w:rsidRPr="008E31C8">
        <w:rPr>
          <w:spacing w:val="-5"/>
          <w:sz w:val="26"/>
          <w:szCs w:val="26"/>
        </w:rPr>
        <w:t>s</w:t>
      </w:r>
      <w:r w:rsidRPr="008E31C8">
        <w:rPr>
          <w:sz w:val="26"/>
          <w:szCs w:val="26"/>
        </w:rPr>
        <w:t>ơ</w:t>
      </w:r>
      <w:r w:rsidRPr="008E31C8">
        <w:rPr>
          <w:spacing w:val="6"/>
          <w:sz w:val="26"/>
          <w:szCs w:val="26"/>
        </w:rPr>
        <w:t xml:space="preserve"> </w:t>
      </w:r>
      <w:r w:rsidRPr="008E31C8">
        <w:rPr>
          <w:sz w:val="26"/>
          <w:szCs w:val="26"/>
        </w:rPr>
        <w:t>ch</w:t>
      </w:r>
      <w:r w:rsidRPr="008E31C8">
        <w:rPr>
          <w:spacing w:val="-1"/>
          <w:sz w:val="26"/>
          <w:szCs w:val="26"/>
        </w:rPr>
        <w:t>ứ</w:t>
      </w:r>
      <w:r w:rsidRPr="008E31C8">
        <w:rPr>
          <w:sz w:val="26"/>
          <w:szCs w:val="26"/>
        </w:rPr>
        <w:t>ng</w:t>
      </w:r>
      <w:r w:rsidRPr="008E31C8">
        <w:rPr>
          <w:spacing w:val="-4"/>
          <w:sz w:val="26"/>
          <w:szCs w:val="26"/>
        </w:rPr>
        <w:t xml:space="preserve"> </w:t>
      </w:r>
      <w:r w:rsidRPr="008E31C8">
        <w:rPr>
          <w:sz w:val="26"/>
          <w:szCs w:val="26"/>
        </w:rPr>
        <w:t>minh.</w:t>
      </w:r>
    </w:p>
    <w:p w14:paraId="27DE97EC" w14:textId="77777777" w:rsidR="00FA7885" w:rsidRPr="008E31C8" w:rsidRDefault="00FA7885" w:rsidP="008B3BD1">
      <w:pPr>
        <w:spacing w:before="120" w:after="120" w:line="240" w:lineRule="atLeast"/>
        <w:jc w:val="both"/>
        <w:rPr>
          <w:b/>
          <w:sz w:val="26"/>
          <w:szCs w:val="26"/>
        </w:rPr>
      </w:pPr>
      <w:r w:rsidRPr="008E31C8">
        <w:rPr>
          <w:b/>
          <w:sz w:val="26"/>
          <w:szCs w:val="26"/>
        </w:rPr>
        <w:t>KẾT LUẬN:</w:t>
      </w:r>
    </w:p>
    <w:p w14:paraId="217703D1" w14:textId="6B8500F8" w:rsidR="00FA7885" w:rsidRPr="008E31C8" w:rsidRDefault="00FA7885" w:rsidP="008B3BD1">
      <w:pPr>
        <w:numPr>
          <w:ilvl w:val="12"/>
          <w:numId w:val="0"/>
        </w:numPr>
        <w:spacing w:before="120" w:after="120" w:line="240" w:lineRule="atLeast"/>
        <w:ind w:firstLine="567"/>
        <w:jc w:val="both"/>
        <w:rPr>
          <w:color w:val="000000"/>
          <w:sz w:val="26"/>
          <w:szCs w:val="26"/>
          <w:lang w:val="vi-VN"/>
        </w:rPr>
      </w:pPr>
      <w:r w:rsidRPr="008E31C8">
        <w:rPr>
          <w:color w:val="000000"/>
          <w:sz w:val="26"/>
          <w:szCs w:val="26"/>
          <w:lang w:val="vi-VN"/>
        </w:rPr>
        <w:t>Trên đây là toàn bộ phương án tổ chức thi công gói thầu Gói thầu</w:t>
      </w:r>
      <w:r w:rsidR="00C2006F" w:rsidRPr="008E31C8">
        <w:rPr>
          <w:color w:val="000000"/>
          <w:sz w:val="26"/>
          <w:szCs w:val="26"/>
          <w:lang w:val="vi-VN"/>
        </w:rPr>
        <w:t xml:space="preserve"> </w:t>
      </w:r>
      <w:r w:rsidR="00C2006F" w:rsidRPr="008E31C8">
        <w:rPr>
          <w:color w:val="000000"/>
          <w:sz w:val="26"/>
          <w:szCs w:val="26"/>
          <w:lang w:val="vi-VN"/>
        </w:rPr>
        <w:t>Thi công xây dựng và cung cấp lắp đặt thiết bị</w:t>
      </w:r>
      <w:r w:rsidR="00C2006F" w:rsidRPr="008E31C8">
        <w:rPr>
          <w:color w:val="000000"/>
          <w:sz w:val="26"/>
          <w:szCs w:val="26"/>
          <w:lang w:val="vi-VN"/>
        </w:rPr>
        <w:t xml:space="preserve"> thuộc dự án: </w:t>
      </w:r>
      <w:r w:rsidR="00960484" w:rsidRPr="008E31C8">
        <w:rPr>
          <w:color w:val="000000"/>
          <w:sz w:val="26"/>
          <w:szCs w:val="26"/>
          <w:lang w:val="vi-VN"/>
        </w:rPr>
        <w:t>Sửa chữa hệ thống chiếu sáng đường 30/4, thành phố Tây Ninh</w:t>
      </w:r>
      <w:r w:rsidRPr="008E31C8">
        <w:rPr>
          <w:color w:val="000000"/>
          <w:sz w:val="26"/>
          <w:szCs w:val="26"/>
          <w:lang w:val="vi-VN"/>
        </w:rPr>
        <w:t xml:space="preserve">. </w:t>
      </w:r>
    </w:p>
    <w:p w14:paraId="687B1C5E" w14:textId="3C397532" w:rsidR="00DA7B22" w:rsidRPr="008E31C8" w:rsidRDefault="00FA7885" w:rsidP="008B3BD1">
      <w:pPr>
        <w:spacing w:before="120" w:after="120" w:line="240" w:lineRule="atLeast"/>
        <w:ind w:right="188"/>
        <w:jc w:val="both"/>
        <w:rPr>
          <w:sz w:val="26"/>
          <w:szCs w:val="26"/>
        </w:rPr>
      </w:pPr>
      <w:r w:rsidRPr="008E31C8">
        <w:rPr>
          <w:color w:val="000000"/>
          <w:sz w:val="26"/>
          <w:szCs w:val="26"/>
          <w:lang w:val="vi-VN"/>
        </w:rPr>
        <w:tab/>
      </w:r>
      <w:r w:rsidR="00960484" w:rsidRPr="008E31C8">
        <w:rPr>
          <w:color w:val="000000"/>
          <w:sz w:val="26"/>
          <w:szCs w:val="26"/>
        </w:rPr>
        <w:t>T</w:t>
      </w:r>
      <w:r w:rsidRPr="008E31C8">
        <w:rPr>
          <w:color w:val="000000"/>
          <w:sz w:val="26"/>
          <w:szCs w:val="26"/>
          <w:lang w:val="vi-VN"/>
        </w:rPr>
        <w:t xml:space="preserve">rân </w:t>
      </w:r>
      <w:proofErr w:type="gramStart"/>
      <w:r w:rsidRPr="008E31C8">
        <w:rPr>
          <w:color w:val="000000"/>
          <w:sz w:val="26"/>
          <w:szCs w:val="26"/>
          <w:lang w:val="vi-VN"/>
        </w:rPr>
        <w:t>trọng .</w:t>
      </w:r>
      <w:proofErr w:type="gramEnd"/>
      <w:r w:rsidRPr="008E31C8">
        <w:rPr>
          <w:color w:val="000000"/>
          <w:sz w:val="26"/>
          <w:szCs w:val="26"/>
          <w:lang w:val="vi-VN"/>
        </w:rPr>
        <w:t>/.</w:t>
      </w:r>
      <w:r w:rsidRPr="008E31C8">
        <w:rPr>
          <w:color w:val="000000"/>
          <w:sz w:val="26"/>
          <w:szCs w:val="26"/>
          <w:lang w:val="vi-VN"/>
        </w:rPr>
        <w:tab/>
      </w:r>
    </w:p>
    <w:p w14:paraId="7A8E1F5E" w14:textId="77777777" w:rsidR="00CA2960" w:rsidRPr="008E31C8" w:rsidRDefault="00CA2960" w:rsidP="00E64318">
      <w:pPr>
        <w:spacing w:before="3" w:line="140" w:lineRule="exact"/>
        <w:jc w:val="both"/>
        <w:rPr>
          <w:sz w:val="26"/>
          <w:szCs w:val="26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2"/>
        <w:gridCol w:w="5123"/>
      </w:tblGrid>
      <w:tr w:rsidR="00240182" w:rsidRPr="008E31C8" w14:paraId="17EED160" w14:textId="77777777" w:rsidTr="005907DE">
        <w:trPr>
          <w:trHeight w:val="1942"/>
          <w:jc w:val="center"/>
        </w:trPr>
        <w:tc>
          <w:tcPr>
            <w:tcW w:w="5122" w:type="dxa"/>
          </w:tcPr>
          <w:p w14:paraId="1EBC0CEE" w14:textId="77B9DE29" w:rsidR="00960484" w:rsidRPr="008E31C8" w:rsidRDefault="00960484" w:rsidP="00C47616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123" w:type="dxa"/>
          </w:tcPr>
          <w:p w14:paraId="39FFEA4C" w14:textId="33FE39B8" w:rsidR="00240182" w:rsidRPr="008E31C8" w:rsidRDefault="00240182" w:rsidP="00960484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 w:rsidRPr="008E31C8">
              <w:rPr>
                <w:b/>
                <w:bCs/>
                <w:sz w:val="26"/>
                <w:szCs w:val="26"/>
              </w:rPr>
              <w:t>Đại diện Liên danh nhà thầu thi công</w:t>
            </w:r>
          </w:p>
          <w:p w14:paraId="3BC6811D" w14:textId="22671AD3" w:rsidR="006B3890" w:rsidRPr="008E31C8" w:rsidRDefault="006633ED" w:rsidP="00960484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 w:rsidRPr="008E31C8">
              <w:rPr>
                <w:b/>
                <w:bCs/>
                <w:sz w:val="26"/>
                <w:szCs w:val="26"/>
              </w:rPr>
              <w:t xml:space="preserve">Giám đốc Công ty TNHH Tư vấn và Xây dựng Quang Điện </w:t>
            </w:r>
          </w:p>
          <w:p w14:paraId="687CCC25" w14:textId="16B089D3" w:rsidR="006B3890" w:rsidRPr="008E31C8" w:rsidRDefault="006B3890" w:rsidP="00960484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</w:p>
          <w:p w14:paraId="0DA42A17" w14:textId="6DEF5DF0" w:rsidR="006B3890" w:rsidRPr="008E31C8" w:rsidRDefault="006B3890" w:rsidP="00960484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</w:p>
          <w:p w14:paraId="12F3B920" w14:textId="77777777" w:rsidR="006B3890" w:rsidRPr="008E31C8" w:rsidRDefault="006B3890" w:rsidP="00960484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</w:p>
          <w:p w14:paraId="2F48D3B7" w14:textId="4121765C" w:rsidR="00240182" w:rsidRPr="008E31C8" w:rsidRDefault="00FD0C00" w:rsidP="00960484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 w:rsidRPr="008E31C8">
              <w:rPr>
                <w:b/>
                <w:bCs/>
                <w:sz w:val="26"/>
                <w:szCs w:val="26"/>
              </w:rPr>
              <w:t>Trần Đại Dương</w:t>
            </w:r>
          </w:p>
        </w:tc>
      </w:tr>
    </w:tbl>
    <w:p w14:paraId="7A8E1F60" w14:textId="77777777" w:rsidR="00CA2960" w:rsidRPr="008E31C8" w:rsidRDefault="00CA2960" w:rsidP="00E64318">
      <w:pPr>
        <w:spacing w:before="7" w:line="140" w:lineRule="exact"/>
        <w:jc w:val="both"/>
        <w:rPr>
          <w:sz w:val="26"/>
          <w:szCs w:val="26"/>
        </w:rPr>
      </w:pPr>
    </w:p>
    <w:sectPr w:rsidR="00CA2960" w:rsidRPr="008E31C8" w:rsidSect="003345D6">
      <w:headerReference w:type="default" r:id="rId61"/>
      <w:pgSz w:w="12240" w:h="15840"/>
      <w:pgMar w:top="851" w:right="851" w:bottom="851" w:left="113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0643B9" w14:textId="77777777" w:rsidR="002579C7" w:rsidRDefault="002579C7">
      <w:r>
        <w:separator/>
      </w:r>
    </w:p>
  </w:endnote>
  <w:endnote w:type="continuationSeparator" w:id="0">
    <w:p w14:paraId="17D45677" w14:textId="77777777" w:rsidR="002579C7" w:rsidRDefault="00257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E4DECC" w14:textId="77777777" w:rsidR="002579C7" w:rsidRDefault="002579C7">
      <w:r>
        <w:separator/>
      </w:r>
    </w:p>
  </w:footnote>
  <w:footnote w:type="continuationSeparator" w:id="0">
    <w:p w14:paraId="1F270356" w14:textId="77777777" w:rsidR="002579C7" w:rsidRDefault="002579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E1F8B" w14:textId="77777777" w:rsidR="00CA2960" w:rsidRDefault="002579C7">
    <w:pPr>
      <w:spacing w:line="200" w:lineRule="exact"/>
    </w:pPr>
    <w:r>
      <w:pict w14:anchorId="7A8E1FD6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114.5pt;margin-top:55.55pt;width:353.2pt;height:14.95pt;z-index:-5016;mso-position-horizontal-relative:page;mso-position-vertical-relative:page" filled="f" stroked="f">
          <v:textbox inset="0,0,0,0">
            <w:txbxContent>
              <w:p w14:paraId="7A8E1FD8" w14:textId="77777777" w:rsidR="00CA2960" w:rsidRDefault="002579C7">
                <w:pPr>
                  <w:spacing w:line="280" w:lineRule="exact"/>
                  <w:ind w:left="20" w:right="-39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vấn</w:t>
                </w:r>
                <w:r>
                  <w:rPr>
                    <w:spacing w:val="-2"/>
                    <w:sz w:val="26"/>
                    <w:szCs w:val="26"/>
                  </w:rPr>
                  <w:t xml:space="preserve"> </w:t>
                </w:r>
                <w:r>
                  <w:rPr>
                    <w:sz w:val="26"/>
                    <w:szCs w:val="26"/>
                  </w:rPr>
                  <w:t>giám</w:t>
                </w:r>
                <w:r>
                  <w:rPr>
                    <w:spacing w:val="-3"/>
                    <w:sz w:val="26"/>
                    <w:szCs w:val="26"/>
                  </w:rPr>
                  <w:t xml:space="preserve"> </w:t>
                </w:r>
                <w:r>
                  <w:rPr>
                    <w:sz w:val="26"/>
                    <w:szCs w:val="26"/>
                  </w:rPr>
                  <w:t>sát</w:t>
                </w:r>
                <w:r>
                  <w:rPr>
                    <w:spacing w:val="-1"/>
                    <w:sz w:val="26"/>
                    <w:szCs w:val="26"/>
                  </w:rPr>
                  <w:t xml:space="preserve"> </w:t>
                </w:r>
                <w:r>
                  <w:rPr>
                    <w:sz w:val="26"/>
                    <w:szCs w:val="26"/>
                  </w:rPr>
                  <w:t>đến</w:t>
                </w:r>
                <w:r>
                  <w:rPr>
                    <w:spacing w:val="-2"/>
                    <w:sz w:val="26"/>
                    <w:szCs w:val="26"/>
                  </w:rPr>
                  <w:t xml:space="preserve"> </w:t>
                </w:r>
                <w:r>
                  <w:rPr>
                    <w:sz w:val="26"/>
                    <w:szCs w:val="26"/>
                  </w:rPr>
                  <w:t>nghiệm</w:t>
                </w:r>
                <w:r>
                  <w:rPr>
                    <w:spacing w:val="-6"/>
                    <w:sz w:val="26"/>
                    <w:szCs w:val="26"/>
                  </w:rPr>
                  <w:t xml:space="preserve"> </w:t>
                </w:r>
                <w:r>
                  <w:rPr>
                    <w:sz w:val="26"/>
                    <w:szCs w:val="26"/>
                  </w:rPr>
                  <w:t>thu</w:t>
                </w:r>
                <w:r>
                  <w:rPr>
                    <w:spacing w:val="-1"/>
                    <w:sz w:val="26"/>
                    <w:szCs w:val="26"/>
                  </w:rPr>
                  <w:t xml:space="preserve"> </w:t>
                </w:r>
                <w:r>
                  <w:rPr>
                    <w:sz w:val="26"/>
                    <w:szCs w:val="26"/>
                  </w:rPr>
                  <w:t>và</w:t>
                </w:r>
                <w:r>
                  <w:rPr>
                    <w:spacing w:val="-5"/>
                    <w:sz w:val="26"/>
                    <w:szCs w:val="26"/>
                  </w:rPr>
                  <w:t xml:space="preserve"> </w:t>
                </w:r>
                <w:r>
                  <w:rPr>
                    <w:sz w:val="26"/>
                    <w:szCs w:val="26"/>
                  </w:rPr>
                  <w:t>chuyển</w:t>
                </w:r>
                <w:r>
                  <w:rPr>
                    <w:spacing w:val="-6"/>
                    <w:sz w:val="26"/>
                    <w:szCs w:val="26"/>
                  </w:rPr>
                  <w:t xml:space="preserve"> </w:t>
                </w:r>
                <w:r>
                  <w:rPr>
                    <w:sz w:val="26"/>
                    <w:szCs w:val="26"/>
                  </w:rPr>
                  <w:t>giai</w:t>
                </w:r>
                <w:r>
                  <w:rPr>
                    <w:spacing w:val="-2"/>
                    <w:sz w:val="26"/>
                    <w:szCs w:val="26"/>
                  </w:rPr>
                  <w:t xml:space="preserve"> </w:t>
                </w:r>
                <w:r>
                  <w:rPr>
                    <w:sz w:val="26"/>
                    <w:szCs w:val="26"/>
                  </w:rPr>
                  <w:t>đ</w:t>
                </w:r>
                <w:r>
                  <w:rPr>
                    <w:spacing w:val="-5"/>
                    <w:sz w:val="26"/>
                    <w:szCs w:val="26"/>
                  </w:rPr>
                  <w:t>o</w:t>
                </w:r>
                <w:r>
                  <w:rPr>
                    <w:sz w:val="26"/>
                    <w:szCs w:val="26"/>
                  </w:rPr>
                  <w:t>ạn</w:t>
                </w:r>
                <w:r>
                  <w:rPr>
                    <w:spacing w:val="-3"/>
                    <w:sz w:val="26"/>
                    <w:szCs w:val="26"/>
                  </w:rPr>
                  <w:t xml:space="preserve"> </w:t>
                </w:r>
                <w:r>
                  <w:rPr>
                    <w:sz w:val="26"/>
                    <w:szCs w:val="26"/>
                  </w:rPr>
                  <w:t>thi</w:t>
                </w:r>
                <w:r>
                  <w:rPr>
                    <w:spacing w:val="-1"/>
                    <w:sz w:val="26"/>
                    <w:szCs w:val="26"/>
                  </w:rPr>
                  <w:t xml:space="preserve"> </w:t>
                </w:r>
                <w:r>
                  <w:rPr>
                    <w:sz w:val="26"/>
                    <w:szCs w:val="26"/>
                  </w:rPr>
                  <w:t>công</w:t>
                </w:r>
                <w:r>
                  <w:rPr>
                    <w:spacing w:val="-3"/>
                    <w:sz w:val="26"/>
                    <w:szCs w:val="26"/>
                  </w:rPr>
                  <w:t xml:space="preserve"> </w:t>
                </w:r>
                <w:r>
                  <w:rPr>
                    <w:sz w:val="26"/>
                    <w:szCs w:val="26"/>
                  </w:rPr>
                  <w:t>tiếp</w:t>
                </w:r>
                <w:r>
                  <w:rPr>
                    <w:spacing w:val="-2"/>
                    <w:sz w:val="26"/>
                    <w:szCs w:val="26"/>
                  </w:rPr>
                  <w:t xml:space="preserve"> </w:t>
                </w:r>
                <w:r>
                  <w:rPr>
                    <w:sz w:val="26"/>
                    <w:szCs w:val="26"/>
                  </w:rPr>
                  <w:t>theo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E1F8C" w14:textId="77777777" w:rsidR="00CA2960" w:rsidRDefault="002579C7">
    <w:pPr>
      <w:spacing w:line="200" w:lineRule="exact"/>
    </w:pPr>
    <w:r>
      <w:pict w14:anchorId="7A8E1FD7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14.95pt;margin-top:55.55pt;width:260.65pt;height:14.95pt;z-index:-5015;mso-position-horizontal-relative:page;mso-position-vertical-relative:page" filled="f" stroked="f">
          <v:textbox inset="0,0,0,0">
            <w:txbxContent>
              <w:p w14:paraId="7A8E1FD9" w14:textId="77777777" w:rsidR="00CA2960" w:rsidRDefault="002579C7">
                <w:pPr>
                  <w:spacing w:line="280" w:lineRule="exact"/>
                  <w:ind w:left="20" w:right="-39"/>
                  <w:rPr>
                    <w:sz w:val="26"/>
                    <w:szCs w:val="26"/>
                  </w:rPr>
                </w:pPr>
                <w:r>
                  <w:rPr>
                    <w:b/>
                    <w:sz w:val="26"/>
                    <w:szCs w:val="26"/>
                  </w:rPr>
                  <w:t>1</w:t>
                </w:r>
                <w:r>
                  <w:rPr>
                    <w:b/>
                    <w:spacing w:val="2"/>
                    <w:sz w:val="26"/>
                    <w:szCs w:val="26"/>
                  </w:rPr>
                  <w:t>.</w:t>
                </w:r>
                <w:r>
                  <w:rPr>
                    <w:b/>
                    <w:sz w:val="26"/>
                    <w:szCs w:val="26"/>
                  </w:rPr>
                  <w:t>6</w:t>
                </w:r>
                <w:r>
                  <w:rPr>
                    <w:b/>
                    <w:spacing w:val="2"/>
                    <w:sz w:val="26"/>
                    <w:szCs w:val="26"/>
                  </w:rPr>
                  <w:t>.</w:t>
                </w:r>
                <w:r>
                  <w:rPr>
                    <w:b/>
                    <w:sz w:val="26"/>
                    <w:szCs w:val="26"/>
                  </w:rPr>
                  <w:t>9.</w:t>
                </w:r>
                <w:r>
                  <w:rPr>
                    <w:b/>
                    <w:spacing w:val="62"/>
                    <w:sz w:val="26"/>
                    <w:szCs w:val="26"/>
                  </w:rPr>
                  <w:t xml:space="preserve"> </w:t>
                </w:r>
                <w:r>
                  <w:rPr>
                    <w:b/>
                    <w:sz w:val="26"/>
                    <w:szCs w:val="26"/>
                  </w:rPr>
                  <w:t>Biện</w:t>
                </w:r>
                <w:r>
                  <w:rPr>
                    <w:b/>
                    <w:spacing w:val="-3"/>
                    <w:sz w:val="26"/>
                    <w:szCs w:val="26"/>
                  </w:rPr>
                  <w:t xml:space="preserve"> </w:t>
                </w:r>
                <w:r>
                  <w:rPr>
                    <w:b/>
                    <w:sz w:val="26"/>
                    <w:szCs w:val="26"/>
                  </w:rPr>
                  <w:t>pháp</w:t>
                </w:r>
                <w:r>
                  <w:rPr>
                    <w:b/>
                    <w:spacing w:val="-4"/>
                    <w:sz w:val="26"/>
                    <w:szCs w:val="26"/>
                  </w:rPr>
                  <w:t xml:space="preserve"> </w:t>
                </w:r>
                <w:r>
                  <w:rPr>
                    <w:b/>
                    <w:sz w:val="26"/>
                    <w:szCs w:val="26"/>
                  </w:rPr>
                  <w:t>luồn</w:t>
                </w:r>
                <w:r>
                  <w:rPr>
                    <w:b/>
                    <w:spacing w:val="-3"/>
                    <w:sz w:val="26"/>
                    <w:szCs w:val="26"/>
                  </w:rPr>
                  <w:t xml:space="preserve"> </w:t>
                </w:r>
                <w:r>
                  <w:rPr>
                    <w:b/>
                    <w:sz w:val="26"/>
                    <w:szCs w:val="26"/>
                  </w:rPr>
                  <w:t>cáp</w:t>
                </w:r>
                <w:r>
                  <w:rPr>
                    <w:b/>
                    <w:spacing w:val="-2"/>
                    <w:sz w:val="26"/>
                    <w:szCs w:val="26"/>
                  </w:rPr>
                  <w:t xml:space="preserve"> </w:t>
                </w:r>
                <w:r>
                  <w:rPr>
                    <w:b/>
                    <w:sz w:val="26"/>
                    <w:szCs w:val="26"/>
                  </w:rPr>
                  <w:t>điện</w:t>
                </w:r>
                <w:r>
                  <w:rPr>
                    <w:b/>
                    <w:spacing w:val="-3"/>
                    <w:sz w:val="26"/>
                    <w:szCs w:val="26"/>
                  </w:rPr>
                  <w:t xml:space="preserve"> </w:t>
                </w:r>
                <w:r>
                  <w:rPr>
                    <w:b/>
                    <w:sz w:val="26"/>
                    <w:szCs w:val="26"/>
                  </w:rPr>
                  <w:t>lên</w:t>
                </w:r>
                <w:r>
                  <w:rPr>
                    <w:b/>
                    <w:spacing w:val="-1"/>
                    <w:sz w:val="26"/>
                    <w:szCs w:val="26"/>
                  </w:rPr>
                  <w:t xml:space="preserve"> </w:t>
                </w:r>
                <w:r>
                  <w:rPr>
                    <w:b/>
                    <w:sz w:val="26"/>
                    <w:szCs w:val="26"/>
                  </w:rPr>
                  <w:t>đèn</w:t>
                </w:r>
                <w:r>
                  <w:rPr>
                    <w:b/>
                    <w:spacing w:val="-2"/>
                    <w:sz w:val="26"/>
                    <w:szCs w:val="26"/>
                  </w:rPr>
                  <w:t xml:space="preserve"> </w:t>
                </w:r>
                <w:r>
                  <w:rPr>
                    <w:b/>
                    <w:sz w:val="26"/>
                    <w:szCs w:val="26"/>
                  </w:rPr>
                  <w:t>các</w:t>
                </w:r>
                <w:r>
                  <w:rPr>
                    <w:b/>
                    <w:spacing w:val="-2"/>
                    <w:sz w:val="26"/>
                    <w:szCs w:val="26"/>
                  </w:rPr>
                  <w:t xml:space="preserve"> </w:t>
                </w:r>
                <w:r>
                  <w:rPr>
                    <w:b/>
                    <w:sz w:val="26"/>
                    <w:szCs w:val="26"/>
                  </w:rPr>
                  <w:t>loại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E1F8D" w14:textId="77777777" w:rsidR="00CA2960" w:rsidRDefault="00CA2960">
    <w:pPr>
      <w:spacing w:line="0" w:lineRule="atLeast"/>
      <w:rPr>
        <w:sz w:val="0"/>
        <w:szCs w:val="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E1F8E" w14:textId="77777777" w:rsidR="00CA2960" w:rsidRDefault="00CA2960">
    <w:pPr>
      <w:spacing w:line="0" w:lineRule="atLeast"/>
      <w:rPr>
        <w:sz w:val="0"/>
        <w:szCs w:val="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E1F8F" w14:textId="77777777" w:rsidR="00CA2960" w:rsidRDefault="00CA2960">
    <w:pPr>
      <w:spacing w:line="0" w:lineRule="atLeast"/>
      <w:rPr>
        <w:sz w:val="0"/>
        <w:szCs w:val="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E1FAE" w14:textId="77777777" w:rsidR="00CA2960" w:rsidRDefault="00CA2960">
    <w:pPr>
      <w:spacing w:line="0" w:lineRule="atLeast"/>
      <w:rPr>
        <w:sz w:val="0"/>
        <w:szCs w:val="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E1FAF" w14:textId="77777777" w:rsidR="00CA2960" w:rsidRDefault="00CA2960">
    <w:pPr>
      <w:spacing w:line="0" w:lineRule="atLeast"/>
      <w:rPr>
        <w:sz w:val="0"/>
        <w:szCs w:val="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E1FB0" w14:textId="77777777" w:rsidR="00CA2960" w:rsidRDefault="00CA2960">
    <w:pPr>
      <w:spacing w:line="0" w:lineRule="atLeast"/>
      <w:rPr>
        <w:sz w:val="0"/>
        <w:szCs w:val="0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E1FB1" w14:textId="77777777" w:rsidR="00CA2960" w:rsidRDefault="00CA2960">
    <w:pPr>
      <w:spacing w:line="0" w:lineRule="atLeast"/>
      <w:rPr>
        <w:sz w:val="0"/>
        <w:szCs w:val="0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E1FB2" w14:textId="77777777" w:rsidR="00CA2960" w:rsidRDefault="00CA2960">
    <w:pPr>
      <w:spacing w:line="0" w:lineRule="atLeast"/>
      <w:rPr>
        <w:sz w:val="0"/>
        <w:szCs w:val="0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E1FB3" w14:textId="77777777" w:rsidR="00CA2960" w:rsidRDefault="00CA2960">
    <w:pPr>
      <w:spacing w:line="0" w:lineRule="atLeast"/>
      <w:rPr>
        <w:sz w:val="0"/>
        <w:szCs w:val="0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E1FB4" w14:textId="77777777" w:rsidR="00CA2960" w:rsidRDefault="00CA2960">
    <w:pPr>
      <w:spacing w:line="0" w:lineRule="atLeast"/>
      <w:rPr>
        <w:sz w:val="0"/>
        <w:szCs w:val="0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E1FB5" w14:textId="77777777" w:rsidR="00CA2960" w:rsidRDefault="00CA2960">
    <w:pPr>
      <w:spacing w:line="0" w:lineRule="atLeast"/>
      <w:rPr>
        <w:sz w:val="0"/>
        <w:szCs w:val="0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E1FB6" w14:textId="77777777" w:rsidR="00CA2960" w:rsidRDefault="00CA2960">
    <w:pPr>
      <w:spacing w:line="0" w:lineRule="atLeast"/>
      <w:rPr>
        <w:sz w:val="0"/>
        <w:szCs w:val="0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E1FB7" w14:textId="77777777" w:rsidR="00CA2960" w:rsidRDefault="00CA2960">
    <w:pPr>
      <w:spacing w:line="0" w:lineRule="atLeast"/>
      <w:rPr>
        <w:sz w:val="0"/>
        <w:szCs w:val="0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E1FB8" w14:textId="77777777" w:rsidR="00CA2960" w:rsidRDefault="00CA2960">
    <w:pPr>
      <w:spacing w:line="0" w:lineRule="atLeast"/>
      <w:rPr>
        <w:sz w:val="0"/>
        <w:szCs w:val="0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E1FCD" w14:textId="77777777" w:rsidR="00CA2960" w:rsidRDefault="00CA2960">
    <w:pPr>
      <w:spacing w:line="0" w:lineRule="atLeast"/>
      <w:rPr>
        <w:sz w:val="0"/>
        <w:szCs w:val="0"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E1FCE" w14:textId="77777777" w:rsidR="00CA2960" w:rsidRDefault="00CA2960">
    <w:pPr>
      <w:spacing w:line="0" w:lineRule="atLeast"/>
      <w:rPr>
        <w:sz w:val="0"/>
        <w:szCs w:val="0"/>
      </w:rP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E1FD0" w14:textId="77777777" w:rsidR="00CA2960" w:rsidRDefault="00CA2960">
    <w:pPr>
      <w:spacing w:line="0" w:lineRule="atLeast"/>
      <w:rPr>
        <w:sz w:val="0"/>
        <w:szCs w:val="0"/>
      </w:rP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E1FD5" w14:textId="77777777" w:rsidR="00CA2960" w:rsidRDefault="00CA2960">
    <w:pPr>
      <w:spacing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8F0C70"/>
    <w:multiLevelType w:val="hybridMultilevel"/>
    <w:tmpl w:val="06D45C6E"/>
    <w:lvl w:ilvl="0" w:tplc="7C4E614E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E8B2B7FA">
      <w:start w:val="1"/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color w:val="auto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6F93CC5"/>
    <w:multiLevelType w:val="multilevel"/>
    <w:tmpl w:val="1F2A152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7"/>
  <w:proofState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60"/>
    <w:rsid w:val="00002B9A"/>
    <w:rsid w:val="00003B99"/>
    <w:rsid w:val="00007A81"/>
    <w:rsid w:val="00023F84"/>
    <w:rsid w:val="000270F4"/>
    <w:rsid w:val="00033FB2"/>
    <w:rsid w:val="00090C65"/>
    <w:rsid w:val="000A70C5"/>
    <w:rsid w:val="000E18ED"/>
    <w:rsid w:val="000E64ED"/>
    <w:rsid w:val="0011568E"/>
    <w:rsid w:val="00126D29"/>
    <w:rsid w:val="00153DC5"/>
    <w:rsid w:val="00167313"/>
    <w:rsid w:val="00181F36"/>
    <w:rsid w:val="001F514A"/>
    <w:rsid w:val="00213F55"/>
    <w:rsid w:val="00240182"/>
    <w:rsid w:val="00244CDB"/>
    <w:rsid w:val="00245DBD"/>
    <w:rsid w:val="00253251"/>
    <w:rsid w:val="002579C7"/>
    <w:rsid w:val="00276632"/>
    <w:rsid w:val="00287441"/>
    <w:rsid w:val="0031715D"/>
    <w:rsid w:val="003345D6"/>
    <w:rsid w:val="003468E2"/>
    <w:rsid w:val="00360A67"/>
    <w:rsid w:val="00364BFE"/>
    <w:rsid w:val="003A588E"/>
    <w:rsid w:val="003F0E24"/>
    <w:rsid w:val="003F65F0"/>
    <w:rsid w:val="0040381E"/>
    <w:rsid w:val="004A0FDA"/>
    <w:rsid w:val="004C4DE3"/>
    <w:rsid w:val="004D0F2F"/>
    <w:rsid w:val="004D40F7"/>
    <w:rsid w:val="00503EB9"/>
    <w:rsid w:val="00526039"/>
    <w:rsid w:val="005737CD"/>
    <w:rsid w:val="00577B14"/>
    <w:rsid w:val="005907DE"/>
    <w:rsid w:val="005A321F"/>
    <w:rsid w:val="005B1915"/>
    <w:rsid w:val="005E2E40"/>
    <w:rsid w:val="00620B68"/>
    <w:rsid w:val="006252A4"/>
    <w:rsid w:val="006453D2"/>
    <w:rsid w:val="00645821"/>
    <w:rsid w:val="006633ED"/>
    <w:rsid w:val="00663F1D"/>
    <w:rsid w:val="006808EF"/>
    <w:rsid w:val="006B3890"/>
    <w:rsid w:val="006D17B4"/>
    <w:rsid w:val="00741835"/>
    <w:rsid w:val="00791E2F"/>
    <w:rsid w:val="007B70E6"/>
    <w:rsid w:val="007B782F"/>
    <w:rsid w:val="007C783D"/>
    <w:rsid w:val="007D1C3F"/>
    <w:rsid w:val="007F66C6"/>
    <w:rsid w:val="00806C0A"/>
    <w:rsid w:val="00880002"/>
    <w:rsid w:val="008B0782"/>
    <w:rsid w:val="008B11CE"/>
    <w:rsid w:val="008B3BD1"/>
    <w:rsid w:val="008D3CB1"/>
    <w:rsid w:val="008E31C8"/>
    <w:rsid w:val="008F7841"/>
    <w:rsid w:val="00942790"/>
    <w:rsid w:val="00944B67"/>
    <w:rsid w:val="00960484"/>
    <w:rsid w:val="0097330C"/>
    <w:rsid w:val="00976E30"/>
    <w:rsid w:val="009D7CA9"/>
    <w:rsid w:val="00A106E5"/>
    <w:rsid w:val="00A25A79"/>
    <w:rsid w:val="00A425CB"/>
    <w:rsid w:val="00A8252D"/>
    <w:rsid w:val="00A923DE"/>
    <w:rsid w:val="00AE5254"/>
    <w:rsid w:val="00AF12E3"/>
    <w:rsid w:val="00B01E93"/>
    <w:rsid w:val="00B6478E"/>
    <w:rsid w:val="00B67097"/>
    <w:rsid w:val="00B97C0B"/>
    <w:rsid w:val="00BA0B6B"/>
    <w:rsid w:val="00BA6B5C"/>
    <w:rsid w:val="00BC5EAD"/>
    <w:rsid w:val="00C2006F"/>
    <w:rsid w:val="00C25CBF"/>
    <w:rsid w:val="00C47616"/>
    <w:rsid w:val="00C81961"/>
    <w:rsid w:val="00CA2960"/>
    <w:rsid w:val="00CA49A9"/>
    <w:rsid w:val="00CB3213"/>
    <w:rsid w:val="00CC1CC4"/>
    <w:rsid w:val="00CD6306"/>
    <w:rsid w:val="00CE57E1"/>
    <w:rsid w:val="00D04188"/>
    <w:rsid w:val="00D40211"/>
    <w:rsid w:val="00D54200"/>
    <w:rsid w:val="00DA7B22"/>
    <w:rsid w:val="00DC5839"/>
    <w:rsid w:val="00E11022"/>
    <w:rsid w:val="00E31CE9"/>
    <w:rsid w:val="00E46B70"/>
    <w:rsid w:val="00E64318"/>
    <w:rsid w:val="00E65A41"/>
    <w:rsid w:val="00E9082C"/>
    <w:rsid w:val="00ED1846"/>
    <w:rsid w:val="00F55265"/>
    <w:rsid w:val="00F6434F"/>
    <w:rsid w:val="00F92650"/>
    <w:rsid w:val="00FA7885"/>
    <w:rsid w:val="00FB17F1"/>
    <w:rsid w:val="00FC418A"/>
    <w:rsid w:val="00FD0C00"/>
    <w:rsid w:val="00FE6932"/>
    <w:rsid w:val="00FF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,"/>
  <w14:docId w14:val="7A8E0FA0"/>
  <w15:docId w15:val="{3B03A0B0-A29B-428A-AA65-16FB7DAD1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eGrid">
    <w:name w:val="Table Grid"/>
    <w:basedOn w:val="TableNormal"/>
    <w:uiPriority w:val="59"/>
    <w:unhideWhenUsed/>
    <w:rsid w:val="00240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4279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27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28.jpeg"/><Relationship Id="rId21" Type="http://schemas.openxmlformats.org/officeDocument/2006/relationships/image" Target="media/image15.jpeg"/><Relationship Id="rId34" Type="http://schemas.openxmlformats.org/officeDocument/2006/relationships/header" Target="header3.xml"/><Relationship Id="rId42" Type="http://schemas.openxmlformats.org/officeDocument/2006/relationships/header" Target="header7.xml"/><Relationship Id="rId47" Type="http://schemas.openxmlformats.org/officeDocument/2006/relationships/image" Target="media/image32.jpeg"/><Relationship Id="rId50" Type="http://schemas.openxmlformats.org/officeDocument/2006/relationships/header" Target="header12.xml"/><Relationship Id="rId55" Type="http://schemas.openxmlformats.org/officeDocument/2006/relationships/image" Target="media/image33.jpeg"/><Relationship Id="rId63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header" Target="header1.xml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1.jpeg"/><Relationship Id="rId53" Type="http://schemas.openxmlformats.org/officeDocument/2006/relationships/header" Target="header15.xml"/><Relationship Id="rId58" Type="http://schemas.openxmlformats.org/officeDocument/2006/relationships/header" Target="header18.xml"/><Relationship Id="rId5" Type="http://schemas.openxmlformats.org/officeDocument/2006/relationships/footnotes" Target="footnotes.xml"/><Relationship Id="rId61" Type="http://schemas.openxmlformats.org/officeDocument/2006/relationships/header" Target="header20.xml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header" Target="header4.xml"/><Relationship Id="rId43" Type="http://schemas.openxmlformats.org/officeDocument/2006/relationships/header" Target="header8.xml"/><Relationship Id="rId48" Type="http://schemas.openxmlformats.org/officeDocument/2006/relationships/header" Target="header10.xml"/><Relationship Id="rId56" Type="http://schemas.openxmlformats.org/officeDocument/2006/relationships/header" Target="header17.xml"/><Relationship Id="rId8" Type="http://schemas.openxmlformats.org/officeDocument/2006/relationships/image" Target="media/image2.jpeg"/><Relationship Id="rId51" Type="http://schemas.openxmlformats.org/officeDocument/2006/relationships/header" Target="header13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header" Target="header2.xml"/><Relationship Id="rId38" Type="http://schemas.openxmlformats.org/officeDocument/2006/relationships/image" Target="media/image27.jpeg"/><Relationship Id="rId46" Type="http://schemas.openxmlformats.org/officeDocument/2006/relationships/header" Target="header9.xml"/><Relationship Id="rId59" Type="http://schemas.openxmlformats.org/officeDocument/2006/relationships/header" Target="header19.xml"/><Relationship Id="rId20" Type="http://schemas.openxmlformats.org/officeDocument/2006/relationships/image" Target="media/image14.jpeg"/><Relationship Id="rId41" Type="http://schemas.openxmlformats.org/officeDocument/2006/relationships/header" Target="header6.xml"/><Relationship Id="rId54" Type="http://schemas.openxmlformats.org/officeDocument/2006/relationships/header" Target="header16.xm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header" Target="header5.xml"/><Relationship Id="rId49" Type="http://schemas.openxmlformats.org/officeDocument/2006/relationships/header" Target="header11.xml"/><Relationship Id="rId57" Type="http://schemas.openxmlformats.org/officeDocument/2006/relationships/image" Target="media/image34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0.jpeg"/><Relationship Id="rId52" Type="http://schemas.openxmlformats.org/officeDocument/2006/relationships/header" Target="header14.xml"/><Relationship Id="rId60" Type="http://schemas.openxmlformats.org/officeDocument/2006/relationships/image" Target="media/image3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115</Pages>
  <Words>36826</Words>
  <Characters>209913</Characters>
  <Application>Microsoft Office Word</Application>
  <DocSecurity>0</DocSecurity>
  <Lines>1749</Lines>
  <Paragraphs>492</Paragraphs>
  <ScaleCrop>false</ScaleCrop>
  <Company/>
  <LinksUpToDate>false</LinksUpToDate>
  <CharactersWithSpaces>246247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Giám đốc CSKV Bắc</cp:lastModifiedBy>
  <cp:revision>121</cp:revision>
  <cp:lastPrinted>2025-06-22T08:25:00Z</cp:lastPrinted>
  <dcterms:created xsi:type="dcterms:W3CDTF">2025-06-22T06:38:00Z</dcterms:created>
  <dcterms:modified xsi:type="dcterms:W3CDTF">2025-06-22T08:28:00Z</dcterms:modified>
</cp:coreProperties>
</file>